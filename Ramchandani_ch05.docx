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207DF5" w14:textId="5E0ACFF8" w:rsidR="0027256B" w:rsidRPr="00C07933" w:rsidRDefault="00FA330C" w:rsidP="00FA330C">
      <w:pPr>
        <w:pStyle w:val="COChapterNumber"/>
        <w:numPr>
          <w:ilvl w:val="0"/>
          <w:numId w:val="0"/>
        </w:numPr>
        <w:rPr>
          <w:rFonts w:eastAsia="Calibri"/>
        </w:rPr>
      </w:pPr>
      <w:r>
        <w:rPr>
          <w:rFonts w:eastAsia="Calibri"/>
        </w:rPr>
        <w:t>5</w:t>
      </w:r>
      <w:r w:rsidR="00FC0E77">
        <w:rPr>
          <w:rFonts w:eastAsia="Calibri"/>
        </w:rPr>
        <w:t xml:space="preserve"> </w:t>
      </w:r>
    </w:p>
    <w:p w14:paraId="3E4A1193" w14:textId="606161D4" w:rsidR="00DA192A" w:rsidRDefault="00FA330C" w:rsidP="002B25B1">
      <w:pPr>
        <w:pStyle w:val="COChapterTitle"/>
        <w:rPr>
          <w:rFonts w:eastAsia="Calibri"/>
        </w:rPr>
      </w:pPr>
      <w:r w:rsidRPr="00FA330C">
        <w:rPr>
          <w:rFonts w:eastAsia="Calibri"/>
        </w:rPr>
        <w:t xml:space="preserve">Testing and </w:t>
      </w:r>
      <w:r w:rsidR="00A7367D">
        <w:rPr>
          <w:rFonts w:eastAsia="Calibri"/>
        </w:rPr>
        <w:t>v</w:t>
      </w:r>
      <w:r w:rsidRPr="00FA330C">
        <w:rPr>
          <w:rFonts w:eastAsia="Calibri"/>
        </w:rPr>
        <w:t xml:space="preserve">erifying the </w:t>
      </w:r>
      <w:r w:rsidR="00631FD3">
        <w:rPr>
          <w:rFonts w:eastAsia="Calibri"/>
        </w:rPr>
        <w:t>s</w:t>
      </w:r>
      <w:r w:rsidRPr="00FA330C">
        <w:rPr>
          <w:rFonts w:eastAsia="Calibri"/>
        </w:rPr>
        <w:t>erver</w:t>
      </w:r>
    </w:p>
    <w:p w14:paraId="7BA5C57A" w14:textId="59B65391" w:rsidR="00761C97" w:rsidRPr="00BD4589" w:rsidRDefault="00761C97" w:rsidP="00160781">
      <w:pPr>
        <w:pStyle w:val="Body1"/>
        <w:rPr>
          <w:rStyle w:val="Bold"/>
          <w:rFonts w:eastAsia="Calibri"/>
        </w:rPr>
      </w:pPr>
      <w:r w:rsidRPr="00BD4589">
        <w:rPr>
          <w:rStyle w:val="Bold"/>
          <w:rFonts w:eastAsia="Calibri"/>
        </w:rPr>
        <w:t>This chapter covers</w:t>
      </w:r>
    </w:p>
    <w:p w14:paraId="14A004FA" w14:textId="77777777" w:rsidR="007F438D" w:rsidRDefault="007F438D" w:rsidP="00171FE4">
      <w:pPr>
        <w:pStyle w:val="ListBullet"/>
      </w:pPr>
      <w:r w:rsidRPr="007F438D">
        <w:t>Building a practical testing ladder for the Chapter 4 server, from package-level tests to runtime smoke checks.</w:t>
      </w:r>
    </w:p>
    <w:p w14:paraId="6C007164" w14:textId="77777777" w:rsidR="007F438D" w:rsidRDefault="007F438D" w:rsidP="00171FE4">
      <w:pPr>
        <w:pStyle w:val="ListBullet"/>
      </w:pPr>
      <w:r w:rsidRPr="007F438D">
        <w:t>Verifying MCP tools, resources, prompts, lifecycle behavior, capability discovery, and controlled failure paths with SDK-backed tests.</w:t>
      </w:r>
    </w:p>
    <w:p w14:paraId="6A677D5F" w14:textId="77777777" w:rsidR="007F438D" w:rsidRDefault="007F438D" w:rsidP="00171FE4">
      <w:pPr>
        <w:pStyle w:val="ListBullet"/>
      </w:pPr>
      <w:r w:rsidRPr="007F438D">
        <w:t>Keeping the default test suite fast, deterministic, and free of credentials, external network access, browser dependencies, Inspector, and host-specific setup.</w:t>
      </w:r>
    </w:p>
    <w:p w14:paraId="2E51E79B" w14:textId="77777777" w:rsidR="007F438D" w:rsidRDefault="007F438D" w:rsidP="00171FE4">
      <w:pPr>
        <w:pStyle w:val="ListBullet"/>
      </w:pPr>
      <w:r w:rsidRPr="007F438D">
        <w:t>Testing optional integration gates and adapter failure modes without hiding errors behind fake successful results.</w:t>
      </w:r>
    </w:p>
    <w:p w14:paraId="3AF3C619" w14:textId="77777777" w:rsidR="007F438D" w:rsidRDefault="007F438D" w:rsidP="00171FE4">
      <w:pPr>
        <w:pStyle w:val="ListBullet"/>
      </w:pPr>
      <w:r w:rsidRPr="007F438D">
        <w:t>Smoke-testing the real stdio and native Streamable HTTP entry points at the transport boundary.</w:t>
      </w:r>
    </w:p>
    <w:p w14:paraId="08F59C1E" w14:textId="76306DDE" w:rsidR="00171FE4" w:rsidRDefault="007F438D" w:rsidP="00171FE4">
      <w:pPr>
        <w:pStyle w:val="ListBullet"/>
      </w:pPr>
      <w:r w:rsidRPr="007F438D">
        <w:t>Using Inspector, a minimal diagnostic client, and host acceptance checks only after automated tests pass.</w:t>
      </w:r>
    </w:p>
    <w:p w14:paraId="40E0027F" w14:textId="77777777" w:rsidR="00A32045" w:rsidRDefault="00A32045" w:rsidP="00FA330C">
      <w:pPr>
        <w:pStyle w:val="Body1"/>
      </w:pPr>
    </w:p>
    <w:p w14:paraId="0447130C" w14:textId="77777777" w:rsidR="007F438D" w:rsidRDefault="007F438D" w:rsidP="007F438D">
      <w:pPr>
        <w:pStyle w:val="Body1"/>
      </w:pPr>
      <w:r w:rsidRPr="007F438D">
        <w:t xml:space="preserve">By the end of Chapter 4, the server had stopped being a single teaching script and had become a production-shaped Python package. Runtime settings moved into </w:t>
      </w:r>
      <w:r w:rsidRPr="007F438D">
        <w:rPr>
          <w:rStyle w:val="CodeinText"/>
        </w:rPr>
        <w:t>config.py</w:t>
      </w:r>
      <w:r w:rsidRPr="007F438D">
        <w:t xml:space="preserve">. Server construction moved into </w:t>
      </w:r>
      <w:r w:rsidRPr="007F438D">
        <w:rPr>
          <w:rStyle w:val="CodeinText"/>
        </w:rPr>
        <w:t>factory.py</w:t>
      </w:r>
      <w:r w:rsidRPr="007F438D">
        <w:t xml:space="preserve">. The local stdio entry point became thin. Streamable HTTP received its own entry point in </w:t>
      </w:r>
      <w:r w:rsidRPr="007F438D">
        <w:rPr>
          <w:rStyle w:val="CodeinText"/>
        </w:rPr>
        <w:t>http_server.py</w:t>
      </w:r>
      <w:r w:rsidRPr="007F438D">
        <w:t>. Filesystem helpers, normalizers, runtime state, GitHub adapter behavior, and browser adapter behavior each gained clearer boundaries.</w:t>
      </w:r>
    </w:p>
    <w:p w14:paraId="496819A7" w14:textId="77777777" w:rsidR="007F438D" w:rsidRPr="007F438D" w:rsidRDefault="007F438D" w:rsidP="007F438D">
      <w:pPr>
        <w:pStyle w:val="Body"/>
      </w:pPr>
    </w:p>
    <w:p w14:paraId="35B26809" w14:textId="77777777" w:rsidR="007F438D" w:rsidRDefault="007F438D" w:rsidP="007F438D">
      <w:pPr>
        <w:pStyle w:val="Body"/>
      </w:pPr>
      <w:r w:rsidRPr="007F438D">
        <w:t xml:space="preserve">That structure makes the server easier to reason about, but it also creates a new responsibility: each boundary must be verified. A server that appears to work in one host can still have broken resource reads, unstable result shapes, missing capability registration, </w:t>
      </w:r>
      <w:r w:rsidRPr="007F438D">
        <w:lastRenderedPageBreak/>
        <w:t>incorrect error handling, stdout/stderr problems, or integration behavior that only succeeds on the author’s machine. Chapter 5 turns the Chapter 4 package into a verification target.</w:t>
      </w:r>
    </w:p>
    <w:p w14:paraId="083FC31B" w14:textId="77777777" w:rsidR="003C0C8D" w:rsidRDefault="003C0C8D" w:rsidP="007F438D">
      <w:pPr>
        <w:pStyle w:val="Body"/>
      </w:pPr>
    </w:p>
    <w:p w14:paraId="2ADD1E85" w14:textId="77777777" w:rsidR="003C0C8D" w:rsidRDefault="003C0C8D" w:rsidP="003C0C8D">
      <w:pPr>
        <w:pStyle w:val="Body"/>
      </w:pPr>
      <w:r w:rsidRPr="003C0C8D">
        <w:t>This chapter uses MCP 2025-11-25 as the protocol baseline. That matters most at the lifecycle and transport seams. The server must initialize correctly, negotiate capabilities, and operate only after the initialized notification. The stdio entry point must exchange MCP JSON-RPC messages over stdin and stdout without writing diagnostics to stdout. The HTTP entry point must use the native Streamable HTTP path, not the Chapter 3 teaching bridge and not the deprecated HTTP+SSE transport. Streamable HTTP is still MCP; it is not REST and it does not create one route per tool.</w:t>
      </w:r>
    </w:p>
    <w:p w14:paraId="0272F0CE" w14:textId="77777777" w:rsidR="003C0C8D" w:rsidRPr="003C0C8D" w:rsidRDefault="003C0C8D" w:rsidP="003C0C8D">
      <w:pPr>
        <w:pStyle w:val="Body"/>
      </w:pPr>
    </w:p>
    <w:p w14:paraId="7FE89D11" w14:textId="77777777" w:rsidR="003C0C8D" w:rsidRDefault="003C0C8D" w:rsidP="003C0C8D">
      <w:pPr>
        <w:pStyle w:val="Body"/>
      </w:pPr>
      <w:r w:rsidRPr="003C0C8D">
        <w:t>The backbone of this chapter is automated testing with the official MCP Python SDK. Host screenshots and manual checks are useful, but they come last. They can show that one configured host can discover and use the server in one environment. They do not prove that the server’s tools, resources, prompts, lifecycle behavior, result shapes, capability registration, path policy, or failure paths are correct and repeatable. For that, we start inside the package and move outward.</w:t>
      </w:r>
    </w:p>
    <w:p w14:paraId="49240771" w14:textId="77777777" w:rsidR="003C0C8D" w:rsidRDefault="003C0C8D" w:rsidP="003C0C8D">
      <w:pPr>
        <w:pStyle w:val="Body"/>
      </w:pPr>
    </w:p>
    <w:p w14:paraId="0D020E65" w14:textId="77777777" w:rsidR="003C0C8D" w:rsidRDefault="003C0C8D" w:rsidP="003C0C8D">
      <w:pPr>
        <w:pStyle w:val="Body"/>
      </w:pPr>
      <w:r w:rsidRPr="003C0C8D">
        <w:t xml:space="preserve">The testing ladder follows the same server boundary introduced in Chapter 4. At the bottom are package-level tests for settings, filesystem helpers, normalizers, runtime state, and factory assembly. Above those are in-memory MCP tests that create the Chapter 4 server and an SDK ClientSession in the same Python process. Those tests verify </w:t>
      </w:r>
      <w:r w:rsidRPr="003C0C8D">
        <w:rPr>
          <w:rStyle w:val="CodeinText"/>
        </w:rPr>
        <w:t>tools/list</w:t>
      </w:r>
      <w:r w:rsidRPr="003C0C8D">
        <w:t xml:space="preserve">, </w:t>
      </w:r>
      <w:r w:rsidRPr="003C0C8D">
        <w:rPr>
          <w:rStyle w:val="CodeinText"/>
        </w:rPr>
        <w:t>tools/call</w:t>
      </w:r>
      <w:r w:rsidRPr="003C0C8D">
        <w:t>,</w:t>
      </w:r>
      <w:r w:rsidRPr="003C0C8D">
        <w:rPr>
          <w:rStyle w:val="CodeinText"/>
        </w:rPr>
        <w:t xml:space="preserve"> resources/list</w:t>
      </w:r>
      <w:r w:rsidRPr="003C0C8D">
        <w:t xml:space="preserve">, </w:t>
      </w:r>
      <w:r w:rsidRPr="003C0C8D">
        <w:rPr>
          <w:rStyle w:val="CodeinText"/>
        </w:rPr>
        <w:t>resources/read</w:t>
      </w:r>
      <w:r w:rsidRPr="003C0C8D">
        <w:t xml:space="preserve">, </w:t>
      </w:r>
      <w:r w:rsidRPr="003C0C8D">
        <w:rPr>
          <w:rStyle w:val="CodeinText"/>
        </w:rPr>
        <w:t>prompts/list</w:t>
      </w:r>
      <w:r w:rsidRPr="003C0C8D">
        <w:t xml:space="preserve">, and </w:t>
      </w:r>
      <w:r w:rsidRPr="003C0C8D">
        <w:rPr>
          <w:rStyle w:val="CodeinText"/>
        </w:rPr>
        <w:t>prompts/get</w:t>
      </w:r>
      <w:r w:rsidRPr="003C0C8D">
        <w:t xml:space="preserve"> without launching a host. Next come policy and lifecycle checks: which capabilities are exposed, which integrations are enabled, and how invalid inputs are rejected. Only after those tests pass do we cross the runtime seam with stdio and Streamable HTTP smoke checks.</w:t>
      </w:r>
    </w:p>
    <w:p w14:paraId="69DE68C9" w14:textId="77777777" w:rsidR="003C0C8D" w:rsidRPr="003C0C8D" w:rsidRDefault="003C0C8D" w:rsidP="003C0C8D">
      <w:pPr>
        <w:pStyle w:val="Body"/>
      </w:pPr>
    </w:p>
    <w:p w14:paraId="22EEFFA7" w14:textId="77777777" w:rsidR="003C0C8D" w:rsidRDefault="003C0C8D" w:rsidP="003C0C8D">
      <w:pPr>
        <w:pStyle w:val="Body"/>
      </w:pPr>
      <w:r w:rsidRPr="003C0C8D">
        <w:t xml:space="preserve">The default test suite should be fast and uneventful. It should not require a GitHub token, Playwright Chromium, browser installation, external network access, Inspector, Claude Desktop, Cursor, or VS Code. Integration tests that touch real services belong behind explicit opt-in switches such as </w:t>
      </w:r>
      <w:r w:rsidRPr="003C0C8D">
        <w:rPr>
          <w:rStyle w:val="CodeinText"/>
        </w:rPr>
        <w:t>RUN_INTEGRATION=1</w:t>
      </w:r>
      <w:r w:rsidRPr="003C0C8D">
        <w:t>. That separation lets every contributor run the core tests locally while still giving the project owner a path to validate live GitHub and browser behavior when those integrations are intentionally enabled.</w:t>
      </w:r>
    </w:p>
    <w:p w14:paraId="405451DE" w14:textId="77777777" w:rsidR="003C0C8D" w:rsidRDefault="003C0C8D" w:rsidP="003C0C8D">
      <w:pPr>
        <w:pStyle w:val="Body"/>
      </w:pPr>
    </w:p>
    <w:p w14:paraId="6BE2ECE5" w14:textId="77777777" w:rsidR="00E35A9C" w:rsidRDefault="00E35A9C" w:rsidP="00E35A9C">
      <w:pPr>
        <w:pStyle w:val="Body"/>
      </w:pPr>
      <w:r w:rsidRPr="00E35A9C">
        <w:t xml:space="preserve">Failure behavior is part of the server contract. Unknown tools, malformed requests, and invalid protocol messages are protocol failures. Missing files, rejected filesystem paths, and adapter failures are tool-execution failures. The tests in this chapter keep that distinction visible so the server does not hide errors behind fake successful payloads such as </w:t>
      </w:r>
      <w:r w:rsidRPr="00E35A9C">
        <w:rPr>
          <w:rStyle w:val="CodeinText"/>
        </w:rPr>
        <w:t>{"ok": false}</w:t>
      </w:r>
      <w:r w:rsidRPr="00E35A9C">
        <w:t>.</w:t>
      </w:r>
    </w:p>
    <w:p w14:paraId="283B7C5B" w14:textId="77777777" w:rsidR="00E35A9C" w:rsidRPr="00E35A9C" w:rsidRDefault="00E35A9C" w:rsidP="00E35A9C">
      <w:pPr>
        <w:pStyle w:val="Body"/>
      </w:pPr>
    </w:p>
    <w:p w14:paraId="7BA6FD0E" w14:textId="77777777" w:rsidR="00E35A9C" w:rsidRDefault="00E35A9C" w:rsidP="00E35A9C">
      <w:pPr>
        <w:pStyle w:val="Body"/>
      </w:pPr>
      <w:r w:rsidRPr="00E35A9C">
        <w:lastRenderedPageBreak/>
        <w:t>This chapter does not become a client-building chapter or a vendor-host tutorial. A minimal diagnostic client appears only when it helps reproduce black-box stdio or Streamable HTTP behavior outside Inspector. Claude Desktop, Cursor, and VS Code appear as acceptance targets, not as the conceptual center of testing. The goal is narrower: prove that the Chapter 4 server is runnable, testable, and interoperable before later chapters move into hardening, deployment, observability, and security.</w:t>
      </w:r>
    </w:p>
    <w:p w14:paraId="56D1C2F7" w14:textId="77777777" w:rsidR="00E35A9C" w:rsidRDefault="00E35A9C" w:rsidP="00E35A9C">
      <w:pPr>
        <w:pStyle w:val="Body"/>
      </w:pPr>
    </w:p>
    <w:p w14:paraId="26E6B542" w14:textId="01F469C1" w:rsidR="00E35A9C" w:rsidRDefault="00471419" w:rsidP="00E35A9C">
      <w:pPr>
        <w:pStyle w:val="Body"/>
      </w:pPr>
      <w:r w:rsidRPr="00471419">
        <w:t>Figure 5.1 keeps the same architecture mental model introduced earlier in the book, but the emphasis changes for Chapter 5. In this chapter, the MCP server becomes the verification target, the capabilities surface becomes the primary proof layer, the transport becomes the runtime smoke seam, and external integrations stay outside the default confidence path unless they are explicitly enabled. Host applications remain outside the proof layer and appear only at the end as acceptance checks.</w:t>
      </w:r>
    </w:p>
    <w:p w14:paraId="626E1CCE" w14:textId="77777777" w:rsidR="00471419" w:rsidRDefault="00471419" w:rsidP="00E35A9C">
      <w:pPr>
        <w:pStyle w:val="Body"/>
      </w:pPr>
    </w:p>
    <w:p w14:paraId="6B13DBA6" w14:textId="3E6E5972" w:rsidR="00471419" w:rsidRPr="00E35A9C" w:rsidRDefault="00471419" w:rsidP="00471419">
      <w:pPr>
        <w:pStyle w:val="Figure"/>
      </w:pPr>
      <w:r>
        <w:rPr>
          <w:noProof/>
        </w:rPr>
        <w:drawing>
          <wp:inline distT="0" distB="0" distL="0" distR="0" wp14:anchorId="6ACCB0AA" wp14:editId="1F864E3F">
            <wp:extent cx="4783667" cy="3175000"/>
            <wp:effectExtent l="0" t="0" r="0" b="6350"/>
            <wp:docPr id="166701299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812043" cy="3193834"/>
                    </a:xfrm>
                    <a:prstGeom prst="rect">
                      <a:avLst/>
                    </a:prstGeom>
                    <a:noFill/>
                    <a:ln>
                      <a:noFill/>
                    </a:ln>
                  </pic:spPr>
                </pic:pic>
              </a:graphicData>
            </a:graphic>
          </wp:inline>
        </w:drawing>
      </w:r>
    </w:p>
    <w:p w14:paraId="2C65DAC2" w14:textId="763B53BC" w:rsidR="00E35A9C" w:rsidRPr="00E35A9C" w:rsidRDefault="00E35A9C" w:rsidP="00471419">
      <w:pPr>
        <w:pStyle w:val="FigureCaption"/>
      </w:pPr>
      <w:r w:rsidRPr="00E35A9C">
        <w:t xml:space="preserve">Figure 5.1 </w:t>
      </w:r>
      <w:r w:rsidR="00471419" w:rsidRPr="00471419">
        <w:t>Testing boundary for the Chapter 4 server. The architecture is unchanged from earlier chapters, but the testing emphasis is different here. The MCP server is the verification target, the capabilities surface of tools, resources, and prompts is the primary proof layer, the transport boundary is exercised later through runtime smoke checks, filesystem remains the default external boundary, optional GitHub and browser integrations stay outside the default suite, and host applications remain acceptance-only clients.</w:t>
      </w:r>
    </w:p>
    <w:p w14:paraId="6C68D2CA" w14:textId="77777777" w:rsidR="00B654B8" w:rsidRPr="00B654B8" w:rsidRDefault="00B654B8" w:rsidP="00B654B8">
      <w:pPr>
        <w:pStyle w:val="ListParagraph"/>
        <w:widowControl w:val="0"/>
        <w:numPr>
          <w:ilvl w:val="0"/>
          <w:numId w:val="6"/>
        </w:numPr>
        <w:spacing w:line="480" w:lineRule="atLeast"/>
        <w:contextualSpacing w:val="0"/>
        <w:jc w:val="right"/>
        <w:rPr>
          <w:rFonts w:ascii="Arial" w:hAnsi="Arial"/>
          <w:b/>
          <w:i/>
          <w:vanish/>
          <w:color w:val="960000"/>
          <w:spacing w:val="20"/>
          <w:sz w:val="96"/>
        </w:rPr>
      </w:pPr>
    </w:p>
    <w:p w14:paraId="15A9BCA8" w14:textId="77777777" w:rsidR="00B654B8" w:rsidRPr="00B654B8" w:rsidRDefault="00B654B8" w:rsidP="00B654B8">
      <w:pPr>
        <w:pStyle w:val="ListParagraph"/>
        <w:widowControl w:val="0"/>
        <w:numPr>
          <w:ilvl w:val="0"/>
          <w:numId w:val="6"/>
        </w:numPr>
        <w:spacing w:line="480" w:lineRule="atLeast"/>
        <w:contextualSpacing w:val="0"/>
        <w:jc w:val="right"/>
        <w:rPr>
          <w:rFonts w:ascii="Arial" w:hAnsi="Arial"/>
          <w:b/>
          <w:i/>
          <w:vanish/>
          <w:color w:val="960000"/>
          <w:spacing w:val="20"/>
          <w:sz w:val="96"/>
        </w:rPr>
      </w:pPr>
    </w:p>
    <w:p w14:paraId="2D52E77A" w14:textId="77777777" w:rsidR="00B654B8" w:rsidRPr="00B654B8" w:rsidRDefault="00B654B8" w:rsidP="00B654B8">
      <w:pPr>
        <w:pStyle w:val="ListParagraph"/>
        <w:widowControl w:val="0"/>
        <w:numPr>
          <w:ilvl w:val="0"/>
          <w:numId w:val="6"/>
        </w:numPr>
        <w:spacing w:line="480" w:lineRule="atLeast"/>
        <w:contextualSpacing w:val="0"/>
        <w:jc w:val="right"/>
        <w:rPr>
          <w:rFonts w:ascii="Arial" w:hAnsi="Arial"/>
          <w:b/>
          <w:i/>
          <w:vanish/>
          <w:color w:val="960000"/>
          <w:spacing w:val="20"/>
          <w:sz w:val="96"/>
        </w:rPr>
      </w:pPr>
    </w:p>
    <w:p w14:paraId="36F41C5F" w14:textId="77777777" w:rsidR="00B654B8" w:rsidRPr="00B654B8" w:rsidRDefault="00B654B8" w:rsidP="00B654B8">
      <w:pPr>
        <w:pStyle w:val="ListParagraph"/>
        <w:widowControl w:val="0"/>
        <w:numPr>
          <w:ilvl w:val="0"/>
          <w:numId w:val="6"/>
        </w:numPr>
        <w:spacing w:line="480" w:lineRule="atLeast"/>
        <w:contextualSpacing w:val="0"/>
        <w:jc w:val="right"/>
        <w:rPr>
          <w:rFonts w:ascii="Arial" w:hAnsi="Arial"/>
          <w:b/>
          <w:i/>
          <w:vanish/>
          <w:color w:val="960000"/>
          <w:spacing w:val="20"/>
          <w:sz w:val="96"/>
        </w:rPr>
      </w:pPr>
    </w:p>
    <w:p w14:paraId="3F1430BC" w14:textId="608705BD" w:rsidR="00B654B8" w:rsidRPr="00B654B8" w:rsidRDefault="00B654B8" w:rsidP="00B654B8">
      <w:pPr>
        <w:pStyle w:val="Head1"/>
      </w:pPr>
      <w:r w:rsidRPr="00B654B8">
        <w:t>Testing strategy and layers</w:t>
      </w:r>
    </w:p>
    <w:p w14:paraId="51F433BE" w14:textId="77777777" w:rsidR="00B53DAA" w:rsidRPr="00B53DAA" w:rsidRDefault="00B53DAA" w:rsidP="00B53DAA">
      <w:pPr>
        <w:pStyle w:val="Body1"/>
        <w:rPr>
          <w:lang w:val="en-IN"/>
        </w:rPr>
      </w:pPr>
      <w:r w:rsidRPr="00B53DAA">
        <w:rPr>
          <w:lang w:val="en-IN"/>
        </w:rPr>
        <w:t>Figure 5.1 establishes the testing boundary for this chapter. The primary target is the Chapter 4 server package: runtime settings, server factory, tools, resources, prompts, server-owned result shapes, filesystem policy, lifecycle behavior, and optional capability registration. The transport seam is tested only after the package and MCP-facing surface tests pass. External systems split into two groups: filesystem behavior runs by default against temporary directories, while GitHub and browser automation remain opt-in. Host UIs and model behavior are not part of the automated protocol surface. They appear only at the end as acceptance checks.</w:t>
      </w:r>
    </w:p>
    <w:p w14:paraId="1ED02873" w14:textId="77777777" w:rsidR="00B53DAA" w:rsidRDefault="00B53DAA" w:rsidP="00B53DAA">
      <w:pPr>
        <w:pStyle w:val="Body1"/>
      </w:pPr>
    </w:p>
    <w:p w14:paraId="727CBA07" w14:textId="77777777" w:rsidR="00B53DAA" w:rsidRDefault="00B53DAA" w:rsidP="00B53DAA">
      <w:pPr>
        <w:pStyle w:val="Body"/>
        <w:rPr>
          <w:lang w:val="en-IN"/>
        </w:rPr>
      </w:pPr>
      <w:r w:rsidRPr="00B53DAA">
        <w:rPr>
          <w:lang w:val="en-IN"/>
        </w:rPr>
        <w:t>A useful test plan for this server is not a single end-to-end demo. It is a set of layers. Each layer proves one narrower claim before the next layer adds more moving parts. The default suite should run on a clean development machine without credentials, external service access, browser installation, Inspector, Claude Desktop, Cursor, or VS Code.</w:t>
      </w:r>
    </w:p>
    <w:p w14:paraId="192E44F4" w14:textId="77777777" w:rsidR="00B53DAA" w:rsidRPr="00B53DAA" w:rsidRDefault="00B53DAA" w:rsidP="00B53DAA">
      <w:pPr>
        <w:pStyle w:val="Body"/>
        <w:rPr>
          <w:lang w:val="en-IN"/>
        </w:rPr>
      </w:pPr>
    </w:p>
    <w:p w14:paraId="35F99455" w14:textId="77777777" w:rsidR="00B53DAA" w:rsidRDefault="00B53DAA" w:rsidP="00B53DAA">
      <w:pPr>
        <w:pStyle w:val="Body"/>
        <w:rPr>
          <w:lang w:val="en-IN"/>
        </w:rPr>
      </w:pPr>
      <w:r w:rsidRPr="00B53DAA">
        <w:rPr>
          <w:lang w:val="en-IN"/>
        </w:rPr>
        <w:t>The lower layers stay inside the Python package. They verify settings validation, filesystem helpers, normalizers, runtime-state cleanup, and server assembly. These tests do not need MCP. They should fail before any protocol-level test is needed.</w:t>
      </w:r>
    </w:p>
    <w:p w14:paraId="769BFCCC" w14:textId="77777777" w:rsidR="00B53DAA" w:rsidRPr="00B53DAA" w:rsidRDefault="00B53DAA" w:rsidP="00B53DAA">
      <w:pPr>
        <w:pStyle w:val="Body"/>
        <w:rPr>
          <w:lang w:val="en-IN"/>
        </w:rPr>
      </w:pPr>
    </w:p>
    <w:p w14:paraId="42BC4909" w14:textId="77777777" w:rsidR="00B53DAA" w:rsidRDefault="00B53DAA" w:rsidP="00B53DAA">
      <w:pPr>
        <w:pStyle w:val="Body"/>
        <w:rPr>
          <w:lang w:val="en-IN"/>
        </w:rPr>
      </w:pPr>
      <w:r w:rsidRPr="00B53DAA">
        <w:rPr>
          <w:lang w:val="en-IN"/>
        </w:rPr>
        <w:t xml:space="preserve">The middle layer uses the official MCP Python SDK to verify the server through an in-memory </w:t>
      </w:r>
      <w:r w:rsidRPr="00B53DAA">
        <w:rPr>
          <w:rStyle w:val="CodeinText"/>
          <w:lang w:val="en-IN"/>
        </w:rPr>
        <w:t>ClientSession</w:t>
      </w:r>
      <w:r w:rsidRPr="00B53DAA">
        <w:rPr>
          <w:lang w:val="en-IN"/>
        </w:rPr>
        <w:t xml:space="preserve">. These tests initialize a session and exercise the MCP surface directly through </w:t>
      </w:r>
      <w:r w:rsidRPr="00B53DAA">
        <w:rPr>
          <w:rStyle w:val="CodeinText"/>
          <w:lang w:val="en-IN"/>
        </w:rPr>
        <w:t>tools/list, tools/call, resources/list, resources/read, prompts/list</w:t>
      </w:r>
      <w:r w:rsidRPr="00B53DAA">
        <w:rPr>
          <w:lang w:val="en-IN"/>
        </w:rPr>
        <w:t xml:space="preserve">, and </w:t>
      </w:r>
      <w:r w:rsidRPr="00B53DAA">
        <w:rPr>
          <w:rStyle w:val="CodeinText"/>
          <w:lang w:val="en-IN"/>
        </w:rPr>
        <w:t>prompts/get</w:t>
      </w:r>
      <w:r w:rsidRPr="00B53DAA">
        <w:rPr>
          <w:lang w:val="en-IN"/>
        </w:rPr>
        <w:t>. This is the backbone of the chapter because it verifies the server contract without starting stdio, HTTP, Inspector, or a host application.</w:t>
      </w:r>
    </w:p>
    <w:p w14:paraId="67D057D0" w14:textId="77777777" w:rsidR="00B53DAA" w:rsidRPr="00B53DAA" w:rsidRDefault="00B53DAA" w:rsidP="00B53DAA">
      <w:pPr>
        <w:pStyle w:val="Body"/>
        <w:rPr>
          <w:lang w:val="en-IN"/>
        </w:rPr>
      </w:pPr>
    </w:p>
    <w:p w14:paraId="4C4AB509" w14:textId="77777777" w:rsidR="00B53DAA" w:rsidRDefault="00B53DAA" w:rsidP="00B53DAA">
      <w:pPr>
        <w:pStyle w:val="Body"/>
        <w:rPr>
          <w:lang w:val="en-IN"/>
        </w:rPr>
      </w:pPr>
      <w:r w:rsidRPr="00B53DAA">
        <w:rPr>
          <w:lang w:val="en-IN"/>
        </w:rPr>
        <w:t xml:space="preserve">The upper layers add policy, lifecycle, controlled-failure checks, runtime smoke tests, opt-in integration checks, and finally manual acceptance. This ordering matters. A host tools panel can show that a tool is visible, but it cannot prove that </w:t>
      </w:r>
      <w:r w:rsidRPr="00B53DAA">
        <w:rPr>
          <w:rStyle w:val="CodeinText"/>
          <w:lang w:val="en-IN"/>
        </w:rPr>
        <w:t>read_file</w:t>
      </w:r>
      <w:r w:rsidRPr="00B53DAA">
        <w:rPr>
          <w:lang w:val="en-IN"/>
        </w:rPr>
        <w:t xml:space="preserve"> returns the expected </w:t>
      </w:r>
      <w:r w:rsidRPr="00B53DAA">
        <w:rPr>
          <w:rStyle w:val="CodeinText"/>
          <w:lang w:val="en-IN"/>
        </w:rPr>
        <w:t>structuredContent</w:t>
      </w:r>
      <w:r w:rsidRPr="00B53DAA">
        <w:rPr>
          <w:lang w:val="en-IN"/>
        </w:rPr>
        <w:t xml:space="preserve">, that missing files return </w:t>
      </w:r>
      <w:r w:rsidRPr="00B53DAA">
        <w:rPr>
          <w:rStyle w:val="CodeinText"/>
          <w:lang w:val="en-IN"/>
        </w:rPr>
        <w:t>isError=True</w:t>
      </w:r>
      <w:r w:rsidRPr="00B53DAA">
        <w:rPr>
          <w:lang w:val="en-IN"/>
        </w:rPr>
        <w:t xml:space="preserve">, that </w:t>
      </w:r>
      <w:r w:rsidRPr="00B53DAA">
        <w:rPr>
          <w:rStyle w:val="CodeinText"/>
          <w:lang w:val="en-IN"/>
        </w:rPr>
        <w:t>filesystem://roots</w:t>
      </w:r>
      <w:r w:rsidRPr="00B53DAA">
        <w:rPr>
          <w:lang w:val="en-IN"/>
        </w:rPr>
        <w:t xml:space="preserve"> reports the right policy, that disabled browser tools stay absent, or that an unknown tool is reported as a protocol error. Those are server-contract tests, so they belong in the automated suite before any host is opened.</w:t>
      </w:r>
    </w:p>
    <w:p w14:paraId="35BCE7F7" w14:textId="77777777" w:rsidR="00B53DAA" w:rsidRPr="00B53DAA" w:rsidRDefault="00B53DAA" w:rsidP="00B53DAA">
      <w:pPr>
        <w:pStyle w:val="Body"/>
        <w:rPr>
          <w:lang w:val="en-IN"/>
        </w:rPr>
      </w:pPr>
    </w:p>
    <w:p w14:paraId="69100125" w14:textId="0A7CD8E9" w:rsidR="00B53DAA" w:rsidRDefault="00B53DAA" w:rsidP="00B53DAA">
      <w:pPr>
        <w:pStyle w:val="Body"/>
        <w:rPr>
          <w:lang w:val="en-IN"/>
        </w:rPr>
      </w:pPr>
      <w:r w:rsidRPr="00B53DAA">
        <w:rPr>
          <w:lang w:val="en-IN"/>
        </w:rPr>
        <w:t xml:space="preserve">The first layer is unit and configuration testing. These tests verify </w:t>
      </w:r>
      <w:r w:rsidRPr="00B53DAA">
        <w:rPr>
          <w:rStyle w:val="CodeinText"/>
          <w:lang w:val="en-IN"/>
        </w:rPr>
        <w:t>config.py, fs_utils.py, normalizers.py</w:t>
      </w:r>
      <w:r w:rsidRPr="00B53DAA">
        <w:rPr>
          <w:lang w:val="en-IN"/>
        </w:rPr>
        <w:t xml:space="preserve">, and </w:t>
      </w:r>
      <w:r w:rsidRPr="00B53DAA">
        <w:rPr>
          <w:rStyle w:val="CodeinText"/>
          <w:lang w:val="en-IN"/>
        </w:rPr>
        <w:t>runtime_state.py</w:t>
      </w:r>
      <w:r w:rsidRPr="00B53DAA">
        <w:rPr>
          <w:lang w:val="en-IN"/>
        </w:rPr>
        <w:t>: environment parsing and validation, allowed-root enforcement, stable result shapes, and cleanup behaviour. Filesystem tests use temporary directories, not the developer’s real workspace.</w:t>
      </w:r>
    </w:p>
    <w:p w14:paraId="765FE7AD" w14:textId="77777777" w:rsidR="00B53DAA" w:rsidRPr="00B53DAA" w:rsidRDefault="00B53DAA" w:rsidP="00B53DAA">
      <w:pPr>
        <w:pStyle w:val="Body"/>
        <w:rPr>
          <w:lang w:val="en-IN"/>
        </w:rPr>
      </w:pPr>
    </w:p>
    <w:p w14:paraId="2608D158" w14:textId="77777777" w:rsidR="00B53DAA" w:rsidRDefault="00B53DAA" w:rsidP="00B53DAA">
      <w:pPr>
        <w:pStyle w:val="Body"/>
        <w:rPr>
          <w:lang w:val="en-IN"/>
        </w:rPr>
      </w:pPr>
      <w:r w:rsidRPr="00B53DAA">
        <w:rPr>
          <w:lang w:val="en-IN"/>
        </w:rPr>
        <w:t xml:space="preserve">The second layer verifies server assembly. These tests call factory.py with explicit </w:t>
      </w:r>
      <w:r w:rsidRPr="00B53DAA">
        <w:rPr>
          <w:rStyle w:val="CodeinText"/>
          <w:lang w:val="en-IN"/>
        </w:rPr>
        <w:t>ServerSettings</w:t>
      </w:r>
      <w:r w:rsidRPr="00B53DAA">
        <w:rPr>
          <w:lang w:val="en-IN"/>
        </w:rPr>
        <w:t xml:space="preserve"> and confirm that the expected </w:t>
      </w:r>
      <w:r w:rsidRPr="00B53DAA">
        <w:rPr>
          <w:rStyle w:val="CodeinText"/>
          <w:lang w:val="en-IN"/>
        </w:rPr>
        <w:t>FastMCP</w:t>
      </w:r>
      <w:r w:rsidRPr="00B53DAA">
        <w:rPr>
          <w:lang w:val="en-IN"/>
        </w:rPr>
        <w:t xml:space="preserve"> server is built. They check that filesystem tools and prompts are registered when enabled, optional integrations stay absent </w:t>
      </w:r>
      <w:r w:rsidRPr="00B53DAA">
        <w:rPr>
          <w:lang w:val="en-IN"/>
        </w:rPr>
        <w:lastRenderedPageBreak/>
        <w:t>when disabled, and credential-backed integrations such as GitHub fail during settings validation before the server is exposed. They do not call GitHub, Playwright, browser binaries, or the network.</w:t>
      </w:r>
    </w:p>
    <w:p w14:paraId="348E7DCA" w14:textId="77777777" w:rsidR="00E84EF3" w:rsidRPr="00B53DAA" w:rsidRDefault="00E84EF3" w:rsidP="00B53DAA">
      <w:pPr>
        <w:pStyle w:val="Body"/>
        <w:rPr>
          <w:lang w:val="en-IN"/>
        </w:rPr>
      </w:pPr>
    </w:p>
    <w:p w14:paraId="3B53DBD6" w14:textId="77777777" w:rsidR="00B53DAA" w:rsidRDefault="00B53DAA" w:rsidP="00B53DAA">
      <w:pPr>
        <w:pStyle w:val="Body"/>
        <w:rPr>
          <w:lang w:val="en-IN"/>
        </w:rPr>
      </w:pPr>
      <w:r w:rsidRPr="00B53DAA">
        <w:rPr>
          <w:lang w:val="en-IN"/>
        </w:rPr>
        <w:t xml:space="preserve">The third layer verifies the MCP-facing surface. These tests create the server and an SDK </w:t>
      </w:r>
      <w:r w:rsidRPr="00B53DAA">
        <w:rPr>
          <w:rStyle w:val="CodeinText"/>
          <w:lang w:val="en-IN"/>
        </w:rPr>
        <w:t>ClientSession</w:t>
      </w:r>
      <w:r w:rsidRPr="00B53DAA">
        <w:rPr>
          <w:lang w:val="en-IN"/>
        </w:rPr>
        <w:t xml:space="preserve"> in the same Python process. They initialize the session, list tools, call tools, read resources, and fetch prompts. This layer proves the server’s public MCP contract before any transport process or host application is involved.</w:t>
      </w:r>
    </w:p>
    <w:p w14:paraId="2EA5438A" w14:textId="77777777" w:rsidR="00E84EF3" w:rsidRPr="00B53DAA" w:rsidRDefault="00E84EF3" w:rsidP="00B53DAA">
      <w:pPr>
        <w:pStyle w:val="Body"/>
        <w:rPr>
          <w:lang w:val="en-IN"/>
        </w:rPr>
      </w:pPr>
    </w:p>
    <w:p w14:paraId="1B25636E" w14:textId="3868A5E9" w:rsidR="00B53DAA" w:rsidRDefault="00B53DAA" w:rsidP="00B53DAA">
      <w:pPr>
        <w:pStyle w:val="Body"/>
        <w:rPr>
          <w:lang w:val="en-IN"/>
        </w:rPr>
      </w:pPr>
      <w:r w:rsidRPr="00B53DAA">
        <w:rPr>
          <w:lang w:val="en-IN"/>
        </w:rPr>
        <w:t xml:space="preserve">The fourth layer checks application policy. MCP defines the protocol shape, but the Chapter 4 server decides which filesystem roots are allowed, whether filesystem </w:t>
      </w:r>
      <w:r w:rsidR="00E84EF3" w:rsidRPr="00B53DAA">
        <w:rPr>
          <w:lang w:val="en-IN"/>
        </w:rPr>
        <w:t>behaviour</w:t>
      </w:r>
      <w:r w:rsidRPr="00B53DAA">
        <w:rPr>
          <w:lang w:val="en-IN"/>
        </w:rPr>
        <w:t xml:space="preserve"> is read-only, which optional integrations are registered, and how adapter failures are represented. These are server decisions. They should be asserted directly, not inferred from a host tools panel.</w:t>
      </w:r>
    </w:p>
    <w:p w14:paraId="0B197C61" w14:textId="77777777" w:rsidR="00E84EF3" w:rsidRPr="00B53DAA" w:rsidRDefault="00E84EF3" w:rsidP="00B53DAA">
      <w:pPr>
        <w:pStyle w:val="Body"/>
        <w:rPr>
          <w:lang w:val="en-IN"/>
        </w:rPr>
      </w:pPr>
    </w:p>
    <w:p w14:paraId="04643FC4" w14:textId="1130DC76" w:rsidR="00B53DAA" w:rsidRDefault="00B53DAA" w:rsidP="00B53DAA">
      <w:pPr>
        <w:pStyle w:val="Body"/>
        <w:rPr>
          <w:lang w:val="en-IN"/>
        </w:rPr>
      </w:pPr>
      <w:r w:rsidRPr="00B53DAA">
        <w:rPr>
          <w:lang w:val="en-IN"/>
        </w:rPr>
        <w:t xml:space="preserve">The fifth layer checks lifecycle, negotiation, and controlled failures. The tests verify that a client can </w:t>
      </w:r>
      <w:r w:rsidRPr="00B53DAA">
        <w:rPr>
          <w:rStyle w:val="CodeinText"/>
          <w:lang w:val="en-IN"/>
        </w:rPr>
        <w:t>initialize</w:t>
      </w:r>
      <w:r w:rsidRPr="00B53DAA">
        <w:rPr>
          <w:lang w:val="en-IN"/>
        </w:rPr>
        <w:t xml:space="preserve">, that negotiated capabilities match the configured server, and that bad input receives controlled </w:t>
      </w:r>
      <w:r w:rsidR="00E84EF3" w:rsidRPr="00B53DAA">
        <w:rPr>
          <w:lang w:val="en-IN"/>
        </w:rPr>
        <w:t>behaviour</w:t>
      </w:r>
      <w:r w:rsidRPr="00B53DAA">
        <w:rPr>
          <w:lang w:val="en-IN"/>
        </w:rPr>
        <w:t>. Unknown tools and malformed MCP requests are protocol failures. Missing files, rejected filesystem paths, and adapter failures are tool-execution failures. Keeping that boundary visible prevents the server from hiding errors behind fake successful payloads.</w:t>
      </w:r>
    </w:p>
    <w:p w14:paraId="14701A4F" w14:textId="77777777" w:rsidR="00E84EF3" w:rsidRPr="00B53DAA" w:rsidRDefault="00E84EF3" w:rsidP="00B53DAA">
      <w:pPr>
        <w:pStyle w:val="Body"/>
        <w:rPr>
          <w:lang w:val="en-IN"/>
        </w:rPr>
      </w:pPr>
    </w:p>
    <w:p w14:paraId="14EEFCA6" w14:textId="77777777" w:rsidR="00B53DAA" w:rsidRDefault="00B53DAA" w:rsidP="00B53DAA">
      <w:pPr>
        <w:pStyle w:val="Body"/>
        <w:rPr>
          <w:lang w:val="en-IN"/>
        </w:rPr>
      </w:pPr>
      <w:r w:rsidRPr="00B53DAA">
        <w:rPr>
          <w:lang w:val="en-IN"/>
        </w:rPr>
        <w:t xml:space="preserve">The sixth layer checks runtime entry points. For stdio, the transport smoke test starts </w:t>
      </w:r>
      <w:r w:rsidRPr="00B53DAA">
        <w:rPr>
          <w:rStyle w:val="CodeinText"/>
          <w:lang w:val="en-IN"/>
        </w:rPr>
        <w:t>python -m build_an_mcp_server.server</w:t>
      </w:r>
      <w:r w:rsidRPr="00B53DAA">
        <w:rPr>
          <w:lang w:val="en-IN"/>
        </w:rPr>
        <w:t xml:space="preserve"> as a real subprocess, sends a short MCP exchange over stdin/stdout, asserts matching response IDs, verifies that stdout contains only protocol JSON, allows diagnostics on stderr, uses a timeout, and cleans up the child process without inventing a shutdown RPC.</w:t>
      </w:r>
    </w:p>
    <w:p w14:paraId="53046BBB" w14:textId="77777777" w:rsidR="00E84EF3" w:rsidRPr="00B53DAA" w:rsidRDefault="00E84EF3" w:rsidP="00B53DAA">
      <w:pPr>
        <w:pStyle w:val="Body"/>
        <w:rPr>
          <w:lang w:val="en-IN"/>
        </w:rPr>
      </w:pPr>
    </w:p>
    <w:p w14:paraId="4C7F1A20" w14:textId="0225EDCA" w:rsidR="00C041F6" w:rsidRPr="00C041F6" w:rsidRDefault="00C041F6" w:rsidP="00C041F6">
      <w:pPr>
        <w:pStyle w:val="Body"/>
        <w:rPr>
          <w:lang w:val="en-IN"/>
        </w:rPr>
      </w:pPr>
      <w:r w:rsidRPr="00C041F6">
        <w:rPr>
          <w:lang w:val="en-IN"/>
        </w:rPr>
        <w:t xml:space="preserve">For Streamable HTTP, construction alone is not sufficient. The protocol smoke test targets the native </w:t>
      </w:r>
      <w:r w:rsidRPr="00C041F6">
        <w:rPr>
          <w:rStyle w:val="CodeinText"/>
          <w:lang w:val="en-IN"/>
        </w:rPr>
        <w:t>http_server.py</w:t>
      </w:r>
      <w:r w:rsidRPr="00C041F6">
        <w:rPr>
          <w:lang w:val="en-IN"/>
        </w:rPr>
        <w:t xml:space="preserve"> app and the SDK Streamable HTTP endpoint. It starts a local HTTP process, waits for the process to accept connections, connects to the single </w:t>
      </w:r>
      <w:r w:rsidRPr="00C041F6">
        <w:rPr>
          <w:rStyle w:val="CodeinText"/>
          <w:lang w:val="en-IN"/>
        </w:rPr>
        <w:t>/mcp</w:t>
      </w:r>
      <w:r w:rsidRPr="00C041F6">
        <w:rPr>
          <w:lang w:val="en-IN"/>
        </w:rPr>
        <w:t xml:space="preserve"> endpoint, initializes through the SDK Streamable HTTP client, and verifies that the expected read-only tool surface is visible. The repo test also checks two implemented negative paths: explicit non-local </w:t>
      </w:r>
      <w:r w:rsidRPr="00C041F6">
        <w:rPr>
          <w:rStyle w:val="CodeinText"/>
          <w:lang w:val="en-IN"/>
        </w:rPr>
        <w:t>Origin</w:t>
      </w:r>
      <w:r w:rsidRPr="00C041F6">
        <w:rPr>
          <w:lang w:val="en-IN"/>
        </w:rPr>
        <w:t xml:space="preserve"> headers are rejected by the local Origin guard, and malformed JSON sent to the MCP endpoint is returned as an HTTP error.</w:t>
      </w:r>
    </w:p>
    <w:p w14:paraId="431A0DA6" w14:textId="77777777" w:rsidR="00C041F6" w:rsidRPr="00C041F6" w:rsidRDefault="00C041F6" w:rsidP="00C041F6">
      <w:pPr>
        <w:pStyle w:val="Body"/>
        <w:rPr>
          <w:lang w:val="en-IN"/>
        </w:rPr>
      </w:pPr>
    </w:p>
    <w:p w14:paraId="6EAEFEEE" w14:textId="5F02E23D" w:rsidR="00C041F6" w:rsidRDefault="00C041F6" w:rsidP="00C041F6">
      <w:pPr>
        <w:pStyle w:val="Body"/>
        <w:rPr>
          <w:lang w:val="en-IN"/>
        </w:rPr>
      </w:pPr>
      <w:r w:rsidRPr="00C041F6">
        <w:rPr>
          <w:lang w:val="en-IN"/>
        </w:rPr>
        <w:t xml:space="preserve">Do not overstate this layer. These are runtime smoke tests, not a full Streamable HTTP conformance suite. They do not yet claim explicit GET streaming behaviour, stricter </w:t>
      </w:r>
      <w:r w:rsidRPr="00C041F6">
        <w:rPr>
          <w:rStyle w:val="CodeinText"/>
          <w:lang w:val="en-IN"/>
        </w:rPr>
        <w:t>Accept</w:t>
      </w:r>
      <w:r w:rsidRPr="00C041F6">
        <w:rPr>
          <w:lang w:val="en-IN"/>
        </w:rPr>
        <w:t xml:space="preserve"> negotiation, initialized-notification status behaviour, protocol-version follow-up behaviour, or session-ID reuse. </w:t>
      </w:r>
      <w:r w:rsidR="00D20611" w:rsidRPr="00D20611">
        <w:rPr>
          <w:lang w:val="en-IN"/>
        </w:rPr>
        <w:t xml:space="preserve">Those behaviours should be covered by focused tests before they are treated </w:t>
      </w:r>
      <w:r w:rsidR="00D20611" w:rsidRPr="00D20611">
        <w:rPr>
          <w:lang w:val="en-IN"/>
        </w:rPr>
        <w:lastRenderedPageBreak/>
        <w:t>as verified server behaviour</w:t>
      </w:r>
      <w:r w:rsidRPr="00C041F6">
        <w:rPr>
          <w:lang w:val="en-IN"/>
        </w:rPr>
        <w:t xml:space="preserve">. A separate live process check against </w:t>
      </w:r>
      <w:r w:rsidRPr="00C041F6">
        <w:rPr>
          <w:rStyle w:val="CodeinText"/>
          <w:lang w:val="en-IN"/>
        </w:rPr>
        <w:t>http://127.0.0.1:8000/mcp</w:t>
      </w:r>
      <w:r w:rsidRPr="00C041F6">
        <w:rPr>
          <w:lang w:val="en-IN"/>
        </w:rPr>
        <w:t xml:space="preserve"> can remain optional.</w:t>
      </w:r>
    </w:p>
    <w:p w14:paraId="658695B5" w14:textId="77777777" w:rsidR="00E84EF3" w:rsidRPr="00B53DAA" w:rsidRDefault="00E84EF3" w:rsidP="00B53DAA">
      <w:pPr>
        <w:pStyle w:val="Body"/>
        <w:rPr>
          <w:lang w:val="en-IN"/>
        </w:rPr>
      </w:pPr>
    </w:p>
    <w:p w14:paraId="733B6052" w14:textId="5B658D62" w:rsidR="00B53DAA" w:rsidRDefault="00B53DAA" w:rsidP="00B53DAA">
      <w:pPr>
        <w:pStyle w:val="Body"/>
        <w:rPr>
          <w:lang w:val="en-IN"/>
        </w:rPr>
      </w:pPr>
      <w:r w:rsidRPr="00B53DAA">
        <w:rPr>
          <w:lang w:val="en-IN"/>
        </w:rPr>
        <w:t xml:space="preserve">These HTTP checks target </w:t>
      </w:r>
      <w:r w:rsidRPr="00B53DAA">
        <w:rPr>
          <w:rStyle w:val="CodeinText"/>
          <w:lang w:val="en-IN"/>
        </w:rPr>
        <w:t>src/build_an_mcp_server/http_server.py</w:t>
      </w:r>
      <w:r w:rsidRPr="00B53DAA">
        <w:rPr>
          <w:lang w:val="en-IN"/>
        </w:rPr>
        <w:t xml:space="preserve">, not the Chapter 3 teaching bridge in </w:t>
      </w:r>
      <w:r w:rsidRPr="00B53DAA">
        <w:rPr>
          <w:rStyle w:val="CodeinText"/>
          <w:lang w:val="en-IN"/>
        </w:rPr>
        <w:t>examples/ch03/http_adapter.py</w:t>
      </w:r>
      <w:r w:rsidRPr="00B53DAA">
        <w:rPr>
          <w:lang w:val="en-IN"/>
        </w:rPr>
        <w:t>. Streamable HTTP is still MCP. It is not REST, and it does not create one route per tool.</w:t>
      </w:r>
    </w:p>
    <w:p w14:paraId="79097211" w14:textId="77777777" w:rsidR="003C7C26" w:rsidRPr="00B53DAA" w:rsidRDefault="003C7C26" w:rsidP="00B53DAA">
      <w:pPr>
        <w:pStyle w:val="Body"/>
        <w:rPr>
          <w:lang w:val="en-IN"/>
        </w:rPr>
      </w:pPr>
    </w:p>
    <w:p w14:paraId="47EB1ADB" w14:textId="77777777" w:rsidR="00B53DAA" w:rsidRDefault="00B53DAA" w:rsidP="00B53DAA">
      <w:pPr>
        <w:pStyle w:val="Body"/>
        <w:rPr>
          <w:lang w:val="en-IN"/>
        </w:rPr>
      </w:pPr>
      <w:r w:rsidRPr="00B53DAA">
        <w:rPr>
          <w:lang w:val="en-IN"/>
        </w:rPr>
        <w:t xml:space="preserve">The seventh layer is opt-in integration testing. GitHub and browser automation should not run during the ordinary test command. Tests that need </w:t>
      </w:r>
      <w:r w:rsidRPr="00B53DAA">
        <w:rPr>
          <w:rStyle w:val="CodeinText"/>
          <w:lang w:val="en-IN"/>
        </w:rPr>
        <w:t>GITHUB_TOKEN</w:t>
      </w:r>
      <w:r w:rsidRPr="00B53DAA">
        <w:rPr>
          <w:lang w:val="en-IN"/>
        </w:rPr>
        <w:t>, Playwright Chromium, browser binaries, or external network access must skip cleanly when prerequisites are missing. They must not print secrets.</w:t>
      </w:r>
    </w:p>
    <w:p w14:paraId="4BDBF30E" w14:textId="77777777" w:rsidR="003C7C26" w:rsidRPr="00B53DAA" w:rsidRDefault="003C7C26" w:rsidP="00B53DAA">
      <w:pPr>
        <w:pStyle w:val="Body"/>
        <w:rPr>
          <w:lang w:val="en-IN"/>
        </w:rPr>
      </w:pPr>
    </w:p>
    <w:p w14:paraId="21722125" w14:textId="77777777" w:rsidR="00B53DAA" w:rsidRDefault="00B53DAA" w:rsidP="00B53DAA">
      <w:pPr>
        <w:pStyle w:val="Body"/>
        <w:rPr>
          <w:lang w:val="en-IN"/>
        </w:rPr>
      </w:pPr>
      <w:r w:rsidRPr="00B53DAA">
        <w:rPr>
          <w:lang w:val="en-IN"/>
        </w:rPr>
        <w:t>The final layer is manual acceptance. Inspector is the preferred manual debugging tool. Claude Desktop, Cursor, and VS Code are host acceptance targets. They confirm that real clients can discover and expose the already-tested server, but they do not replace protocol tests.</w:t>
      </w:r>
    </w:p>
    <w:p w14:paraId="16E21241" w14:textId="163E33DA" w:rsidR="00926D5E" w:rsidRDefault="00B53DAA" w:rsidP="00481649">
      <w:pPr>
        <w:pStyle w:val="Callout"/>
      </w:pPr>
      <w:r w:rsidRPr="00B53DAA">
        <w:rPr>
          <w:rStyle w:val="CalloutHead"/>
          <w:lang w:val="en-IN"/>
        </w:rPr>
        <w:t>CAUTION</w:t>
      </w:r>
      <w:r w:rsidRPr="00B53DAA">
        <w:rPr>
          <w:lang w:val="en-IN"/>
        </w:rPr>
        <w:t xml:space="preserve"> Host screenshots and host UI checks are acceptance checks, not protocol tests. They can show that a configured host recognizes the server, but they do not validate JSON-RPC </w:t>
      </w:r>
      <w:r w:rsidR="003C7C26" w:rsidRPr="00B53DAA">
        <w:rPr>
          <w:lang w:val="en-IN"/>
        </w:rPr>
        <w:t>behaviour</w:t>
      </w:r>
      <w:r w:rsidRPr="00B53DAA">
        <w:rPr>
          <w:lang w:val="en-IN"/>
        </w:rPr>
        <w:t>, result-shape stability, tool-error semantics, lifecycle handling, transport headers, or application policy. Run them after the automated tests pass.</w:t>
      </w:r>
    </w:p>
    <w:p w14:paraId="75932560" w14:textId="6A89947C" w:rsidR="00804D5E" w:rsidRPr="00804D5E" w:rsidRDefault="00481649" w:rsidP="00804D5E">
      <w:pPr>
        <w:pStyle w:val="Body1"/>
      </w:pPr>
      <w:r w:rsidRPr="00481649">
        <w:t>Table 5.1 summarizes the layers used in this chapter. The “Runs by default?” column is the key reader promise: the default suite must remain deterministic, credential-free, browser-free, host-free, and independent of external services.</w:t>
      </w:r>
    </w:p>
    <w:p w14:paraId="33D222C5" w14:textId="37FBCE23" w:rsidR="00831EFF" w:rsidRDefault="008B39C5" w:rsidP="00804D5E">
      <w:pPr>
        <w:pStyle w:val="TableCaption"/>
      </w:pPr>
      <w:r w:rsidRPr="008B39C5">
        <w:t>Table 5.1 Test layers for the Chapter 4 server</w:t>
      </w:r>
    </w:p>
    <w:tbl>
      <w:tblPr>
        <w:tblStyle w:val="TableGrid"/>
        <w:tblW w:w="5000" w:type="pct"/>
        <w:tblLook w:val="04A0" w:firstRow="1" w:lastRow="0" w:firstColumn="1" w:lastColumn="0" w:noHBand="0" w:noVBand="1"/>
      </w:tblPr>
      <w:tblGrid>
        <w:gridCol w:w="1567"/>
        <w:gridCol w:w="2869"/>
        <w:gridCol w:w="2079"/>
        <w:gridCol w:w="1035"/>
      </w:tblGrid>
      <w:tr w:rsidR="00831EFF" w:rsidRPr="00EC1D3F" w14:paraId="28A67FC8" w14:textId="77777777" w:rsidTr="000C5FBF">
        <w:tc>
          <w:tcPr>
            <w:tcW w:w="1103" w:type="pct"/>
            <w:vAlign w:val="center"/>
          </w:tcPr>
          <w:p w14:paraId="001FF6A5" w14:textId="51BE9C01" w:rsidR="00831EFF" w:rsidRPr="00926D5E" w:rsidRDefault="00831EFF" w:rsidP="00926D5E">
            <w:pPr>
              <w:pStyle w:val="TableHead"/>
            </w:pPr>
            <w:r w:rsidRPr="00926D5E">
              <w:t>Layer</w:t>
            </w:r>
          </w:p>
        </w:tc>
        <w:tc>
          <w:tcPr>
            <w:tcW w:w="1900" w:type="pct"/>
            <w:vAlign w:val="center"/>
          </w:tcPr>
          <w:p w14:paraId="2A867436" w14:textId="1873A46A" w:rsidR="00831EFF" w:rsidRPr="00926D5E" w:rsidRDefault="00831EFF" w:rsidP="00926D5E">
            <w:pPr>
              <w:pStyle w:val="TableHead"/>
            </w:pPr>
            <w:r w:rsidRPr="00926D5E">
              <w:t>Main target</w:t>
            </w:r>
          </w:p>
        </w:tc>
        <w:tc>
          <w:tcPr>
            <w:tcW w:w="1442" w:type="pct"/>
            <w:vAlign w:val="center"/>
          </w:tcPr>
          <w:p w14:paraId="6545D767" w14:textId="20FA2113" w:rsidR="00831EFF" w:rsidRPr="00926D5E" w:rsidRDefault="00831EFF" w:rsidP="00926D5E">
            <w:pPr>
              <w:pStyle w:val="TableHead"/>
            </w:pPr>
            <w:r w:rsidRPr="00926D5E">
              <w:t>What it proves</w:t>
            </w:r>
          </w:p>
        </w:tc>
        <w:tc>
          <w:tcPr>
            <w:tcW w:w="556" w:type="pct"/>
            <w:vAlign w:val="center"/>
          </w:tcPr>
          <w:p w14:paraId="436584DA" w14:textId="703552C6" w:rsidR="00831EFF" w:rsidRPr="00926D5E" w:rsidRDefault="00831EFF" w:rsidP="00926D5E">
            <w:pPr>
              <w:pStyle w:val="TableHead"/>
            </w:pPr>
            <w:r w:rsidRPr="00926D5E">
              <w:t>Runs by default?</w:t>
            </w:r>
          </w:p>
        </w:tc>
      </w:tr>
      <w:tr w:rsidR="00831EFF" w:rsidRPr="00EC1D3F" w14:paraId="1D1B7542" w14:textId="77777777" w:rsidTr="000C5FBF">
        <w:tc>
          <w:tcPr>
            <w:tcW w:w="1103" w:type="pct"/>
            <w:vAlign w:val="center"/>
          </w:tcPr>
          <w:p w14:paraId="1680D44E" w14:textId="0E4F0C15" w:rsidR="00831EFF" w:rsidRPr="00831EFF" w:rsidRDefault="006902B3" w:rsidP="00831EFF">
            <w:pPr>
              <w:pStyle w:val="TableBody"/>
              <w:rPr>
                <w:rStyle w:val="CodeinTable"/>
                <w:rFonts w:ascii="Arial" w:eastAsia="Calibri" w:hAnsi="Arial"/>
                <w:color w:val="000000"/>
                <w:sz w:val="16"/>
              </w:rPr>
            </w:pPr>
            <w:r w:rsidRPr="006902B3">
              <w:t>Unit and configuration tests</w:t>
            </w:r>
          </w:p>
        </w:tc>
        <w:tc>
          <w:tcPr>
            <w:tcW w:w="1900" w:type="pct"/>
            <w:vAlign w:val="center"/>
          </w:tcPr>
          <w:p w14:paraId="3D849FE8" w14:textId="69832E92" w:rsidR="00831EFF" w:rsidRPr="00831EFF" w:rsidRDefault="006902B3" w:rsidP="00831EFF">
            <w:pPr>
              <w:pStyle w:val="TableBody"/>
              <w:rPr>
                <w:rStyle w:val="CodeinTable"/>
                <w:rFonts w:ascii="Arial" w:eastAsia="Calibri" w:hAnsi="Arial"/>
                <w:color w:val="000000"/>
                <w:sz w:val="16"/>
              </w:rPr>
            </w:pPr>
            <w:r w:rsidRPr="006902B3">
              <w:rPr>
                <w:rStyle w:val="CodeinTable"/>
              </w:rPr>
              <w:t>config.py</w:t>
            </w:r>
            <w:r w:rsidRPr="006902B3">
              <w:rPr>
                <w:rFonts w:ascii="Courier New" w:hAnsi="Courier New"/>
                <w:color w:val="auto"/>
                <w:sz w:val="17"/>
              </w:rPr>
              <w:t xml:space="preserve">, </w:t>
            </w:r>
            <w:r w:rsidRPr="006902B3">
              <w:rPr>
                <w:rStyle w:val="CodeinTable"/>
              </w:rPr>
              <w:t>fs_utils.py</w:t>
            </w:r>
            <w:r w:rsidRPr="006902B3">
              <w:rPr>
                <w:rFonts w:ascii="Courier New" w:hAnsi="Courier New"/>
                <w:color w:val="auto"/>
                <w:sz w:val="17"/>
              </w:rPr>
              <w:t xml:space="preserve">, </w:t>
            </w:r>
            <w:r w:rsidRPr="006902B3">
              <w:rPr>
                <w:rStyle w:val="CodeinTable"/>
              </w:rPr>
              <w:t>normalizers.py</w:t>
            </w:r>
            <w:r w:rsidRPr="006902B3">
              <w:rPr>
                <w:rFonts w:ascii="Courier New" w:hAnsi="Courier New"/>
                <w:color w:val="auto"/>
                <w:sz w:val="17"/>
              </w:rPr>
              <w:t xml:space="preserve">, </w:t>
            </w:r>
            <w:r w:rsidRPr="006902B3">
              <w:rPr>
                <w:rStyle w:val="CodeinTable"/>
              </w:rPr>
              <w:t>runtime_state.py</w:t>
            </w:r>
          </w:p>
        </w:tc>
        <w:tc>
          <w:tcPr>
            <w:tcW w:w="1442" w:type="pct"/>
            <w:vAlign w:val="center"/>
          </w:tcPr>
          <w:p w14:paraId="675D7419" w14:textId="131838DE" w:rsidR="00831EFF" w:rsidRPr="00831EFF" w:rsidRDefault="00481649" w:rsidP="00831EFF">
            <w:pPr>
              <w:pStyle w:val="TableBody"/>
              <w:rPr>
                <w:rStyle w:val="CodeinTable"/>
                <w:rFonts w:ascii="Arial" w:eastAsia="Calibri" w:hAnsi="Arial"/>
                <w:color w:val="000000"/>
                <w:sz w:val="16"/>
              </w:rPr>
            </w:pPr>
            <w:r w:rsidRPr="00481649">
              <w:t>Validation, path policy, cleanup behavior, and result shapes stay stable</w:t>
            </w:r>
          </w:p>
        </w:tc>
        <w:tc>
          <w:tcPr>
            <w:tcW w:w="556" w:type="pct"/>
            <w:vAlign w:val="center"/>
          </w:tcPr>
          <w:p w14:paraId="073BD307" w14:textId="347A15FA" w:rsidR="00831EFF" w:rsidRPr="00831EFF" w:rsidRDefault="00831EFF" w:rsidP="00831EFF">
            <w:pPr>
              <w:pStyle w:val="TableBody"/>
              <w:rPr>
                <w:rFonts w:eastAsia="Calibri"/>
              </w:rPr>
            </w:pPr>
            <w:r w:rsidRPr="00831EFF">
              <w:t>Yes</w:t>
            </w:r>
          </w:p>
        </w:tc>
      </w:tr>
      <w:tr w:rsidR="00831EFF" w:rsidRPr="00EC1D3F" w14:paraId="30A644E4" w14:textId="77777777" w:rsidTr="000C5FBF">
        <w:tc>
          <w:tcPr>
            <w:tcW w:w="1103" w:type="pct"/>
            <w:vAlign w:val="center"/>
          </w:tcPr>
          <w:p w14:paraId="416E23EB" w14:textId="4AA9DB2E" w:rsidR="00831EFF" w:rsidRPr="00831EFF" w:rsidRDefault="00831EFF" w:rsidP="00831EFF">
            <w:pPr>
              <w:pStyle w:val="TableBody"/>
              <w:rPr>
                <w:rStyle w:val="CodeinTable"/>
                <w:rFonts w:ascii="Arial" w:eastAsia="Calibri" w:hAnsi="Arial"/>
                <w:color w:val="000000"/>
                <w:sz w:val="16"/>
              </w:rPr>
            </w:pPr>
            <w:r w:rsidRPr="00831EFF">
              <w:t>Server assembly tests</w:t>
            </w:r>
          </w:p>
        </w:tc>
        <w:tc>
          <w:tcPr>
            <w:tcW w:w="1900" w:type="pct"/>
            <w:vAlign w:val="center"/>
          </w:tcPr>
          <w:p w14:paraId="61702C4D" w14:textId="5E6DF424" w:rsidR="00831EFF" w:rsidRPr="00831EFF" w:rsidRDefault="00831EFF" w:rsidP="00831EFF">
            <w:pPr>
              <w:pStyle w:val="TableBody"/>
              <w:rPr>
                <w:rStyle w:val="CodeinTable"/>
                <w:rFonts w:ascii="Arial" w:eastAsia="Calibri" w:hAnsi="Arial"/>
                <w:color w:val="000000"/>
                <w:sz w:val="16"/>
              </w:rPr>
            </w:pPr>
            <w:r w:rsidRPr="00831EFF">
              <w:rPr>
                <w:rStyle w:val="CodeinTable"/>
              </w:rPr>
              <w:t>factory.py</w:t>
            </w:r>
          </w:p>
        </w:tc>
        <w:tc>
          <w:tcPr>
            <w:tcW w:w="1442" w:type="pct"/>
            <w:vAlign w:val="center"/>
          </w:tcPr>
          <w:p w14:paraId="3964B807" w14:textId="169021C9" w:rsidR="00831EFF" w:rsidRPr="00831EFF" w:rsidRDefault="00481649" w:rsidP="00831EFF">
            <w:pPr>
              <w:pStyle w:val="TableBody"/>
              <w:rPr>
                <w:rStyle w:val="CodeinTable"/>
                <w:rFonts w:ascii="Arial" w:eastAsia="Calibri" w:hAnsi="Arial"/>
                <w:color w:val="000000"/>
                <w:sz w:val="16"/>
              </w:rPr>
            </w:pPr>
            <w:r w:rsidRPr="00481649">
              <w:t xml:space="preserve">The composition root builds the expected configured </w:t>
            </w:r>
            <w:r w:rsidRPr="00481649">
              <w:rPr>
                <w:rStyle w:val="CodeinTable"/>
              </w:rPr>
              <w:t>FastMCP</w:t>
            </w:r>
            <w:r w:rsidRPr="00481649">
              <w:t xml:space="preserve"> server</w:t>
            </w:r>
          </w:p>
        </w:tc>
        <w:tc>
          <w:tcPr>
            <w:tcW w:w="556" w:type="pct"/>
            <w:vAlign w:val="center"/>
          </w:tcPr>
          <w:p w14:paraId="67F4AD39" w14:textId="4D27FF25" w:rsidR="00831EFF" w:rsidRPr="00831EFF" w:rsidRDefault="00831EFF" w:rsidP="00831EFF">
            <w:pPr>
              <w:pStyle w:val="TableBody"/>
              <w:rPr>
                <w:rFonts w:eastAsia="Calibri"/>
              </w:rPr>
            </w:pPr>
            <w:r w:rsidRPr="00831EFF">
              <w:t>Yes</w:t>
            </w:r>
          </w:p>
        </w:tc>
      </w:tr>
      <w:tr w:rsidR="00831EFF" w:rsidRPr="00EC1D3F" w14:paraId="56850113" w14:textId="77777777" w:rsidTr="000C5FBF">
        <w:tc>
          <w:tcPr>
            <w:tcW w:w="1103" w:type="pct"/>
            <w:vAlign w:val="center"/>
          </w:tcPr>
          <w:p w14:paraId="75ADA8DB" w14:textId="127415D8" w:rsidR="00831EFF" w:rsidRPr="00831EFF" w:rsidRDefault="00831EFF" w:rsidP="00831EFF">
            <w:pPr>
              <w:pStyle w:val="TableBody"/>
              <w:rPr>
                <w:rStyle w:val="CodeinTable"/>
                <w:rFonts w:ascii="Arial" w:eastAsia="Calibri" w:hAnsi="Arial"/>
                <w:color w:val="000000"/>
                <w:sz w:val="16"/>
              </w:rPr>
            </w:pPr>
            <w:r w:rsidRPr="00831EFF">
              <w:t>In-memory MCP tests</w:t>
            </w:r>
          </w:p>
        </w:tc>
        <w:tc>
          <w:tcPr>
            <w:tcW w:w="1900" w:type="pct"/>
            <w:vAlign w:val="center"/>
          </w:tcPr>
          <w:p w14:paraId="39F78153" w14:textId="0A76CC6C" w:rsidR="00831EFF" w:rsidRPr="00831EFF" w:rsidRDefault="00831EFF" w:rsidP="00831EFF">
            <w:pPr>
              <w:pStyle w:val="TableBody"/>
              <w:rPr>
                <w:rStyle w:val="CodeinTable"/>
                <w:rFonts w:eastAsia="Calibri"/>
              </w:rPr>
            </w:pPr>
            <w:r w:rsidRPr="00831EFF">
              <w:rPr>
                <w:rStyle w:val="CodeinTable"/>
              </w:rPr>
              <w:t>tools/list, tools/call, resources/list, resources/read, prompts/list, prompts/get</w:t>
            </w:r>
          </w:p>
        </w:tc>
        <w:tc>
          <w:tcPr>
            <w:tcW w:w="1442" w:type="pct"/>
            <w:vAlign w:val="center"/>
          </w:tcPr>
          <w:p w14:paraId="2233C515" w14:textId="0610D37E" w:rsidR="00831EFF" w:rsidRPr="00831EFF" w:rsidRDefault="00926D5E" w:rsidP="00831EFF">
            <w:pPr>
              <w:pStyle w:val="TableBody"/>
              <w:rPr>
                <w:rStyle w:val="CodeinTable"/>
                <w:rFonts w:ascii="Arial" w:eastAsia="Calibri" w:hAnsi="Arial"/>
                <w:color w:val="000000"/>
                <w:sz w:val="16"/>
              </w:rPr>
            </w:pPr>
            <w:r w:rsidRPr="00926D5E">
              <w:t>The server exposes and handles MCP surfaces without stdio, HTTP, Inspector, or a host</w:t>
            </w:r>
          </w:p>
        </w:tc>
        <w:tc>
          <w:tcPr>
            <w:tcW w:w="556" w:type="pct"/>
            <w:vAlign w:val="center"/>
          </w:tcPr>
          <w:p w14:paraId="4027EB91" w14:textId="613659B5" w:rsidR="00831EFF" w:rsidRPr="00831EFF" w:rsidRDefault="00831EFF" w:rsidP="00831EFF">
            <w:pPr>
              <w:pStyle w:val="TableBody"/>
              <w:rPr>
                <w:rFonts w:eastAsia="Calibri"/>
              </w:rPr>
            </w:pPr>
            <w:r w:rsidRPr="00831EFF">
              <w:t>Yes</w:t>
            </w:r>
          </w:p>
        </w:tc>
      </w:tr>
      <w:tr w:rsidR="00831EFF" w:rsidRPr="00EC1D3F" w14:paraId="53E12455" w14:textId="77777777" w:rsidTr="000C5FBF">
        <w:tc>
          <w:tcPr>
            <w:tcW w:w="1103" w:type="pct"/>
            <w:vAlign w:val="center"/>
          </w:tcPr>
          <w:p w14:paraId="07C32C11" w14:textId="7D1C4F44" w:rsidR="00831EFF" w:rsidRPr="00831EFF" w:rsidRDefault="00831EFF" w:rsidP="00831EFF">
            <w:pPr>
              <w:pStyle w:val="TableBody"/>
              <w:rPr>
                <w:rStyle w:val="CodeinTable"/>
                <w:rFonts w:ascii="Arial" w:eastAsia="Calibri" w:hAnsi="Arial"/>
                <w:color w:val="000000"/>
                <w:sz w:val="16"/>
              </w:rPr>
            </w:pPr>
            <w:r w:rsidRPr="00831EFF">
              <w:lastRenderedPageBreak/>
              <w:t>Capability and policy tests</w:t>
            </w:r>
          </w:p>
        </w:tc>
        <w:tc>
          <w:tcPr>
            <w:tcW w:w="1900" w:type="pct"/>
            <w:vAlign w:val="center"/>
          </w:tcPr>
          <w:p w14:paraId="657E3821" w14:textId="3B4FEF52" w:rsidR="00831EFF" w:rsidRPr="00831EFF" w:rsidRDefault="00926D5E" w:rsidP="00831EFF">
            <w:pPr>
              <w:pStyle w:val="TableBody"/>
              <w:rPr>
                <w:rStyle w:val="CodeinTable"/>
                <w:rFonts w:ascii="Arial" w:eastAsia="Calibri" w:hAnsi="Arial"/>
                <w:color w:val="000000"/>
                <w:sz w:val="16"/>
              </w:rPr>
            </w:pPr>
            <w:r w:rsidRPr="00926D5E">
              <w:t>Feature exposure, filesystem roots, read-only behavior, optional tools</w:t>
            </w:r>
          </w:p>
        </w:tc>
        <w:tc>
          <w:tcPr>
            <w:tcW w:w="1442" w:type="pct"/>
            <w:vAlign w:val="center"/>
          </w:tcPr>
          <w:p w14:paraId="363C2D6B" w14:textId="33E75A6A" w:rsidR="00831EFF" w:rsidRPr="00831EFF" w:rsidRDefault="00481649" w:rsidP="00831EFF">
            <w:pPr>
              <w:pStyle w:val="TableBody"/>
              <w:rPr>
                <w:rStyle w:val="CodeinTable"/>
                <w:rFonts w:ascii="Arial" w:eastAsia="Calibri" w:hAnsi="Arial"/>
                <w:color w:val="000000"/>
                <w:sz w:val="16"/>
              </w:rPr>
            </w:pPr>
            <w:r w:rsidRPr="00481649">
              <w:t>Application policy is reflected in the server’s public MCP surface</w:t>
            </w:r>
          </w:p>
        </w:tc>
        <w:tc>
          <w:tcPr>
            <w:tcW w:w="556" w:type="pct"/>
            <w:vAlign w:val="center"/>
          </w:tcPr>
          <w:p w14:paraId="3DA73D22" w14:textId="6A1B3643" w:rsidR="00831EFF" w:rsidRPr="00831EFF" w:rsidRDefault="00831EFF" w:rsidP="00831EFF">
            <w:pPr>
              <w:pStyle w:val="TableBody"/>
              <w:rPr>
                <w:rFonts w:eastAsia="Calibri"/>
              </w:rPr>
            </w:pPr>
            <w:r w:rsidRPr="00831EFF">
              <w:t>Yes</w:t>
            </w:r>
          </w:p>
        </w:tc>
      </w:tr>
      <w:tr w:rsidR="00831EFF" w:rsidRPr="00EC1D3F" w14:paraId="300A69D8" w14:textId="77777777" w:rsidTr="000C5FBF">
        <w:tc>
          <w:tcPr>
            <w:tcW w:w="1103" w:type="pct"/>
            <w:vAlign w:val="center"/>
          </w:tcPr>
          <w:p w14:paraId="7F3BA8B1" w14:textId="59F9DFFF" w:rsidR="00831EFF" w:rsidRPr="00831EFF" w:rsidRDefault="00926D5E" w:rsidP="00831EFF">
            <w:pPr>
              <w:pStyle w:val="TableBody"/>
              <w:rPr>
                <w:rStyle w:val="CodeinTable"/>
                <w:rFonts w:ascii="Arial" w:eastAsia="Calibri" w:hAnsi="Arial"/>
                <w:color w:val="000000"/>
                <w:sz w:val="16"/>
              </w:rPr>
            </w:pPr>
            <w:r w:rsidRPr="00926D5E">
              <w:t>Lifecycle and controlled-failure tests</w:t>
            </w:r>
          </w:p>
        </w:tc>
        <w:tc>
          <w:tcPr>
            <w:tcW w:w="1900" w:type="pct"/>
            <w:vAlign w:val="center"/>
          </w:tcPr>
          <w:p w14:paraId="2EC38A02" w14:textId="46BD2053" w:rsidR="00831EFF" w:rsidRPr="00831EFF" w:rsidRDefault="00926D5E" w:rsidP="00831EFF">
            <w:pPr>
              <w:pStyle w:val="TableBody"/>
              <w:rPr>
                <w:rStyle w:val="CodeinTable"/>
                <w:rFonts w:ascii="Arial" w:eastAsia="Calibri" w:hAnsi="Arial"/>
                <w:color w:val="000000"/>
                <w:sz w:val="16"/>
              </w:rPr>
            </w:pPr>
            <w:r w:rsidRPr="00926D5E">
              <w:t>Initialization, negotiated capabilities, invalid requests, missing arguments, invalid paths</w:t>
            </w:r>
          </w:p>
        </w:tc>
        <w:tc>
          <w:tcPr>
            <w:tcW w:w="1442" w:type="pct"/>
            <w:vAlign w:val="center"/>
          </w:tcPr>
          <w:p w14:paraId="1E92445F" w14:textId="08B076C7" w:rsidR="00831EFF" w:rsidRPr="00831EFF" w:rsidRDefault="00926D5E" w:rsidP="00831EFF">
            <w:pPr>
              <w:pStyle w:val="TableBody"/>
              <w:rPr>
                <w:rStyle w:val="CodeinTable"/>
                <w:rFonts w:ascii="Arial" w:eastAsia="Calibri" w:hAnsi="Arial"/>
                <w:color w:val="000000"/>
                <w:sz w:val="16"/>
              </w:rPr>
            </w:pPr>
            <w:r w:rsidRPr="00926D5E">
              <w:t>A client can initialize and receives controlled behavior for bad input</w:t>
            </w:r>
          </w:p>
        </w:tc>
        <w:tc>
          <w:tcPr>
            <w:tcW w:w="556" w:type="pct"/>
            <w:vAlign w:val="center"/>
          </w:tcPr>
          <w:p w14:paraId="6C55BB96" w14:textId="700F7F7E" w:rsidR="00831EFF" w:rsidRPr="00831EFF" w:rsidRDefault="00831EFF" w:rsidP="00831EFF">
            <w:pPr>
              <w:pStyle w:val="TableBody"/>
              <w:rPr>
                <w:rFonts w:eastAsia="Calibri"/>
              </w:rPr>
            </w:pPr>
            <w:r w:rsidRPr="00831EFF">
              <w:t>Yes</w:t>
            </w:r>
          </w:p>
        </w:tc>
      </w:tr>
      <w:tr w:rsidR="00831EFF" w:rsidRPr="00EC1D3F" w14:paraId="1D0AC3D9" w14:textId="77777777" w:rsidTr="000C5FBF">
        <w:tc>
          <w:tcPr>
            <w:tcW w:w="1103" w:type="pct"/>
            <w:vAlign w:val="center"/>
          </w:tcPr>
          <w:p w14:paraId="1A8B6328" w14:textId="1D9AF518" w:rsidR="00831EFF" w:rsidRPr="00831EFF" w:rsidRDefault="00831EFF" w:rsidP="00831EFF">
            <w:pPr>
              <w:pStyle w:val="TableBody"/>
              <w:rPr>
                <w:rStyle w:val="CodeinTable"/>
                <w:rFonts w:ascii="Arial" w:eastAsia="Calibri" w:hAnsi="Arial"/>
                <w:color w:val="000000"/>
                <w:sz w:val="16"/>
              </w:rPr>
            </w:pPr>
            <w:r w:rsidRPr="00831EFF">
              <w:t>stdio smoke tests</w:t>
            </w:r>
          </w:p>
        </w:tc>
        <w:tc>
          <w:tcPr>
            <w:tcW w:w="1900" w:type="pct"/>
            <w:vAlign w:val="center"/>
          </w:tcPr>
          <w:p w14:paraId="7067A748" w14:textId="5CB957FC" w:rsidR="00831EFF" w:rsidRPr="00831EFF" w:rsidRDefault="00831EFF" w:rsidP="00831EFF">
            <w:pPr>
              <w:pStyle w:val="TableBody"/>
              <w:rPr>
                <w:rStyle w:val="CodeinTable"/>
                <w:rFonts w:eastAsia="Calibri"/>
              </w:rPr>
            </w:pPr>
            <w:r w:rsidRPr="00831EFF">
              <w:rPr>
                <w:rStyle w:val="CodeinTable"/>
              </w:rPr>
              <w:t>python -m build_an_mcp_server.server</w:t>
            </w:r>
          </w:p>
        </w:tc>
        <w:tc>
          <w:tcPr>
            <w:tcW w:w="1442" w:type="pct"/>
            <w:vAlign w:val="center"/>
          </w:tcPr>
          <w:p w14:paraId="5389665F" w14:textId="623947E0" w:rsidR="00831EFF" w:rsidRPr="00DD5FFD" w:rsidRDefault="00DD5FFD" w:rsidP="00831EFF">
            <w:pPr>
              <w:pStyle w:val="TableBody"/>
              <w:rPr>
                <w:rStyle w:val="CodeinTable"/>
                <w:rFonts w:ascii="Arial" w:hAnsi="Arial"/>
                <w:color w:val="000000"/>
                <w:sz w:val="16"/>
                <w:lang w:val="en-IN"/>
              </w:rPr>
            </w:pPr>
            <w:r w:rsidRPr="00DD5FFD">
              <w:rPr>
                <w:lang w:val="en-IN"/>
              </w:rPr>
              <w:t>The local entry point launches as a subprocess, exchanges JSON-RPC over stdin/stdout, matches response IDs, keeps stdout protocol-only, allows diagnostics on stderr, and cleans up</w:t>
            </w:r>
          </w:p>
        </w:tc>
        <w:tc>
          <w:tcPr>
            <w:tcW w:w="556" w:type="pct"/>
            <w:vAlign w:val="center"/>
          </w:tcPr>
          <w:p w14:paraId="59293608" w14:textId="4A873683" w:rsidR="00831EFF" w:rsidRPr="00831EFF" w:rsidRDefault="00831EFF" w:rsidP="00831EFF">
            <w:pPr>
              <w:pStyle w:val="TableBody"/>
              <w:rPr>
                <w:rFonts w:eastAsia="Calibri"/>
              </w:rPr>
            </w:pPr>
            <w:r w:rsidRPr="00831EFF">
              <w:t>Yes</w:t>
            </w:r>
          </w:p>
        </w:tc>
      </w:tr>
      <w:tr w:rsidR="00831EFF" w:rsidRPr="00EC1D3F" w14:paraId="6046B95B" w14:textId="77777777" w:rsidTr="000C5FBF">
        <w:tc>
          <w:tcPr>
            <w:tcW w:w="1103" w:type="pct"/>
            <w:vAlign w:val="center"/>
          </w:tcPr>
          <w:p w14:paraId="410827BC" w14:textId="3D3DEAC7" w:rsidR="00831EFF" w:rsidRPr="00831EFF" w:rsidRDefault="00831EFF" w:rsidP="00831EFF">
            <w:pPr>
              <w:pStyle w:val="TableBody"/>
              <w:rPr>
                <w:rStyle w:val="CodeinTable"/>
                <w:rFonts w:ascii="Arial" w:eastAsia="Calibri" w:hAnsi="Arial"/>
                <w:color w:val="000000"/>
                <w:sz w:val="16"/>
              </w:rPr>
            </w:pPr>
            <w:r w:rsidRPr="00831EFF">
              <w:t>Streamable HTTP construction tests</w:t>
            </w:r>
          </w:p>
        </w:tc>
        <w:tc>
          <w:tcPr>
            <w:tcW w:w="1900" w:type="pct"/>
            <w:vAlign w:val="center"/>
          </w:tcPr>
          <w:p w14:paraId="70E93135" w14:textId="7D12E71C" w:rsidR="00831EFF" w:rsidRPr="00DD5FFD" w:rsidRDefault="00831EFF" w:rsidP="00831EFF">
            <w:pPr>
              <w:pStyle w:val="TableBody"/>
              <w:rPr>
                <w:rStyle w:val="CodeinTable"/>
                <w:lang w:val="en-IN"/>
              </w:rPr>
            </w:pPr>
            <w:r w:rsidRPr="00831EFF">
              <w:rPr>
                <w:rStyle w:val="CodeinTable"/>
              </w:rPr>
              <w:t>http_server.py</w:t>
            </w:r>
            <w:r w:rsidR="00DD5FFD">
              <w:rPr>
                <w:rStyle w:val="CodeinTable"/>
              </w:rPr>
              <w:t>/</w:t>
            </w:r>
            <w:r w:rsidR="00DD5FFD" w:rsidRPr="00DD5FFD">
              <w:rPr>
                <w:rFonts w:ascii="Courier New" w:hAnsi="Courier New" w:cs="Courier New"/>
                <w:sz w:val="20"/>
                <w:lang w:val="en-IN" w:eastAsia="en-IN"/>
              </w:rPr>
              <w:t xml:space="preserve"> </w:t>
            </w:r>
            <w:r w:rsidR="00DD5FFD" w:rsidRPr="00DD5FFD">
              <w:rPr>
                <w:rFonts w:ascii="Courier New" w:hAnsi="Courier New"/>
                <w:color w:val="auto"/>
                <w:sz w:val="17"/>
                <w:lang w:val="en-IN"/>
              </w:rPr>
              <w:t>create_http_app()</w:t>
            </w:r>
          </w:p>
        </w:tc>
        <w:tc>
          <w:tcPr>
            <w:tcW w:w="1442" w:type="pct"/>
            <w:vAlign w:val="center"/>
          </w:tcPr>
          <w:p w14:paraId="3D11BD42" w14:textId="64F2AA07" w:rsidR="00831EFF" w:rsidRPr="00DD5FFD" w:rsidRDefault="00DD5FFD" w:rsidP="00831EFF">
            <w:pPr>
              <w:pStyle w:val="TableBody"/>
              <w:rPr>
                <w:rStyle w:val="CodeinTable"/>
                <w:rFonts w:ascii="Arial" w:hAnsi="Arial"/>
                <w:color w:val="000000"/>
                <w:sz w:val="16"/>
                <w:lang w:val="en-IN"/>
              </w:rPr>
            </w:pPr>
            <w:r w:rsidRPr="00DD5FFD">
              <w:rPr>
                <w:lang w:val="en-IN"/>
              </w:rPr>
              <w:t>The native HTTP application can be assembled without the Chapter 3 bridge or a live HTTP process</w:t>
            </w:r>
          </w:p>
        </w:tc>
        <w:tc>
          <w:tcPr>
            <w:tcW w:w="556" w:type="pct"/>
            <w:vAlign w:val="center"/>
          </w:tcPr>
          <w:p w14:paraId="6C966251" w14:textId="774A485E" w:rsidR="00831EFF" w:rsidRPr="00831EFF" w:rsidRDefault="00831EFF" w:rsidP="00831EFF">
            <w:pPr>
              <w:pStyle w:val="TableBody"/>
              <w:rPr>
                <w:rFonts w:eastAsia="Calibri"/>
              </w:rPr>
            </w:pPr>
            <w:r w:rsidRPr="00831EFF">
              <w:t>Yes</w:t>
            </w:r>
          </w:p>
        </w:tc>
      </w:tr>
      <w:tr w:rsidR="00831EFF" w:rsidRPr="00EC1D3F" w14:paraId="1DB4C8CA" w14:textId="77777777" w:rsidTr="000C5FBF">
        <w:tc>
          <w:tcPr>
            <w:tcW w:w="1103" w:type="pct"/>
            <w:vAlign w:val="center"/>
          </w:tcPr>
          <w:p w14:paraId="25068821" w14:textId="6E02E9EC" w:rsidR="00831EFF" w:rsidRPr="00831EFF" w:rsidRDefault="00926D5E" w:rsidP="00831EFF">
            <w:pPr>
              <w:pStyle w:val="TableBody"/>
              <w:rPr>
                <w:rStyle w:val="CodeinTable"/>
                <w:rFonts w:ascii="Arial" w:eastAsia="Calibri" w:hAnsi="Arial"/>
                <w:color w:val="000000"/>
                <w:sz w:val="16"/>
              </w:rPr>
            </w:pPr>
            <w:r w:rsidRPr="00926D5E">
              <w:t>Streamable HTTP protocol smoke tests</w:t>
            </w:r>
          </w:p>
        </w:tc>
        <w:tc>
          <w:tcPr>
            <w:tcW w:w="1900" w:type="pct"/>
            <w:vAlign w:val="center"/>
          </w:tcPr>
          <w:p w14:paraId="06A119FB" w14:textId="2D06D680" w:rsidR="00831EFF" w:rsidRPr="00831EFF" w:rsidRDefault="000C5FBF" w:rsidP="00831EFF">
            <w:pPr>
              <w:pStyle w:val="TableBody"/>
              <w:rPr>
                <w:rStyle w:val="CodeinTable"/>
                <w:rFonts w:ascii="Arial" w:eastAsia="Calibri" w:hAnsi="Arial"/>
                <w:color w:val="000000"/>
                <w:sz w:val="16"/>
              </w:rPr>
            </w:pPr>
            <w:r w:rsidRPr="00926D5E">
              <w:t xml:space="preserve">Native </w:t>
            </w:r>
            <w:r w:rsidR="00831EFF" w:rsidRPr="00831EFF">
              <w:rPr>
                <w:rStyle w:val="CodeinTable"/>
              </w:rPr>
              <w:t>/mcp</w:t>
            </w:r>
            <w:r w:rsidR="00831EFF" w:rsidRPr="00831EFF">
              <w:t xml:space="preserve"> endpoint</w:t>
            </w:r>
          </w:p>
        </w:tc>
        <w:tc>
          <w:tcPr>
            <w:tcW w:w="1442" w:type="pct"/>
            <w:vAlign w:val="center"/>
          </w:tcPr>
          <w:p w14:paraId="6D6E6A4D" w14:textId="035F4398" w:rsidR="00831EFF" w:rsidRPr="00A27777" w:rsidRDefault="00A27777" w:rsidP="00831EFF">
            <w:pPr>
              <w:pStyle w:val="TableBody"/>
              <w:rPr>
                <w:rStyle w:val="CodeinTable"/>
                <w:rFonts w:ascii="Arial" w:hAnsi="Arial"/>
                <w:color w:val="000000"/>
                <w:sz w:val="16"/>
                <w:lang w:val="en-IN"/>
              </w:rPr>
            </w:pPr>
            <w:r w:rsidRPr="00A27777">
              <w:rPr>
                <w:lang w:val="en-IN"/>
              </w:rPr>
              <w:t xml:space="preserve">A local HTTP process starts, the SDK Streamable HTTP client can initialize against </w:t>
            </w:r>
            <w:r w:rsidRPr="00A27777">
              <w:rPr>
                <w:rStyle w:val="CodeinTable"/>
                <w:lang w:val="en-IN"/>
              </w:rPr>
              <w:t>/mcp</w:t>
            </w:r>
            <w:r w:rsidRPr="00A27777">
              <w:rPr>
                <w:lang w:val="en-IN"/>
              </w:rPr>
              <w:t xml:space="preserve">, the expected tools are listed, non-local </w:t>
            </w:r>
            <w:r w:rsidRPr="00A27777">
              <w:rPr>
                <w:rStyle w:val="CodeinTable"/>
                <w:lang w:val="en-IN"/>
              </w:rPr>
              <w:t>Origin</w:t>
            </w:r>
            <w:r w:rsidRPr="00A27777">
              <w:rPr>
                <w:lang w:val="en-IN"/>
              </w:rPr>
              <w:t xml:space="preserve"> is rejected, and malformed JSON is returned as an HTTP error</w:t>
            </w:r>
          </w:p>
        </w:tc>
        <w:tc>
          <w:tcPr>
            <w:tcW w:w="556" w:type="pct"/>
            <w:vAlign w:val="center"/>
          </w:tcPr>
          <w:p w14:paraId="3FF10E0C" w14:textId="27C5D4AC" w:rsidR="00831EFF" w:rsidRPr="00370A22" w:rsidRDefault="00370A22" w:rsidP="00831EFF">
            <w:pPr>
              <w:pStyle w:val="TableBody"/>
              <w:rPr>
                <w:lang w:val="en-IN"/>
              </w:rPr>
            </w:pPr>
            <w:r w:rsidRPr="00370A22">
              <w:rPr>
                <w:lang w:val="en-IN"/>
              </w:rPr>
              <w:t>Yes, using a local subprocess and dynamic port</w:t>
            </w:r>
          </w:p>
        </w:tc>
      </w:tr>
      <w:tr w:rsidR="00831EFF" w:rsidRPr="00EC1D3F" w14:paraId="78A98C80" w14:textId="77777777" w:rsidTr="000C5FBF">
        <w:tc>
          <w:tcPr>
            <w:tcW w:w="1103" w:type="pct"/>
            <w:vAlign w:val="center"/>
          </w:tcPr>
          <w:p w14:paraId="3B87AC79" w14:textId="4608F1B7" w:rsidR="00831EFF" w:rsidRPr="00831EFF" w:rsidRDefault="000C5FBF" w:rsidP="00831EFF">
            <w:pPr>
              <w:pStyle w:val="TableBody"/>
              <w:rPr>
                <w:rStyle w:val="CodeinTable"/>
                <w:rFonts w:ascii="Arial" w:eastAsia="Calibri" w:hAnsi="Arial"/>
                <w:color w:val="000000"/>
                <w:sz w:val="16"/>
              </w:rPr>
            </w:pPr>
            <w:r w:rsidRPr="000C5FBF">
              <w:t>Streamable HTTP live process checks</w:t>
            </w:r>
          </w:p>
        </w:tc>
        <w:tc>
          <w:tcPr>
            <w:tcW w:w="1900" w:type="pct"/>
            <w:vAlign w:val="center"/>
          </w:tcPr>
          <w:p w14:paraId="5EF0758C" w14:textId="766D1AF8" w:rsidR="00831EFF" w:rsidRPr="00831EFF" w:rsidRDefault="000C5FBF" w:rsidP="00831EFF">
            <w:pPr>
              <w:pStyle w:val="TableBody"/>
              <w:rPr>
                <w:rStyle w:val="CodeinTable"/>
                <w:rFonts w:ascii="Arial" w:eastAsia="Calibri" w:hAnsi="Arial"/>
                <w:color w:val="000000"/>
                <w:sz w:val="16"/>
              </w:rPr>
            </w:pPr>
            <w:r w:rsidRPr="000C5FBF">
              <w:t xml:space="preserve">Running server at </w:t>
            </w:r>
            <w:r w:rsidRPr="000C5FBF">
              <w:rPr>
                <w:rStyle w:val="CodeinTable"/>
              </w:rPr>
              <w:t>http://127.0.0.1:8000/mcp</w:t>
            </w:r>
          </w:p>
        </w:tc>
        <w:tc>
          <w:tcPr>
            <w:tcW w:w="1442" w:type="pct"/>
            <w:vAlign w:val="center"/>
          </w:tcPr>
          <w:p w14:paraId="49DA62A9" w14:textId="3A98C5CF" w:rsidR="00831EFF" w:rsidRPr="00831EFF" w:rsidRDefault="000C5FBF" w:rsidP="00831EFF">
            <w:pPr>
              <w:pStyle w:val="TableBody"/>
              <w:rPr>
                <w:rStyle w:val="CodeinTable"/>
                <w:rFonts w:ascii="Arial" w:eastAsia="Calibri" w:hAnsi="Arial"/>
                <w:color w:val="000000"/>
                <w:sz w:val="16"/>
              </w:rPr>
            </w:pPr>
            <w:r w:rsidRPr="000C5FBF">
              <w:t>A real process can bind locally and answer through the production MCP endpoint</w:t>
            </w:r>
          </w:p>
        </w:tc>
        <w:tc>
          <w:tcPr>
            <w:tcW w:w="556" w:type="pct"/>
            <w:vAlign w:val="center"/>
          </w:tcPr>
          <w:p w14:paraId="5A07CF53" w14:textId="6B72803D" w:rsidR="00831EFF" w:rsidRPr="00831EFF" w:rsidRDefault="000C5FBF" w:rsidP="00831EFF">
            <w:pPr>
              <w:pStyle w:val="TableBody"/>
              <w:rPr>
                <w:rFonts w:eastAsia="Calibri"/>
              </w:rPr>
            </w:pPr>
            <w:r w:rsidRPr="000C5FBF">
              <w:t>Optional</w:t>
            </w:r>
          </w:p>
        </w:tc>
      </w:tr>
      <w:tr w:rsidR="000C5FBF" w:rsidRPr="00EC1D3F" w14:paraId="380B4619" w14:textId="77777777" w:rsidTr="000C5FBF">
        <w:tc>
          <w:tcPr>
            <w:tcW w:w="1103" w:type="pct"/>
            <w:vAlign w:val="center"/>
          </w:tcPr>
          <w:p w14:paraId="55B091FF" w14:textId="78478433" w:rsidR="000C5FBF" w:rsidRPr="000C5FBF" w:rsidRDefault="000C5FBF" w:rsidP="00831EFF">
            <w:pPr>
              <w:pStyle w:val="TableBody"/>
            </w:pPr>
            <w:r w:rsidRPr="000C5FBF">
              <w:t>External integration tests</w:t>
            </w:r>
          </w:p>
        </w:tc>
        <w:tc>
          <w:tcPr>
            <w:tcW w:w="1900" w:type="pct"/>
            <w:vAlign w:val="center"/>
          </w:tcPr>
          <w:p w14:paraId="71DDD7D9" w14:textId="5CDADDA9" w:rsidR="000C5FBF" w:rsidRPr="000C5FBF" w:rsidRDefault="001C73BF" w:rsidP="00831EFF">
            <w:pPr>
              <w:pStyle w:val="TableBody"/>
            </w:pPr>
            <w:r w:rsidRPr="001C73BF">
              <w:t>GitHub and browser automation</w:t>
            </w:r>
          </w:p>
        </w:tc>
        <w:tc>
          <w:tcPr>
            <w:tcW w:w="1442" w:type="pct"/>
            <w:vAlign w:val="center"/>
          </w:tcPr>
          <w:p w14:paraId="66AE9578" w14:textId="482F3707" w:rsidR="000C5FBF" w:rsidRPr="000C5FBF" w:rsidRDefault="000C5FBF" w:rsidP="00831EFF">
            <w:pPr>
              <w:pStyle w:val="TableBody"/>
            </w:pPr>
            <w:r w:rsidRPr="000C5FBF">
              <w:t>Real adapters work against real services when prerequisites exist</w:t>
            </w:r>
          </w:p>
        </w:tc>
        <w:tc>
          <w:tcPr>
            <w:tcW w:w="556" w:type="pct"/>
            <w:vAlign w:val="center"/>
          </w:tcPr>
          <w:p w14:paraId="52A8FD53" w14:textId="74616B39" w:rsidR="000C5FBF" w:rsidRPr="000C5FBF" w:rsidRDefault="000C5FBF" w:rsidP="00831EFF">
            <w:pPr>
              <w:pStyle w:val="TableBody"/>
            </w:pPr>
            <w:r>
              <w:t>No</w:t>
            </w:r>
          </w:p>
        </w:tc>
      </w:tr>
      <w:tr w:rsidR="00831EFF" w:rsidRPr="00EC1D3F" w14:paraId="0AAF9DFE" w14:textId="77777777" w:rsidTr="000C5FBF">
        <w:tc>
          <w:tcPr>
            <w:tcW w:w="1103" w:type="pct"/>
            <w:vAlign w:val="center"/>
          </w:tcPr>
          <w:p w14:paraId="1B7FF32D" w14:textId="276687FA" w:rsidR="00831EFF" w:rsidRPr="00831EFF" w:rsidRDefault="00831EFF" w:rsidP="00831EFF">
            <w:pPr>
              <w:pStyle w:val="TableBody"/>
              <w:rPr>
                <w:rStyle w:val="CodeinTable"/>
                <w:rFonts w:ascii="Arial" w:eastAsia="Calibri" w:hAnsi="Arial"/>
                <w:color w:val="000000"/>
                <w:sz w:val="16"/>
              </w:rPr>
            </w:pPr>
            <w:r w:rsidRPr="00831EFF">
              <w:t>Inspector checks</w:t>
            </w:r>
          </w:p>
        </w:tc>
        <w:tc>
          <w:tcPr>
            <w:tcW w:w="1900" w:type="pct"/>
            <w:vAlign w:val="center"/>
          </w:tcPr>
          <w:p w14:paraId="16A0D5C0" w14:textId="237B5CC9" w:rsidR="00831EFF" w:rsidRPr="00831EFF" w:rsidRDefault="00831EFF" w:rsidP="00831EFF">
            <w:pPr>
              <w:pStyle w:val="TableBody"/>
              <w:rPr>
                <w:rStyle w:val="CodeinTable"/>
                <w:rFonts w:ascii="Arial" w:eastAsia="Calibri" w:hAnsi="Arial"/>
                <w:color w:val="000000"/>
                <w:sz w:val="16"/>
              </w:rPr>
            </w:pPr>
            <w:r w:rsidRPr="00831EFF">
              <w:t>MCP Inspector against stdio and Streamable HTTP</w:t>
            </w:r>
          </w:p>
        </w:tc>
        <w:tc>
          <w:tcPr>
            <w:tcW w:w="1442" w:type="pct"/>
            <w:vAlign w:val="center"/>
          </w:tcPr>
          <w:p w14:paraId="3334D668" w14:textId="7F89599C" w:rsidR="00831EFF" w:rsidRPr="00831EFF" w:rsidRDefault="000C5FBF" w:rsidP="00831EFF">
            <w:pPr>
              <w:pStyle w:val="TableBody"/>
              <w:rPr>
                <w:rStyle w:val="CodeinTable"/>
                <w:rFonts w:ascii="Arial" w:eastAsia="Calibri" w:hAnsi="Arial"/>
                <w:color w:val="000000"/>
                <w:sz w:val="16"/>
              </w:rPr>
            </w:pPr>
            <w:r w:rsidRPr="000C5FBF">
              <w:t xml:space="preserve">A human can inspect the already-tested server </w:t>
            </w:r>
            <w:r w:rsidRPr="000C5FBF">
              <w:lastRenderedPageBreak/>
              <w:t>through the official debugging tool</w:t>
            </w:r>
          </w:p>
        </w:tc>
        <w:tc>
          <w:tcPr>
            <w:tcW w:w="556" w:type="pct"/>
            <w:vAlign w:val="center"/>
          </w:tcPr>
          <w:p w14:paraId="0D121B57" w14:textId="6A927DEC" w:rsidR="00831EFF" w:rsidRPr="00831EFF" w:rsidRDefault="00831EFF" w:rsidP="00831EFF">
            <w:pPr>
              <w:pStyle w:val="TableBody"/>
              <w:rPr>
                <w:rFonts w:eastAsia="Calibri"/>
              </w:rPr>
            </w:pPr>
            <w:r w:rsidRPr="00831EFF">
              <w:lastRenderedPageBreak/>
              <w:t>No</w:t>
            </w:r>
          </w:p>
        </w:tc>
      </w:tr>
      <w:tr w:rsidR="00831EFF" w:rsidRPr="00EC1D3F" w14:paraId="4F7E8716" w14:textId="77777777" w:rsidTr="000C5FBF">
        <w:tc>
          <w:tcPr>
            <w:tcW w:w="1103" w:type="pct"/>
            <w:vAlign w:val="center"/>
          </w:tcPr>
          <w:p w14:paraId="0E4CD465" w14:textId="10F5C0F2" w:rsidR="00831EFF" w:rsidRPr="00831EFF" w:rsidRDefault="00831EFF" w:rsidP="00831EFF">
            <w:pPr>
              <w:pStyle w:val="TableBody"/>
              <w:rPr>
                <w:rStyle w:val="CodeinTable"/>
                <w:rFonts w:ascii="Arial" w:eastAsia="Calibri" w:hAnsi="Arial"/>
                <w:color w:val="000000"/>
                <w:sz w:val="16"/>
              </w:rPr>
            </w:pPr>
            <w:r w:rsidRPr="00831EFF">
              <w:t>Host acceptance checks</w:t>
            </w:r>
          </w:p>
        </w:tc>
        <w:tc>
          <w:tcPr>
            <w:tcW w:w="1900" w:type="pct"/>
            <w:vAlign w:val="center"/>
          </w:tcPr>
          <w:p w14:paraId="347CE63B" w14:textId="3EF7C135" w:rsidR="00831EFF" w:rsidRPr="00831EFF" w:rsidRDefault="00831EFF" w:rsidP="00831EFF">
            <w:pPr>
              <w:pStyle w:val="TableBody"/>
              <w:rPr>
                <w:rStyle w:val="CodeinTable"/>
                <w:rFonts w:ascii="Arial" w:eastAsia="Calibri" w:hAnsi="Arial"/>
                <w:color w:val="000000"/>
                <w:sz w:val="16"/>
              </w:rPr>
            </w:pPr>
            <w:r w:rsidRPr="00831EFF">
              <w:t>Claude Desktop, Cursor, VS Code</w:t>
            </w:r>
          </w:p>
        </w:tc>
        <w:tc>
          <w:tcPr>
            <w:tcW w:w="1442" w:type="pct"/>
            <w:vAlign w:val="center"/>
          </w:tcPr>
          <w:p w14:paraId="36994079" w14:textId="6A6015C5" w:rsidR="00831EFF" w:rsidRPr="00831EFF" w:rsidRDefault="000C5FBF" w:rsidP="00831EFF">
            <w:pPr>
              <w:pStyle w:val="TableBody"/>
              <w:rPr>
                <w:rStyle w:val="CodeinTable"/>
                <w:rFonts w:ascii="Arial" w:eastAsia="Calibri" w:hAnsi="Arial"/>
                <w:color w:val="000000"/>
                <w:sz w:val="16"/>
              </w:rPr>
            </w:pPr>
            <w:r w:rsidRPr="000C5FBF">
              <w:t>Real hosts can discover and expose the server in a configured environment</w:t>
            </w:r>
          </w:p>
        </w:tc>
        <w:tc>
          <w:tcPr>
            <w:tcW w:w="556" w:type="pct"/>
            <w:vAlign w:val="center"/>
          </w:tcPr>
          <w:p w14:paraId="304B3009" w14:textId="5E5C8E11" w:rsidR="00831EFF" w:rsidRPr="00831EFF" w:rsidRDefault="00831EFF" w:rsidP="00831EFF">
            <w:pPr>
              <w:pStyle w:val="TableBody"/>
              <w:rPr>
                <w:rFonts w:eastAsia="Calibri"/>
              </w:rPr>
            </w:pPr>
            <w:r w:rsidRPr="00831EFF">
              <w:t>No</w:t>
            </w:r>
          </w:p>
        </w:tc>
      </w:tr>
    </w:tbl>
    <w:p w14:paraId="7566B44D" w14:textId="77777777" w:rsidR="00831EFF" w:rsidRPr="008B39C5" w:rsidRDefault="00831EFF" w:rsidP="008B39C5">
      <w:pPr>
        <w:pStyle w:val="Body"/>
      </w:pPr>
    </w:p>
    <w:p w14:paraId="1645DADB" w14:textId="6E7342AF" w:rsidR="008B39C5" w:rsidRDefault="007E2E8D" w:rsidP="00471419">
      <w:pPr>
        <w:pStyle w:val="Body1"/>
      </w:pPr>
      <w:r w:rsidRPr="007E2E8D">
        <w:t>The default command for this chapter is</w:t>
      </w:r>
      <w:r w:rsidR="00995987" w:rsidRPr="00995987">
        <w:t>:</w:t>
      </w:r>
    </w:p>
    <w:p w14:paraId="583BD512" w14:textId="77777777" w:rsidR="00471419" w:rsidRPr="00471419" w:rsidRDefault="00471419" w:rsidP="00471419">
      <w:pPr>
        <w:pStyle w:val="Body"/>
      </w:pPr>
    </w:p>
    <w:p w14:paraId="3B77AA5E" w14:textId="77777777" w:rsidR="008B39C5" w:rsidRPr="008B39C5" w:rsidRDefault="008B39C5" w:rsidP="008B39C5">
      <w:pPr>
        <w:pStyle w:val="Code"/>
      </w:pPr>
      <w:r w:rsidRPr="008B39C5">
        <w:t>python -m pytest</w:t>
      </w:r>
    </w:p>
    <w:p w14:paraId="73810A85" w14:textId="77777777" w:rsidR="008B39C5" w:rsidRDefault="008B39C5" w:rsidP="008B39C5">
      <w:pPr>
        <w:pStyle w:val="Body"/>
      </w:pPr>
    </w:p>
    <w:p w14:paraId="0EE97544" w14:textId="77777777" w:rsidR="00481649" w:rsidRPr="00481649" w:rsidRDefault="00481649" w:rsidP="00481649">
      <w:pPr>
        <w:pStyle w:val="Body1"/>
        <w:rPr>
          <w:lang w:val="en-IN"/>
        </w:rPr>
      </w:pPr>
      <w:r w:rsidRPr="00481649">
        <w:rPr>
          <w:lang w:val="en-IN"/>
        </w:rPr>
        <w:t xml:space="preserve">That command should not require network access, </w:t>
      </w:r>
      <w:r w:rsidRPr="00481649">
        <w:rPr>
          <w:rStyle w:val="CodeinText"/>
          <w:lang w:val="en-IN"/>
        </w:rPr>
        <w:t>GITHUB_TOKEN</w:t>
      </w:r>
      <w:r w:rsidRPr="00481649">
        <w:rPr>
          <w:lang w:val="en-IN"/>
        </w:rPr>
        <w:t>, Playwright Chromium, browser installation, Inspector, Claude Desktop, Cursor, or VS Code. Filesystem tests should create temporary roots. Integration modules should be disabled unless a test explicitly enables them. External calls should be mocked, replaced with test doubles, or tested as controlled failure paths.</w:t>
      </w:r>
    </w:p>
    <w:p w14:paraId="04724EF1" w14:textId="77777777" w:rsidR="00481649" w:rsidRDefault="00481649" w:rsidP="00481649">
      <w:pPr>
        <w:pStyle w:val="Body"/>
        <w:rPr>
          <w:lang w:val="en-IN"/>
        </w:rPr>
      </w:pPr>
    </w:p>
    <w:p w14:paraId="2D4461BC" w14:textId="1BB1861A" w:rsidR="00481649" w:rsidRDefault="00481649" w:rsidP="00481649">
      <w:pPr>
        <w:pStyle w:val="Body"/>
        <w:rPr>
          <w:lang w:val="en-IN"/>
        </w:rPr>
      </w:pPr>
      <w:r w:rsidRPr="00481649">
        <w:rPr>
          <w:lang w:val="en-IN"/>
        </w:rPr>
        <w:t>The exact opt-in commands for GitHub and browser validation appear later in this chapter, after the integration test file and required environment gates are introduced. Those commands are owner-level validation. They may require credentials, browser binaries, and network access. They must skip cleanly when prerequisites are missing and must not print secrets.</w:t>
      </w:r>
    </w:p>
    <w:p w14:paraId="4F6CBA79" w14:textId="77777777" w:rsidR="00481649" w:rsidRPr="00481649" w:rsidRDefault="00481649" w:rsidP="00481649">
      <w:pPr>
        <w:pStyle w:val="Body"/>
        <w:rPr>
          <w:lang w:val="en-IN"/>
        </w:rPr>
      </w:pPr>
    </w:p>
    <w:p w14:paraId="506274BD" w14:textId="145FA25C" w:rsidR="00463D89" w:rsidRDefault="00481649" w:rsidP="00481649">
      <w:pPr>
        <w:pStyle w:val="Body"/>
        <w:rPr>
          <w:lang w:val="en-IN"/>
        </w:rPr>
      </w:pPr>
      <w:r w:rsidRPr="00481649">
        <w:rPr>
          <w:lang w:val="en-IN"/>
        </w:rPr>
        <w:t>With that boundary in place, the next section moves to the backbone of the chapter: the in-memory SDK path that verifies tools, resources, prompts, and controlled failures without involving a host.</w:t>
      </w:r>
    </w:p>
    <w:p w14:paraId="5B41CE47" w14:textId="77777777" w:rsidR="00B654B8" w:rsidRDefault="00B654B8" w:rsidP="00481649">
      <w:pPr>
        <w:pStyle w:val="Body"/>
        <w:rPr>
          <w:lang w:val="en-IN"/>
        </w:rPr>
      </w:pPr>
    </w:p>
    <w:p w14:paraId="5F57E45D" w14:textId="49E0AE1C" w:rsidR="00B654B8" w:rsidRPr="00481649" w:rsidRDefault="00B654B8" w:rsidP="00B654B8">
      <w:pPr>
        <w:pStyle w:val="Head1"/>
        <w:rPr>
          <w:lang w:val="en-IN"/>
        </w:rPr>
      </w:pPr>
      <w:r w:rsidRPr="0017019E">
        <w:t>Verifying tools, resources, and prompts</w:t>
      </w:r>
    </w:p>
    <w:p w14:paraId="602C8980" w14:textId="77777777" w:rsidR="00880565" w:rsidRPr="00880565" w:rsidRDefault="00880565" w:rsidP="00B654B8">
      <w:pPr>
        <w:pStyle w:val="Body1"/>
        <w:rPr>
          <w:lang w:val="en-IN"/>
        </w:rPr>
      </w:pPr>
      <w:r w:rsidRPr="00880565">
        <w:rPr>
          <w:lang w:val="en-IN"/>
        </w:rPr>
        <w:t>Section 5.1 identified the in-memory SDK path as the backbone of the test strategy. This section makes that path concrete. The first MCP-facing tests verify the server surfaces that a client can discover and use after a session is established: tools, resources, and prompts.</w:t>
      </w:r>
    </w:p>
    <w:p w14:paraId="42AA267D" w14:textId="77777777" w:rsidR="00880565" w:rsidRDefault="00880565" w:rsidP="00880565">
      <w:pPr>
        <w:pStyle w:val="Body"/>
        <w:rPr>
          <w:lang w:val="en-IN"/>
        </w:rPr>
      </w:pPr>
    </w:p>
    <w:p w14:paraId="27A3E757" w14:textId="2AA97996" w:rsidR="00880565" w:rsidRPr="00880565" w:rsidRDefault="00880565" w:rsidP="00880565">
      <w:pPr>
        <w:pStyle w:val="Body"/>
        <w:rPr>
          <w:lang w:val="en-IN"/>
        </w:rPr>
      </w:pPr>
      <w:r w:rsidRPr="00880565">
        <w:rPr>
          <w:lang w:val="en-IN"/>
        </w:rPr>
        <w:t xml:space="preserve">At this layer, no host is involved. The test client is an SDK </w:t>
      </w:r>
      <w:r w:rsidRPr="00880565">
        <w:rPr>
          <w:rStyle w:val="CodeinText"/>
          <w:lang w:val="en-IN"/>
        </w:rPr>
        <w:t>ClientSession</w:t>
      </w:r>
      <w:r w:rsidRPr="00880565">
        <w:rPr>
          <w:lang w:val="en-IN"/>
        </w:rPr>
        <w:t xml:space="preserve">, and the server under test is the Chapter 4 server assembled by </w:t>
      </w:r>
      <w:r w:rsidRPr="00880565">
        <w:rPr>
          <w:rStyle w:val="CodeinText"/>
          <w:lang w:val="en-IN"/>
        </w:rPr>
        <w:t>factory.py</w:t>
      </w:r>
      <w:r w:rsidRPr="00880565">
        <w:rPr>
          <w:lang w:val="en-IN"/>
        </w:rPr>
        <w:t>. The SDK in-memory path creates a connected client/server session without starting stdio, HTTP, Inspector, or a host. That is the path used here.</w:t>
      </w:r>
    </w:p>
    <w:p w14:paraId="5EFF0F16" w14:textId="53362B6B" w:rsidR="00917D66" w:rsidRPr="00917D66" w:rsidRDefault="00917D66" w:rsidP="00917D66">
      <w:pPr>
        <w:pStyle w:val="Body"/>
      </w:pPr>
    </w:p>
    <w:p w14:paraId="6C574B37" w14:textId="77777777" w:rsidR="00E67D7A" w:rsidRDefault="00E67D7A" w:rsidP="006B3008">
      <w:pPr>
        <w:pStyle w:val="Body"/>
      </w:pPr>
    </w:p>
    <w:p w14:paraId="00DF2339" w14:textId="25AA19B5" w:rsidR="006B3008" w:rsidRDefault="006B3008" w:rsidP="006B3008">
      <w:pPr>
        <w:pStyle w:val="Body"/>
      </w:pPr>
      <w:r w:rsidRPr="006B3008">
        <w:t xml:space="preserve">This section verifies </w:t>
      </w:r>
      <w:r w:rsidR="00917D66">
        <w:t>six</w:t>
      </w:r>
      <w:r w:rsidRPr="006B3008">
        <w:t xml:space="preserve"> outcomes:</w:t>
      </w:r>
    </w:p>
    <w:p w14:paraId="1AB8D567" w14:textId="77777777" w:rsidR="00917D66" w:rsidRDefault="00917D66" w:rsidP="006B3008">
      <w:pPr>
        <w:pStyle w:val="ListBullet"/>
      </w:pPr>
      <w:r w:rsidRPr="00917D66">
        <w:rPr>
          <w:rStyle w:val="CodeinText"/>
        </w:rPr>
        <w:t>tools/list</w:t>
      </w:r>
      <w:r w:rsidRPr="00917D66">
        <w:t xml:space="preserve"> includes the filesystem tools expected from the Chapter 4 configuration.</w:t>
      </w:r>
    </w:p>
    <w:p w14:paraId="5B1FDEEE" w14:textId="77777777" w:rsidR="00917D66" w:rsidRDefault="00917D66" w:rsidP="006B3008">
      <w:pPr>
        <w:pStyle w:val="ListBullet"/>
      </w:pPr>
      <w:r w:rsidRPr="00917D66">
        <w:rPr>
          <w:rStyle w:val="CodeinText"/>
        </w:rPr>
        <w:t>tools/list</w:t>
      </w:r>
      <w:r w:rsidRPr="00917D66">
        <w:t xml:space="preserve"> exposes a usable input schema for </w:t>
      </w:r>
      <w:r w:rsidRPr="00917D66">
        <w:rPr>
          <w:rStyle w:val="CodeinText"/>
        </w:rPr>
        <w:t>read_file</w:t>
      </w:r>
      <w:r w:rsidRPr="00917D66">
        <w:t>.</w:t>
      </w:r>
    </w:p>
    <w:p w14:paraId="0D549E9C" w14:textId="77777777" w:rsidR="00917D66" w:rsidRDefault="00917D66" w:rsidP="006B3008">
      <w:pPr>
        <w:pStyle w:val="ListBullet"/>
      </w:pPr>
      <w:r w:rsidRPr="00917D66">
        <w:rPr>
          <w:rStyle w:val="CodeinText"/>
        </w:rPr>
        <w:lastRenderedPageBreak/>
        <w:t>tools/call</w:t>
      </w:r>
      <w:r w:rsidRPr="00917D66">
        <w:t xml:space="preserve"> can call </w:t>
      </w:r>
      <w:r w:rsidRPr="00917D66">
        <w:rPr>
          <w:rStyle w:val="CodeinText"/>
        </w:rPr>
        <w:t>read_file</w:t>
      </w:r>
      <w:r w:rsidRPr="00917D66">
        <w:t xml:space="preserve"> and return stable </w:t>
      </w:r>
      <w:r w:rsidRPr="00917D66">
        <w:rPr>
          <w:rStyle w:val="CodeinText"/>
        </w:rPr>
        <w:t>structuredContent</w:t>
      </w:r>
      <w:r w:rsidRPr="00917D66">
        <w:t>.</w:t>
      </w:r>
    </w:p>
    <w:p w14:paraId="4739FCBF" w14:textId="77777777" w:rsidR="00917D66" w:rsidRDefault="00917D66" w:rsidP="006B3008">
      <w:pPr>
        <w:pStyle w:val="ListBullet"/>
      </w:pPr>
      <w:r w:rsidRPr="00917D66">
        <w:rPr>
          <w:rStyle w:val="CodeinText"/>
        </w:rPr>
        <w:t>tools/call</w:t>
      </w:r>
      <w:r w:rsidRPr="00917D66">
        <w:t xml:space="preserve"> on a missing file returns a tool result with </w:t>
      </w:r>
      <w:r w:rsidRPr="00917D66">
        <w:rPr>
          <w:rStyle w:val="CodeinText"/>
        </w:rPr>
        <w:t>isError=True</w:t>
      </w:r>
      <w:r w:rsidRPr="00917D66">
        <w:t>.</w:t>
      </w:r>
    </w:p>
    <w:p w14:paraId="637107FC" w14:textId="77777777" w:rsidR="00917D66" w:rsidRDefault="00917D66" w:rsidP="006B3008">
      <w:pPr>
        <w:pStyle w:val="ListBullet"/>
      </w:pPr>
      <w:r w:rsidRPr="00917D66">
        <w:rPr>
          <w:rStyle w:val="CodeinText"/>
        </w:rPr>
        <w:t>resources/list</w:t>
      </w:r>
      <w:r w:rsidRPr="00917D66">
        <w:t xml:space="preserve"> includes </w:t>
      </w:r>
      <w:r w:rsidRPr="00917D66">
        <w:rPr>
          <w:rStyle w:val="CodeinText"/>
        </w:rPr>
        <w:t>filesystem://roots</w:t>
      </w:r>
      <w:r w:rsidRPr="00917D66">
        <w:t xml:space="preserve">, and </w:t>
      </w:r>
      <w:r w:rsidRPr="00917D66">
        <w:rPr>
          <w:rStyle w:val="CodeinText"/>
        </w:rPr>
        <w:t>resources/read</w:t>
      </w:r>
      <w:r w:rsidRPr="00917D66">
        <w:t xml:space="preserve"> exposes allowed roots and read-only policy.</w:t>
      </w:r>
    </w:p>
    <w:p w14:paraId="30DC05DB" w14:textId="69A6C5BA" w:rsidR="00917D66" w:rsidRPr="006B3008" w:rsidRDefault="00917D66" w:rsidP="006B3008">
      <w:pPr>
        <w:pStyle w:val="ListBullet"/>
      </w:pPr>
      <w:r w:rsidRPr="00917D66">
        <w:rPr>
          <w:rStyle w:val="CodeinText"/>
        </w:rPr>
        <w:t>prompts/list</w:t>
      </w:r>
      <w:r w:rsidRPr="00917D66">
        <w:t xml:space="preserve"> includes </w:t>
      </w:r>
      <w:r w:rsidRPr="00917D66">
        <w:rPr>
          <w:rStyle w:val="CodeinText"/>
        </w:rPr>
        <w:t>review_file</w:t>
      </w:r>
      <w:r w:rsidRPr="00917D66">
        <w:t xml:space="preserve"> and </w:t>
      </w:r>
      <w:r w:rsidRPr="00917D66">
        <w:rPr>
          <w:rStyle w:val="CodeinText"/>
        </w:rPr>
        <w:t>inspect_directory</w:t>
      </w:r>
      <w:r w:rsidRPr="00917D66">
        <w:t xml:space="preserve">, and </w:t>
      </w:r>
      <w:r w:rsidRPr="00917D66">
        <w:rPr>
          <w:rStyle w:val="CodeinText"/>
        </w:rPr>
        <w:t>prompts/get</w:t>
      </w:r>
      <w:r w:rsidRPr="00917D66">
        <w:t xml:space="preserve"> returns prompt messages.</w:t>
      </w:r>
    </w:p>
    <w:p w14:paraId="196FC9D4" w14:textId="77777777" w:rsidR="006B3008" w:rsidRDefault="006B3008" w:rsidP="006B3008">
      <w:pPr>
        <w:pStyle w:val="Body"/>
      </w:pPr>
    </w:p>
    <w:p w14:paraId="169585D5" w14:textId="5D49BD27" w:rsidR="006B3008" w:rsidRDefault="0080730B" w:rsidP="0080730B">
      <w:pPr>
        <w:pStyle w:val="Body1"/>
      </w:pPr>
      <w:r w:rsidRPr="0080730B">
        <w:t>Figure 5.2 shows the in-memory proof path used by the tests in this section</w:t>
      </w:r>
      <w:r w:rsidR="006B3008" w:rsidRPr="006B3008">
        <w:t>.</w:t>
      </w:r>
    </w:p>
    <w:p w14:paraId="68D67727" w14:textId="77777777" w:rsidR="0080730B" w:rsidRDefault="0080730B" w:rsidP="0080730B">
      <w:pPr>
        <w:pStyle w:val="Body"/>
      </w:pPr>
    </w:p>
    <w:p w14:paraId="130485DF" w14:textId="77777777" w:rsidR="0080730B" w:rsidRDefault="0080730B" w:rsidP="0080730B">
      <w:pPr>
        <w:pStyle w:val="Body"/>
      </w:pPr>
    </w:p>
    <w:p w14:paraId="27FDA654" w14:textId="76B1E036" w:rsidR="0080730B" w:rsidRPr="0080730B" w:rsidRDefault="00610BAF" w:rsidP="0080730B">
      <w:pPr>
        <w:pStyle w:val="Figure"/>
      </w:pPr>
      <w:r>
        <w:rPr>
          <w:noProof/>
        </w:rPr>
        <w:lastRenderedPageBreak/>
        <w:drawing>
          <wp:inline distT="0" distB="0" distL="0" distR="0" wp14:anchorId="0E6BD7B9" wp14:editId="1B672075">
            <wp:extent cx="4800600" cy="5501208"/>
            <wp:effectExtent l="0" t="0" r="0" b="4445"/>
            <wp:docPr id="89507669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802452" cy="5503330"/>
                    </a:xfrm>
                    <a:prstGeom prst="rect">
                      <a:avLst/>
                    </a:prstGeom>
                    <a:noFill/>
                    <a:ln>
                      <a:noFill/>
                    </a:ln>
                  </pic:spPr>
                </pic:pic>
              </a:graphicData>
            </a:graphic>
          </wp:inline>
        </w:drawing>
      </w:r>
    </w:p>
    <w:p w14:paraId="013BF22E" w14:textId="716BB79C" w:rsidR="006B3008" w:rsidRPr="00610BAF" w:rsidRDefault="00610BAF" w:rsidP="00610BAF">
      <w:pPr>
        <w:pStyle w:val="FigureCaption"/>
      </w:pPr>
      <w:r w:rsidRPr="00610BAF">
        <w:t>Figure 5.2 In-memory SDK test path. pytest builds ServerSettings, assembles the FastMCP server through create_server(), opens a connected in-memory client/server session through the official SDK helper, completes initialization, and verifies tools, resources, prompts, result shapes, and capability policy without starting stdio, HTTP, Inspector, or a host.</w:t>
      </w:r>
    </w:p>
    <w:p w14:paraId="2325988B" w14:textId="55D89C2B" w:rsidR="006B3008" w:rsidRPr="006B3008" w:rsidRDefault="006B3008" w:rsidP="006B3008">
      <w:pPr>
        <w:pStyle w:val="Body1"/>
      </w:pPr>
      <w:r w:rsidRPr="006B3008">
        <w:lastRenderedPageBreak/>
        <w:t xml:space="preserve">Place the shared fixtures in </w:t>
      </w:r>
      <w:r w:rsidRPr="006B3008">
        <w:rPr>
          <w:rStyle w:val="CodeinText"/>
        </w:rPr>
        <w:t>tests/conftest.py</w:t>
      </w:r>
      <w:r w:rsidRPr="006B3008">
        <w:t xml:space="preserve">. They create a temporary filesystem root, disable external integrations, build the server through the Chapter 4 factory, and yield a ready </w:t>
      </w:r>
      <w:r w:rsidRPr="006B3008">
        <w:rPr>
          <w:rStyle w:val="CodeinText"/>
        </w:rPr>
        <w:t>ClientSession</w:t>
      </w:r>
      <w:r w:rsidRPr="006B3008">
        <w:t>.</w:t>
      </w:r>
    </w:p>
    <w:p w14:paraId="7EF64359" w14:textId="5FB3706D" w:rsidR="001F6411" w:rsidRDefault="006B3008" w:rsidP="00880565">
      <w:pPr>
        <w:pStyle w:val="CodeListingCaption"/>
      </w:pPr>
      <w:r w:rsidRPr="006B3008">
        <w:t xml:space="preserve">Listing 5.1 </w:t>
      </w:r>
      <w:r w:rsidR="00880565" w:rsidRPr="00880565">
        <w:t>pytest fixtures for settings and ClientSession</w:t>
      </w:r>
    </w:p>
    <w:p w14:paraId="433C4D26" w14:textId="77777777" w:rsidR="001468C9" w:rsidRPr="001468C9" w:rsidRDefault="001468C9" w:rsidP="001468C9">
      <w:pPr>
        <w:pStyle w:val="Code"/>
        <w:rPr>
          <w:lang w:val="en-IN"/>
        </w:rPr>
      </w:pPr>
      <w:r w:rsidRPr="001468C9">
        <w:rPr>
          <w:lang w:val="en-IN"/>
        </w:rPr>
        <w:t># tests/conftest.py</w:t>
      </w:r>
    </w:p>
    <w:p w14:paraId="7B687B0D" w14:textId="77777777" w:rsidR="001468C9" w:rsidRPr="001468C9" w:rsidRDefault="001468C9" w:rsidP="001468C9">
      <w:pPr>
        <w:pStyle w:val="Code"/>
        <w:rPr>
          <w:lang w:val="en-IN"/>
        </w:rPr>
      </w:pPr>
    </w:p>
    <w:p w14:paraId="7245902A" w14:textId="77777777" w:rsidR="001468C9" w:rsidRPr="001468C9" w:rsidRDefault="001468C9" w:rsidP="001468C9">
      <w:pPr>
        <w:pStyle w:val="Code"/>
        <w:rPr>
          <w:lang w:val="en-IN"/>
        </w:rPr>
      </w:pPr>
      <w:r w:rsidRPr="001468C9">
        <w:rPr>
          <w:lang w:val="en-IN"/>
        </w:rPr>
        <w:t>from collections.abc import AsyncIterator</w:t>
      </w:r>
    </w:p>
    <w:p w14:paraId="71B89191" w14:textId="77777777" w:rsidR="001468C9" w:rsidRPr="001468C9" w:rsidRDefault="001468C9" w:rsidP="001468C9">
      <w:pPr>
        <w:pStyle w:val="Code"/>
        <w:rPr>
          <w:lang w:val="en-IN"/>
        </w:rPr>
      </w:pPr>
      <w:r w:rsidRPr="001468C9">
        <w:rPr>
          <w:lang w:val="en-IN"/>
        </w:rPr>
        <w:t>from pathlib import Path</w:t>
      </w:r>
    </w:p>
    <w:p w14:paraId="50B560AF" w14:textId="77777777" w:rsidR="001468C9" w:rsidRPr="001468C9" w:rsidRDefault="001468C9" w:rsidP="001468C9">
      <w:pPr>
        <w:pStyle w:val="Code"/>
        <w:rPr>
          <w:lang w:val="en-IN"/>
        </w:rPr>
      </w:pPr>
    </w:p>
    <w:p w14:paraId="594B00E6" w14:textId="77777777" w:rsidR="001468C9" w:rsidRPr="001468C9" w:rsidRDefault="001468C9" w:rsidP="001468C9">
      <w:pPr>
        <w:pStyle w:val="Code"/>
        <w:rPr>
          <w:lang w:val="en-IN"/>
        </w:rPr>
      </w:pPr>
      <w:r w:rsidRPr="001468C9">
        <w:rPr>
          <w:lang w:val="en-IN"/>
        </w:rPr>
        <w:t>import pytest</w:t>
      </w:r>
    </w:p>
    <w:p w14:paraId="2D6E63E7" w14:textId="77777777" w:rsidR="001468C9" w:rsidRPr="001468C9" w:rsidRDefault="001468C9" w:rsidP="001468C9">
      <w:pPr>
        <w:pStyle w:val="Code"/>
        <w:rPr>
          <w:lang w:val="en-IN"/>
        </w:rPr>
      </w:pPr>
    </w:p>
    <w:p w14:paraId="7EFB616B" w14:textId="77777777" w:rsidR="001468C9" w:rsidRPr="001468C9" w:rsidRDefault="001468C9" w:rsidP="001468C9">
      <w:pPr>
        <w:pStyle w:val="Code"/>
        <w:rPr>
          <w:lang w:val="en-IN"/>
        </w:rPr>
      </w:pPr>
      <w:r w:rsidRPr="001468C9">
        <w:rPr>
          <w:lang w:val="en-IN"/>
        </w:rPr>
        <w:t>from mcp.client.session import ClientSession</w:t>
      </w:r>
    </w:p>
    <w:p w14:paraId="0CD5312C" w14:textId="77777777" w:rsidR="001468C9" w:rsidRPr="001468C9" w:rsidRDefault="001468C9" w:rsidP="001468C9">
      <w:pPr>
        <w:pStyle w:val="Code"/>
        <w:rPr>
          <w:lang w:val="en-IN"/>
        </w:rPr>
      </w:pPr>
      <w:r w:rsidRPr="001468C9">
        <w:rPr>
          <w:lang w:val="en-IN"/>
        </w:rPr>
        <w:t>from mcp.server.fastmcp import FastMCP</w:t>
      </w:r>
    </w:p>
    <w:p w14:paraId="69CC1CA7" w14:textId="77777777" w:rsidR="001468C9" w:rsidRPr="001468C9" w:rsidRDefault="001468C9" w:rsidP="001468C9">
      <w:pPr>
        <w:pStyle w:val="Code"/>
        <w:rPr>
          <w:lang w:val="en-IN"/>
        </w:rPr>
      </w:pPr>
      <w:r w:rsidRPr="001468C9">
        <w:rPr>
          <w:lang w:val="en-IN"/>
        </w:rPr>
        <w:t>from mcp.shared.memory import create_connected_server_and_client_session</w:t>
      </w:r>
    </w:p>
    <w:p w14:paraId="5674314C" w14:textId="77777777" w:rsidR="001468C9" w:rsidRPr="001468C9" w:rsidRDefault="001468C9" w:rsidP="001468C9">
      <w:pPr>
        <w:pStyle w:val="Code"/>
        <w:rPr>
          <w:lang w:val="en-IN"/>
        </w:rPr>
      </w:pPr>
    </w:p>
    <w:p w14:paraId="42940966" w14:textId="77777777" w:rsidR="001468C9" w:rsidRPr="001468C9" w:rsidRDefault="001468C9" w:rsidP="001468C9">
      <w:pPr>
        <w:pStyle w:val="Code"/>
        <w:rPr>
          <w:lang w:val="en-IN"/>
        </w:rPr>
      </w:pPr>
      <w:r w:rsidRPr="001468C9">
        <w:rPr>
          <w:lang w:val="en-IN"/>
        </w:rPr>
        <w:t>from build_an_mcp_server.config import ServerSettings</w:t>
      </w:r>
    </w:p>
    <w:p w14:paraId="44397143" w14:textId="77777777" w:rsidR="001468C9" w:rsidRPr="001468C9" w:rsidRDefault="001468C9" w:rsidP="001468C9">
      <w:pPr>
        <w:pStyle w:val="Code"/>
        <w:rPr>
          <w:lang w:val="en-IN"/>
        </w:rPr>
      </w:pPr>
      <w:r w:rsidRPr="001468C9">
        <w:rPr>
          <w:lang w:val="en-IN"/>
        </w:rPr>
        <w:t>from build_an_mcp_server.factory import create_server</w:t>
      </w:r>
    </w:p>
    <w:p w14:paraId="6ABADDB2" w14:textId="77777777" w:rsidR="001468C9" w:rsidRPr="001468C9" w:rsidRDefault="001468C9" w:rsidP="001468C9">
      <w:pPr>
        <w:pStyle w:val="Code"/>
        <w:rPr>
          <w:lang w:val="en-IN"/>
        </w:rPr>
      </w:pPr>
    </w:p>
    <w:p w14:paraId="1DD7E503" w14:textId="77777777" w:rsidR="001468C9" w:rsidRPr="001468C9" w:rsidRDefault="001468C9" w:rsidP="001468C9">
      <w:pPr>
        <w:pStyle w:val="Code"/>
        <w:rPr>
          <w:lang w:val="en-IN"/>
        </w:rPr>
      </w:pPr>
    </w:p>
    <w:p w14:paraId="7E79546A" w14:textId="77777777" w:rsidR="001468C9" w:rsidRPr="001468C9" w:rsidRDefault="001468C9" w:rsidP="001468C9">
      <w:pPr>
        <w:pStyle w:val="Code"/>
        <w:rPr>
          <w:lang w:val="en-IN"/>
        </w:rPr>
      </w:pPr>
      <w:r w:rsidRPr="001468C9">
        <w:rPr>
          <w:lang w:val="en-IN"/>
        </w:rPr>
        <w:t>@pytest.fixture</w:t>
      </w:r>
    </w:p>
    <w:p w14:paraId="0FA86CC8" w14:textId="77777777" w:rsidR="001468C9" w:rsidRPr="001468C9" w:rsidRDefault="001468C9" w:rsidP="001468C9">
      <w:pPr>
        <w:pStyle w:val="Code"/>
        <w:rPr>
          <w:lang w:val="en-IN"/>
        </w:rPr>
      </w:pPr>
      <w:r w:rsidRPr="001468C9">
        <w:rPr>
          <w:lang w:val="en-IN"/>
        </w:rPr>
        <w:t>def anyio_backend() -&gt; str:</w:t>
      </w:r>
    </w:p>
    <w:p w14:paraId="4B61FB50" w14:textId="77777777" w:rsidR="001468C9" w:rsidRPr="001468C9" w:rsidRDefault="001468C9" w:rsidP="001468C9">
      <w:pPr>
        <w:pStyle w:val="Code"/>
        <w:rPr>
          <w:lang w:val="en-IN"/>
        </w:rPr>
      </w:pPr>
      <w:r w:rsidRPr="001468C9">
        <w:rPr>
          <w:lang w:val="en-IN"/>
        </w:rPr>
        <w:t xml:space="preserve">    return "asyncio"  #A</w:t>
      </w:r>
    </w:p>
    <w:p w14:paraId="08F310EB" w14:textId="77777777" w:rsidR="001468C9" w:rsidRPr="001468C9" w:rsidRDefault="001468C9" w:rsidP="001468C9">
      <w:pPr>
        <w:pStyle w:val="Code"/>
        <w:rPr>
          <w:lang w:val="en-IN"/>
        </w:rPr>
      </w:pPr>
    </w:p>
    <w:p w14:paraId="6FDCCD94" w14:textId="77777777" w:rsidR="001468C9" w:rsidRPr="001468C9" w:rsidRDefault="001468C9" w:rsidP="001468C9">
      <w:pPr>
        <w:pStyle w:val="Code"/>
        <w:rPr>
          <w:lang w:val="en-IN"/>
        </w:rPr>
      </w:pPr>
    </w:p>
    <w:p w14:paraId="04C7882D" w14:textId="77777777" w:rsidR="001468C9" w:rsidRPr="001468C9" w:rsidRDefault="001468C9" w:rsidP="001468C9">
      <w:pPr>
        <w:pStyle w:val="Code"/>
        <w:rPr>
          <w:lang w:val="en-IN"/>
        </w:rPr>
      </w:pPr>
      <w:r w:rsidRPr="001468C9">
        <w:rPr>
          <w:lang w:val="en-IN"/>
        </w:rPr>
        <w:t>@pytest.fixture</w:t>
      </w:r>
    </w:p>
    <w:p w14:paraId="75BFDEEA" w14:textId="77777777" w:rsidR="001468C9" w:rsidRPr="001468C9" w:rsidRDefault="001468C9" w:rsidP="001468C9">
      <w:pPr>
        <w:pStyle w:val="Code"/>
        <w:rPr>
          <w:lang w:val="en-IN"/>
        </w:rPr>
      </w:pPr>
      <w:r w:rsidRPr="001468C9">
        <w:rPr>
          <w:lang w:val="en-IN"/>
        </w:rPr>
        <w:t>def workspace_root(tmp_path: Path) -&gt; Path:</w:t>
      </w:r>
    </w:p>
    <w:p w14:paraId="5CD7BC87" w14:textId="77777777" w:rsidR="001468C9" w:rsidRPr="001468C9" w:rsidRDefault="001468C9" w:rsidP="001468C9">
      <w:pPr>
        <w:pStyle w:val="Code"/>
        <w:rPr>
          <w:lang w:val="en-IN"/>
        </w:rPr>
      </w:pPr>
      <w:r w:rsidRPr="001468C9">
        <w:rPr>
          <w:lang w:val="en-IN"/>
        </w:rPr>
        <w:t xml:space="preserve">    root = tmp_path / "project"</w:t>
      </w:r>
    </w:p>
    <w:p w14:paraId="5B687B41" w14:textId="77777777" w:rsidR="001468C9" w:rsidRPr="001468C9" w:rsidRDefault="001468C9" w:rsidP="001468C9">
      <w:pPr>
        <w:pStyle w:val="Code"/>
        <w:rPr>
          <w:lang w:val="en-IN"/>
        </w:rPr>
      </w:pPr>
      <w:r w:rsidRPr="001468C9">
        <w:rPr>
          <w:lang w:val="en-IN"/>
        </w:rPr>
        <w:t xml:space="preserve">    root.mkdir()</w:t>
      </w:r>
    </w:p>
    <w:p w14:paraId="524D6240" w14:textId="77777777" w:rsidR="001468C9" w:rsidRPr="001468C9" w:rsidRDefault="001468C9" w:rsidP="001468C9">
      <w:pPr>
        <w:pStyle w:val="Code"/>
        <w:rPr>
          <w:lang w:val="en-IN"/>
        </w:rPr>
      </w:pPr>
    </w:p>
    <w:p w14:paraId="7DBF11D4" w14:textId="77777777" w:rsidR="001468C9" w:rsidRPr="001468C9" w:rsidRDefault="001468C9" w:rsidP="001468C9">
      <w:pPr>
        <w:pStyle w:val="Code"/>
        <w:rPr>
          <w:lang w:val="en-IN"/>
        </w:rPr>
      </w:pPr>
      <w:r w:rsidRPr="001468C9">
        <w:rPr>
          <w:lang w:val="en-IN"/>
        </w:rPr>
        <w:t xml:space="preserve">    (root / "readme.md").write_text(</w:t>
      </w:r>
    </w:p>
    <w:p w14:paraId="261BF764" w14:textId="77777777" w:rsidR="001468C9" w:rsidRPr="001468C9" w:rsidRDefault="001468C9" w:rsidP="001468C9">
      <w:pPr>
        <w:pStyle w:val="Code"/>
        <w:rPr>
          <w:lang w:val="en-IN"/>
        </w:rPr>
      </w:pPr>
      <w:r w:rsidRPr="001468C9">
        <w:rPr>
          <w:lang w:val="en-IN"/>
        </w:rPr>
        <w:t xml:space="preserve">        "# Project\nA sample project.\n",</w:t>
      </w:r>
    </w:p>
    <w:p w14:paraId="19EE7718" w14:textId="77777777" w:rsidR="001468C9" w:rsidRPr="001468C9" w:rsidRDefault="001468C9" w:rsidP="001468C9">
      <w:pPr>
        <w:pStyle w:val="Code"/>
        <w:rPr>
          <w:lang w:val="en-IN"/>
        </w:rPr>
      </w:pPr>
      <w:r w:rsidRPr="001468C9">
        <w:rPr>
          <w:lang w:val="en-IN"/>
        </w:rPr>
        <w:t xml:space="preserve">        encoding="utf-8",</w:t>
      </w:r>
    </w:p>
    <w:p w14:paraId="6C5B9D4C" w14:textId="77777777" w:rsidR="001468C9" w:rsidRPr="001468C9" w:rsidRDefault="001468C9" w:rsidP="001468C9">
      <w:pPr>
        <w:pStyle w:val="Code"/>
        <w:rPr>
          <w:lang w:val="en-IN"/>
        </w:rPr>
      </w:pPr>
      <w:r w:rsidRPr="001468C9">
        <w:rPr>
          <w:lang w:val="en-IN"/>
        </w:rPr>
        <w:t xml:space="preserve">    )</w:t>
      </w:r>
    </w:p>
    <w:p w14:paraId="11AE54B0" w14:textId="77777777" w:rsidR="001468C9" w:rsidRPr="001468C9" w:rsidRDefault="001468C9" w:rsidP="001468C9">
      <w:pPr>
        <w:pStyle w:val="Code"/>
        <w:rPr>
          <w:lang w:val="en-IN"/>
        </w:rPr>
      </w:pPr>
      <w:r w:rsidRPr="001468C9">
        <w:rPr>
          <w:lang w:val="en-IN"/>
        </w:rPr>
        <w:t xml:space="preserve">    (root / "src").mkdir()</w:t>
      </w:r>
    </w:p>
    <w:p w14:paraId="67F3A2F3" w14:textId="77777777" w:rsidR="001468C9" w:rsidRPr="001468C9" w:rsidRDefault="001468C9" w:rsidP="001468C9">
      <w:pPr>
        <w:pStyle w:val="Code"/>
        <w:rPr>
          <w:lang w:val="en-IN"/>
        </w:rPr>
      </w:pPr>
      <w:r w:rsidRPr="001468C9">
        <w:rPr>
          <w:lang w:val="en-IN"/>
        </w:rPr>
        <w:t xml:space="preserve">    (root / "src" / "main.py").write_text(</w:t>
      </w:r>
    </w:p>
    <w:p w14:paraId="08BF3B44" w14:textId="77777777" w:rsidR="001468C9" w:rsidRPr="001468C9" w:rsidRDefault="001468C9" w:rsidP="001468C9">
      <w:pPr>
        <w:pStyle w:val="Code"/>
        <w:rPr>
          <w:lang w:val="en-IN"/>
        </w:rPr>
      </w:pPr>
      <w:r w:rsidRPr="001468C9">
        <w:rPr>
          <w:lang w:val="en-IN"/>
        </w:rPr>
        <w:t xml:space="preserve">        "print('hello')\n",</w:t>
      </w:r>
    </w:p>
    <w:p w14:paraId="2B516444" w14:textId="77777777" w:rsidR="001468C9" w:rsidRPr="001468C9" w:rsidRDefault="001468C9" w:rsidP="001468C9">
      <w:pPr>
        <w:pStyle w:val="Code"/>
        <w:rPr>
          <w:lang w:val="en-IN"/>
        </w:rPr>
      </w:pPr>
      <w:r w:rsidRPr="001468C9">
        <w:rPr>
          <w:lang w:val="en-IN"/>
        </w:rPr>
        <w:t xml:space="preserve">        encoding="utf-8",</w:t>
      </w:r>
    </w:p>
    <w:p w14:paraId="6C803FE5" w14:textId="77777777" w:rsidR="001468C9" w:rsidRPr="001468C9" w:rsidRDefault="001468C9" w:rsidP="001468C9">
      <w:pPr>
        <w:pStyle w:val="Code"/>
        <w:rPr>
          <w:lang w:val="en-IN"/>
        </w:rPr>
      </w:pPr>
      <w:r w:rsidRPr="001468C9">
        <w:rPr>
          <w:lang w:val="en-IN"/>
        </w:rPr>
        <w:t xml:space="preserve">    )</w:t>
      </w:r>
    </w:p>
    <w:p w14:paraId="0F202111" w14:textId="77777777" w:rsidR="001468C9" w:rsidRPr="001468C9" w:rsidRDefault="001468C9" w:rsidP="001468C9">
      <w:pPr>
        <w:pStyle w:val="Code"/>
        <w:rPr>
          <w:lang w:val="en-IN"/>
        </w:rPr>
      </w:pPr>
    </w:p>
    <w:p w14:paraId="5EA139CD" w14:textId="77777777" w:rsidR="001468C9" w:rsidRPr="001468C9" w:rsidRDefault="001468C9" w:rsidP="001468C9">
      <w:pPr>
        <w:pStyle w:val="Code"/>
        <w:rPr>
          <w:lang w:val="en-IN"/>
        </w:rPr>
      </w:pPr>
      <w:r w:rsidRPr="001468C9">
        <w:rPr>
          <w:lang w:val="en-IN"/>
        </w:rPr>
        <w:t xml:space="preserve">    return root  #B</w:t>
      </w:r>
    </w:p>
    <w:p w14:paraId="6A336940" w14:textId="77777777" w:rsidR="001468C9" w:rsidRPr="001468C9" w:rsidRDefault="001468C9" w:rsidP="001468C9">
      <w:pPr>
        <w:pStyle w:val="Code"/>
        <w:rPr>
          <w:lang w:val="en-IN"/>
        </w:rPr>
      </w:pPr>
    </w:p>
    <w:p w14:paraId="5159BF26" w14:textId="77777777" w:rsidR="001468C9" w:rsidRPr="001468C9" w:rsidRDefault="001468C9" w:rsidP="001468C9">
      <w:pPr>
        <w:pStyle w:val="Code"/>
        <w:rPr>
          <w:lang w:val="en-IN"/>
        </w:rPr>
      </w:pPr>
    </w:p>
    <w:p w14:paraId="7B06FB27" w14:textId="77777777" w:rsidR="001468C9" w:rsidRPr="001468C9" w:rsidRDefault="001468C9" w:rsidP="001468C9">
      <w:pPr>
        <w:pStyle w:val="Code"/>
        <w:rPr>
          <w:lang w:val="en-IN"/>
        </w:rPr>
      </w:pPr>
      <w:r w:rsidRPr="001468C9">
        <w:rPr>
          <w:lang w:val="en-IN"/>
        </w:rPr>
        <w:t>@pytest.fixture</w:t>
      </w:r>
    </w:p>
    <w:p w14:paraId="55DE0C04" w14:textId="77777777" w:rsidR="001468C9" w:rsidRPr="001468C9" w:rsidRDefault="001468C9" w:rsidP="001468C9">
      <w:pPr>
        <w:pStyle w:val="Code"/>
        <w:rPr>
          <w:lang w:val="en-IN"/>
        </w:rPr>
      </w:pPr>
      <w:r w:rsidRPr="001468C9">
        <w:rPr>
          <w:lang w:val="en-IN"/>
        </w:rPr>
        <w:t>def server_settings(workspace_root: Path) -&gt; ServerSettings:</w:t>
      </w:r>
    </w:p>
    <w:p w14:paraId="427FD13E" w14:textId="77777777" w:rsidR="001468C9" w:rsidRPr="001468C9" w:rsidRDefault="001468C9" w:rsidP="001468C9">
      <w:pPr>
        <w:pStyle w:val="Code"/>
        <w:rPr>
          <w:lang w:val="en-IN"/>
        </w:rPr>
      </w:pPr>
      <w:r w:rsidRPr="001468C9">
        <w:rPr>
          <w:lang w:val="en-IN"/>
        </w:rPr>
        <w:t xml:space="preserve">    return ServerSettings(</w:t>
      </w:r>
    </w:p>
    <w:p w14:paraId="3C8AFE8E" w14:textId="77777777" w:rsidR="001468C9" w:rsidRPr="001468C9" w:rsidRDefault="001468C9" w:rsidP="001468C9">
      <w:pPr>
        <w:pStyle w:val="Code"/>
        <w:rPr>
          <w:lang w:val="en-IN"/>
        </w:rPr>
      </w:pPr>
      <w:r w:rsidRPr="001468C9">
        <w:rPr>
          <w:lang w:val="en-IN"/>
        </w:rPr>
        <w:t xml:space="preserve">        enable_filesystem=True,</w:t>
      </w:r>
    </w:p>
    <w:p w14:paraId="3B546EEB" w14:textId="77777777" w:rsidR="001468C9" w:rsidRPr="001468C9" w:rsidRDefault="001468C9" w:rsidP="001468C9">
      <w:pPr>
        <w:pStyle w:val="Code"/>
        <w:rPr>
          <w:lang w:val="en-IN"/>
        </w:rPr>
      </w:pPr>
      <w:r w:rsidRPr="001468C9">
        <w:rPr>
          <w:lang w:val="en-IN"/>
        </w:rPr>
        <w:t xml:space="preserve">        fs_allowed_dirs=(workspace_root,),</w:t>
      </w:r>
    </w:p>
    <w:p w14:paraId="31300557" w14:textId="77777777" w:rsidR="001468C9" w:rsidRPr="001468C9" w:rsidRDefault="001468C9" w:rsidP="001468C9">
      <w:pPr>
        <w:pStyle w:val="Code"/>
        <w:rPr>
          <w:lang w:val="en-IN"/>
        </w:rPr>
      </w:pPr>
      <w:r w:rsidRPr="001468C9">
        <w:rPr>
          <w:lang w:val="en-IN"/>
        </w:rPr>
        <w:t xml:space="preserve">        read_only=True,</w:t>
      </w:r>
    </w:p>
    <w:p w14:paraId="1A499786" w14:textId="77777777" w:rsidR="001468C9" w:rsidRPr="001468C9" w:rsidRDefault="001468C9" w:rsidP="001468C9">
      <w:pPr>
        <w:pStyle w:val="Code"/>
        <w:rPr>
          <w:lang w:val="en-IN"/>
        </w:rPr>
      </w:pPr>
      <w:r w:rsidRPr="001468C9">
        <w:rPr>
          <w:lang w:val="en-IN"/>
        </w:rPr>
        <w:t xml:space="preserve">        enable_github=False,</w:t>
      </w:r>
    </w:p>
    <w:p w14:paraId="1446BD02" w14:textId="77777777" w:rsidR="001468C9" w:rsidRPr="001468C9" w:rsidRDefault="001468C9" w:rsidP="001468C9">
      <w:pPr>
        <w:pStyle w:val="Code"/>
        <w:rPr>
          <w:lang w:val="en-IN"/>
        </w:rPr>
      </w:pPr>
      <w:r w:rsidRPr="001468C9">
        <w:rPr>
          <w:lang w:val="en-IN"/>
        </w:rPr>
        <w:t xml:space="preserve">        enable_browser=False,</w:t>
      </w:r>
    </w:p>
    <w:p w14:paraId="78CDBA95" w14:textId="77777777" w:rsidR="001468C9" w:rsidRPr="001468C9" w:rsidRDefault="001468C9" w:rsidP="001468C9">
      <w:pPr>
        <w:pStyle w:val="Code"/>
        <w:rPr>
          <w:lang w:val="en-IN"/>
        </w:rPr>
      </w:pPr>
      <w:r w:rsidRPr="001468C9">
        <w:rPr>
          <w:lang w:val="en-IN"/>
        </w:rPr>
        <w:t xml:space="preserve">    )  #C</w:t>
      </w:r>
    </w:p>
    <w:p w14:paraId="077BE390" w14:textId="77777777" w:rsidR="001468C9" w:rsidRPr="001468C9" w:rsidRDefault="001468C9" w:rsidP="001468C9">
      <w:pPr>
        <w:pStyle w:val="Code"/>
        <w:rPr>
          <w:lang w:val="en-IN"/>
        </w:rPr>
      </w:pPr>
    </w:p>
    <w:p w14:paraId="36D5C17D" w14:textId="77777777" w:rsidR="001468C9" w:rsidRPr="001468C9" w:rsidRDefault="001468C9" w:rsidP="001468C9">
      <w:pPr>
        <w:pStyle w:val="Code"/>
        <w:rPr>
          <w:lang w:val="en-IN"/>
        </w:rPr>
      </w:pPr>
    </w:p>
    <w:p w14:paraId="416C9866" w14:textId="77777777" w:rsidR="001468C9" w:rsidRPr="001468C9" w:rsidRDefault="001468C9" w:rsidP="001468C9">
      <w:pPr>
        <w:pStyle w:val="Code"/>
        <w:rPr>
          <w:lang w:val="en-IN"/>
        </w:rPr>
      </w:pPr>
      <w:r w:rsidRPr="001468C9">
        <w:rPr>
          <w:lang w:val="en-IN"/>
        </w:rPr>
        <w:t>@pytest.fixture</w:t>
      </w:r>
    </w:p>
    <w:p w14:paraId="7E1F5F89" w14:textId="77777777" w:rsidR="001468C9" w:rsidRPr="001468C9" w:rsidRDefault="001468C9" w:rsidP="001468C9">
      <w:pPr>
        <w:pStyle w:val="Code"/>
        <w:rPr>
          <w:lang w:val="en-IN"/>
        </w:rPr>
      </w:pPr>
      <w:r w:rsidRPr="001468C9">
        <w:rPr>
          <w:lang w:val="en-IN"/>
        </w:rPr>
        <w:lastRenderedPageBreak/>
        <w:t>def mcp_server(server_settings: ServerSettings) -&gt; FastMCP:</w:t>
      </w:r>
    </w:p>
    <w:p w14:paraId="14A10CD9" w14:textId="77777777" w:rsidR="001468C9" w:rsidRPr="001468C9" w:rsidRDefault="001468C9" w:rsidP="001468C9">
      <w:pPr>
        <w:pStyle w:val="Code"/>
        <w:rPr>
          <w:lang w:val="en-IN"/>
        </w:rPr>
      </w:pPr>
      <w:r w:rsidRPr="001468C9">
        <w:rPr>
          <w:lang w:val="en-IN"/>
        </w:rPr>
        <w:t xml:space="preserve">    return create_server(server_settings)  #D</w:t>
      </w:r>
    </w:p>
    <w:p w14:paraId="0176A0E6" w14:textId="77777777" w:rsidR="001468C9" w:rsidRPr="001468C9" w:rsidRDefault="001468C9" w:rsidP="001468C9">
      <w:pPr>
        <w:pStyle w:val="Code"/>
        <w:rPr>
          <w:lang w:val="en-IN"/>
        </w:rPr>
      </w:pPr>
    </w:p>
    <w:p w14:paraId="3F0756A5" w14:textId="77777777" w:rsidR="001468C9" w:rsidRPr="001468C9" w:rsidRDefault="001468C9" w:rsidP="001468C9">
      <w:pPr>
        <w:pStyle w:val="Code"/>
        <w:rPr>
          <w:lang w:val="en-IN"/>
        </w:rPr>
      </w:pPr>
    </w:p>
    <w:p w14:paraId="1793CF89" w14:textId="77777777" w:rsidR="001468C9" w:rsidRPr="001468C9" w:rsidRDefault="001468C9" w:rsidP="001468C9">
      <w:pPr>
        <w:pStyle w:val="Code"/>
        <w:rPr>
          <w:lang w:val="en-IN"/>
        </w:rPr>
      </w:pPr>
      <w:r w:rsidRPr="001468C9">
        <w:rPr>
          <w:lang w:val="en-IN"/>
        </w:rPr>
        <w:t>@pytest.fixture</w:t>
      </w:r>
    </w:p>
    <w:p w14:paraId="1C8D86AD" w14:textId="77777777" w:rsidR="001468C9" w:rsidRPr="001468C9" w:rsidRDefault="001468C9" w:rsidP="001468C9">
      <w:pPr>
        <w:pStyle w:val="Code"/>
        <w:rPr>
          <w:lang w:val="en-IN"/>
        </w:rPr>
      </w:pPr>
      <w:r w:rsidRPr="001468C9">
        <w:rPr>
          <w:lang w:val="en-IN"/>
        </w:rPr>
        <w:t>async def client_session(</w:t>
      </w:r>
    </w:p>
    <w:p w14:paraId="7C744E65" w14:textId="77777777" w:rsidR="001468C9" w:rsidRPr="001468C9" w:rsidRDefault="001468C9" w:rsidP="001468C9">
      <w:pPr>
        <w:pStyle w:val="Code"/>
        <w:rPr>
          <w:lang w:val="en-IN"/>
        </w:rPr>
      </w:pPr>
      <w:r w:rsidRPr="001468C9">
        <w:rPr>
          <w:lang w:val="en-IN"/>
        </w:rPr>
        <w:t xml:space="preserve">    mcp_server: FastMCP,</w:t>
      </w:r>
    </w:p>
    <w:p w14:paraId="14F077B3" w14:textId="77777777" w:rsidR="001468C9" w:rsidRPr="001468C9" w:rsidRDefault="001468C9" w:rsidP="001468C9">
      <w:pPr>
        <w:pStyle w:val="Code"/>
        <w:rPr>
          <w:lang w:val="en-IN"/>
        </w:rPr>
      </w:pPr>
      <w:r w:rsidRPr="001468C9">
        <w:rPr>
          <w:lang w:val="en-IN"/>
        </w:rPr>
        <w:t>) -&gt; AsyncIterator[ClientSession]:</w:t>
      </w:r>
    </w:p>
    <w:p w14:paraId="682CBD01" w14:textId="77777777" w:rsidR="001468C9" w:rsidRPr="001468C9" w:rsidRDefault="001468C9" w:rsidP="001468C9">
      <w:pPr>
        <w:pStyle w:val="Code"/>
        <w:rPr>
          <w:lang w:val="en-IN"/>
        </w:rPr>
      </w:pPr>
      <w:r w:rsidRPr="001468C9">
        <w:rPr>
          <w:lang w:val="en-IN"/>
        </w:rPr>
        <w:t xml:space="preserve">    async with create_connected_server_and_client_session(</w:t>
      </w:r>
    </w:p>
    <w:p w14:paraId="175BCB4C" w14:textId="77777777" w:rsidR="001468C9" w:rsidRPr="001468C9" w:rsidRDefault="001468C9" w:rsidP="001468C9">
      <w:pPr>
        <w:pStyle w:val="Code"/>
        <w:rPr>
          <w:lang w:val="en-IN"/>
        </w:rPr>
      </w:pPr>
      <w:r w:rsidRPr="001468C9">
        <w:rPr>
          <w:lang w:val="en-IN"/>
        </w:rPr>
        <w:t xml:space="preserve">        mcp_server,</w:t>
      </w:r>
    </w:p>
    <w:p w14:paraId="3792E6B8" w14:textId="77777777" w:rsidR="001468C9" w:rsidRPr="001468C9" w:rsidRDefault="001468C9" w:rsidP="001468C9">
      <w:pPr>
        <w:pStyle w:val="Code"/>
        <w:rPr>
          <w:lang w:val="en-IN"/>
        </w:rPr>
      </w:pPr>
      <w:r w:rsidRPr="001468C9">
        <w:rPr>
          <w:lang w:val="en-IN"/>
        </w:rPr>
        <w:t xml:space="preserve">        raise_exceptions=True,</w:t>
      </w:r>
    </w:p>
    <w:p w14:paraId="19A9FEF5" w14:textId="77777777" w:rsidR="001468C9" w:rsidRPr="001468C9" w:rsidRDefault="001468C9" w:rsidP="001468C9">
      <w:pPr>
        <w:pStyle w:val="Code"/>
        <w:rPr>
          <w:lang w:val="en-IN"/>
        </w:rPr>
      </w:pPr>
      <w:r w:rsidRPr="001468C9">
        <w:rPr>
          <w:lang w:val="en-IN"/>
        </w:rPr>
        <w:t xml:space="preserve">    ) as session:  #E</w:t>
      </w:r>
    </w:p>
    <w:p w14:paraId="29A6B5E0" w14:textId="77777777" w:rsidR="001468C9" w:rsidRPr="001468C9" w:rsidRDefault="001468C9" w:rsidP="001468C9">
      <w:pPr>
        <w:pStyle w:val="Code"/>
        <w:rPr>
          <w:lang w:val="en-IN"/>
        </w:rPr>
      </w:pPr>
      <w:r w:rsidRPr="001468C9">
        <w:rPr>
          <w:lang w:val="en-IN"/>
        </w:rPr>
        <w:t xml:space="preserve">        yield session</w:t>
      </w:r>
    </w:p>
    <w:p w14:paraId="37DE1E28" w14:textId="319F8184" w:rsidR="0080730B" w:rsidRDefault="0080730B" w:rsidP="001F6411">
      <w:pPr>
        <w:pStyle w:val="Code"/>
      </w:pPr>
    </w:p>
    <w:p w14:paraId="5F37C410" w14:textId="77777777" w:rsidR="0080730B" w:rsidRDefault="0080730B" w:rsidP="0080730B">
      <w:pPr>
        <w:pStyle w:val="Code"/>
      </w:pPr>
    </w:p>
    <w:p w14:paraId="52250436" w14:textId="29E54152" w:rsidR="006B3008" w:rsidRDefault="00B37A26" w:rsidP="0080730B">
      <w:pPr>
        <w:pStyle w:val="CodeAnnotation"/>
      </w:pPr>
      <w:r w:rsidRPr="00B37A26">
        <w:t>#A Keep asynchronous tests on one backend.</w:t>
      </w:r>
      <w:r w:rsidRPr="00B37A26">
        <w:br/>
        <w:t>#B Use a temporary project tree instead of the developer’s real filesystem.</w:t>
      </w:r>
      <w:r w:rsidRPr="00B37A26">
        <w:br/>
        <w:t>#C Keep optional integrations disabled in the default suite.</w:t>
      </w:r>
      <w:r w:rsidRPr="00B37A26">
        <w:br/>
        <w:t>#D Build the server through the Chapter 4 composition root.</w:t>
      </w:r>
      <w:r w:rsidRPr="00B37A26">
        <w:br/>
        <w:t>#E Use the SDK in-memory path instead of stdio, HTTP, Inspector, or a host.</w:t>
      </w:r>
    </w:p>
    <w:p w14:paraId="54A5CE80" w14:textId="3909C8C2" w:rsidR="006B3008" w:rsidRDefault="006B3008" w:rsidP="006B3008">
      <w:pPr>
        <w:pStyle w:val="CodeAnnotation"/>
        <w:rPr>
          <w:noProof/>
          <w:snapToGrid w:val="0"/>
        </w:rPr>
      </w:pPr>
    </w:p>
    <w:p w14:paraId="3EFC0C9D" w14:textId="4FC13212" w:rsidR="006B3008" w:rsidRPr="006B3008" w:rsidRDefault="0080730B" w:rsidP="006B3008">
      <w:pPr>
        <w:pStyle w:val="Body1"/>
        <w:rPr>
          <w:noProof/>
          <w:snapToGrid w:val="0"/>
        </w:rPr>
      </w:pPr>
      <w:r w:rsidRPr="0080730B">
        <w:rPr>
          <w:noProof/>
          <w:snapToGrid w:val="0"/>
        </w:rPr>
        <w:t xml:space="preserve">The fixture hides the SDK wiring. Individual tests receive only </w:t>
      </w:r>
      <w:r w:rsidRPr="0080730B">
        <w:rPr>
          <w:rStyle w:val="CodeinText"/>
        </w:rPr>
        <w:t>client_session</w:t>
      </w:r>
      <w:r w:rsidRPr="0080730B">
        <w:rPr>
          <w:noProof/>
          <w:snapToGrid w:val="0"/>
        </w:rPr>
        <w:t xml:space="preserve"> and </w:t>
      </w:r>
      <w:r w:rsidRPr="0080730B">
        <w:rPr>
          <w:rStyle w:val="CodeinText"/>
        </w:rPr>
        <w:t>workspace_root</w:t>
      </w:r>
      <w:r w:rsidRPr="0080730B">
        <w:rPr>
          <w:noProof/>
          <w:snapToGrid w:val="0"/>
        </w:rPr>
        <w:t>, which keeps the tests focused on protocol-visible behavior instead of transport setup.</w:t>
      </w:r>
    </w:p>
    <w:p w14:paraId="667CC74A" w14:textId="51EC198F" w:rsidR="006B3008" w:rsidRPr="006B3008" w:rsidRDefault="006B3008" w:rsidP="006B3008">
      <w:pPr>
        <w:pStyle w:val="CodeAnnotation"/>
        <w:ind w:left="432"/>
        <w:rPr>
          <w:bCs/>
          <w:noProof/>
          <w:snapToGrid w:val="0"/>
        </w:rPr>
      </w:pPr>
    </w:p>
    <w:p w14:paraId="4A04D344" w14:textId="75271A16" w:rsidR="006B3008" w:rsidRDefault="00B37A26" w:rsidP="006B3008">
      <w:pPr>
        <w:pStyle w:val="Body"/>
        <w:rPr>
          <w:noProof/>
          <w:snapToGrid w:val="0"/>
        </w:rPr>
      </w:pPr>
      <w:r w:rsidRPr="00B37A26">
        <w:rPr>
          <w:noProof/>
          <w:snapToGrid w:val="0"/>
        </w:rPr>
        <w:t>Before crossing the MCP boundary, pin down the helper behavior that the filesystem tools depend on. These tests stay inside the package and should fail earlier than any protocol-level assertion.</w:t>
      </w:r>
    </w:p>
    <w:p w14:paraId="47E58D13" w14:textId="3C461383" w:rsidR="00B37A26" w:rsidRDefault="00B37A26" w:rsidP="00B37A26">
      <w:pPr>
        <w:pStyle w:val="CodeListingCaption"/>
        <w:rPr>
          <w:noProof/>
          <w:snapToGrid w:val="0"/>
        </w:rPr>
      </w:pPr>
      <w:r w:rsidRPr="00B37A26">
        <w:rPr>
          <w:noProof/>
          <w:snapToGrid w:val="0"/>
        </w:rPr>
        <w:t xml:space="preserve">Listing 5.2 </w:t>
      </w:r>
      <w:r w:rsidR="0022740E" w:rsidRPr="0022740E">
        <w:rPr>
          <w:noProof/>
          <w:snapToGrid w:val="0"/>
        </w:rPr>
        <w:t>Excerpt from helper and normalizer tests inside the package boundary</w:t>
      </w:r>
    </w:p>
    <w:p w14:paraId="06DDA571" w14:textId="77777777" w:rsidR="0022740E" w:rsidRPr="0022740E" w:rsidRDefault="0022740E" w:rsidP="0022740E">
      <w:pPr>
        <w:pStyle w:val="Code"/>
        <w:rPr>
          <w:lang w:val="en-IN"/>
        </w:rPr>
      </w:pPr>
      <w:r w:rsidRPr="0022740E">
        <w:rPr>
          <w:lang w:val="en-IN"/>
        </w:rPr>
        <w:t># tests/test_helpers_and_normalizers.py</w:t>
      </w:r>
    </w:p>
    <w:p w14:paraId="00208AB0" w14:textId="77777777" w:rsidR="0022740E" w:rsidRPr="0022740E" w:rsidRDefault="0022740E" w:rsidP="0022740E">
      <w:pPr>
        <w:pStyle w:val="Code"/>
        <w:rPr>
          <w:lang w:val="en-IN"/>
        </w:rPr>
      </w:pPr>
    </w:p>
    <w:p w14:paraId="7B7542F9" w14:textId="77777777" w:rsidR="0022740E" w:rsidRPr="0022740E" w:rsidRDefault="0022740E" w:rsidP="0022740E">
      <w:pPr>
        <w:pStyle w:val="Code"/>
        <w:rPr>
          <w:lang w:val="en-IN"/>
        </w:rPr>
      </w:pPr>
      <w:r w:rsidRPr="0022740E">
        <w:rPr>
          <w:lang w:val="en-IN"/>
        </w:rPr>
        <w:t>from pathlib import Path</w:t>
      </w:r>
    </w:p>
    <w:p w14:paraId="5C973DC6" w14:textId="77777777" w:rsidR="0022740E" w:rsidRPr="0022740E" w:rsidRDefault="0022740E" w:rsidP="0022740E">
      <w:pPr>
        <w:pStyle w:val="Code"/>
        <w:rPr>
          <w:lang w:val="en-IN"/>
        </w:rPr>
      </w:pPr>
    </w:p>
    <w:p w14:paraId="3129ABC6" w14:textId="77777777" w:rsidR="0022740E" w:rsidRPr="0022740E" w:rsidRDefault="0022740E" w:rsidP="0022740E">
      <w:pPr>
        <w:pStyle w:val="Code"/>
        <w:rPr>
          <w:lang w:val="en-IN"/>
        </w:rPr>
      </w:pPr>
      <w:r w:rsidRPr="0022740E">
        <w:rPr>
          <w:lang w:val="en-IN"/>
        </w:rPr>
        <w:t>import pytest</w:t>
      </w:r>
    </w:p>
    <w:p w14:paraId="26AF926A" w14:textId="77777777" w:rsidR="0022740E" w:rsidRPr="0022740E" w:rsidRDefault="0022740E" w:rsidP="0022740E">
      <w:pPr>
        <w:pStyle w:val="Code"/>
        <w:rPr>
          <w:lang w:val="en-IN"/>
        </w:rPr>
      </w:pPr>
    </w:p>
    <w:p w14:paraId="3890AAED" w14:textId="77777777" w:rsidR="0022740E" w:rsidRPr="0022740E" w:rsidRDefault="0022740E" w:rsidP="0022740E">
      <w:pPr>
        <w:pStyle w:val="Code"/>
        <w:rPr>
          <w:lang w:val="en-IN"/>
        </w:rPr>
      </w:pPr>
      <w:r w:rsidRPr="0022740E">
        <w:rPr>
          <w:lang w:val="en-IN"/>
        </w:rPr>
        <w:t>from build_an_mcp_server.fs_utils import resolve_and_validate</w:t>
      </w:r>
    </w:p>
    <w:p w14:paraId="20FA0557" w14:textId="77777777" w:rsidR="0022740E" w:rsidRPr="0022740E" w:rsidRDefault="0022740E" w:rsidP="0022740E">
      <w:pPr>
        <w:pStyle w:val="Code"/>
        <w:rPr>
          <w:lang w:val="en-IN"/>
        </w:rPr>
      </w:pPr>
      <w:r w:rsidRPr="0022740E">
        <w:rPr>
          <w:lang w:val="en-IN"/>
        </w:rPr>
        <w:t>from build_an_mcp_server.normalizers import map_text_file</w:t>
      </w:r>
    </w:p>
    <w:p w14:paraId="32AB99C5" w14:textId="77777777" w:rsidR="0022740E" w:rsidRPr="0022740E" w:rsidRDefault="0022740E" w:rsidP="0022740E">
      <w:pPr>
        <w:pStyle w:val="Code"/>
        <w:rPr>
          <w:lang w:val="en-IN"/>
        </w:rPr>
      </w:pPr>
    </w:p>
    <w:p w14:paraId="7C36F91F" w14:textId="77777777" w:rsidR="0022740E" w:rsidRPr="0022740E" w:rsidRDefault="0022740E" w:rsidP="0022740E">
      <w:pPr>
        <w:pStyle w:val="Code"/>
        <w:rPr>
          <w:lang w:val="en-IN"/>
        </w:rPr>
      </w:pPr>
    </w:p>
    <w:p w14:paraId="6400234E" w14:textId="77777777" w:rsidR="0022740E" w:rsidRPr="0022740E" w:rsidRDefault="0022740E" w:rsidP="0022740E">
      <w:pPr>
        <w:pStyle w:val="Code"/>
        <w:rPr>
          <w:lang w:val="en-IN"/>
        </w:rPr>
      </w:pPr>
      <w:r w:rsidRPr="0022740E">
        <w:rPr>
          <w:lang w:val="en-IN"/>
        </w:rPr>
        <w:t>def test_resolve_and_validate_accepts_file_inside_root(</w:t>
      </w:r>
    </w:p>
    <w:p w14:paraId="745749B7" w14:textId="77777777" w:rsidR="0022740E" w:rsidRPr="0022740E" w:rsidRDefault="0022740E" w:rsidP="0022740E">
      <w:pPr>
        <w:pStyle w:val="Code"/>
        <w:rPr>
          <w:lang w:val="en-IN"/>
        </w:rPr>
      </w:pPr>
      <w:r w:rsidRPr="0022740E">
        <w:rPr>
          <w:lang w:val="en-IN"/>
        </w:rPr>
        <w:t xml:space="preserve">    workspace_root: Path,</w:t>
      </w:r>
    </w:p>
    <w:p w14:paraId="53B3DE47" w14:textId="77777777" w:rsidR="0022740E" w:rsidRPr="0022740E" w:rsidRDefault="0022740E" w:rsidP="0022740E">
      <w:pPr>
        <w:pStyle w:val="Code"/>
        <w:rPr>
          <w:lang w:val="en-IN"/>
        </w:rPr>
      </w:pPr>
      <w:r w:rsidRPr="0022740E">
        <w:rPr>
          <w:lang w:val="en-IN"/>
        </w:rPr>
        <w:t>) -&gt; None:</w:t>
      </w:r>
    </w:p>
    <w:p w14:paraId="366319BE" w14:textId="77777777" w:rsidR="0022740E" w:rsidRPr="0022740E" w:rsidRDefault="0022740E" w:rsidP="0022740E">
      <w:pPr>
        <w:pStyle w:val="Code"/>
        <w:rPr>
          <w:lang w:val="en-IN"/>
        </w:rPr>
      </w:pPr>
      <w:r w:rsidRPr="0022740E">
        <w:rPr>
          <w:lang w:val="en-IN"/>
        </w:rPr>
        <w:t xml:space="preserve">    target = workspace_root / "readme.md"</w:t>
      </w:r>
    </w:p>
    <w:p w14:paraId="12DF6099" w14:textId="77777777" w:rsidR="0022740E" w:rsidRPr="0022740E" w:rsidRDefault="0022740E" w:rsidP="0022740E">
      <w:pPr>
        <w:pStyle w:val="Code"/>
        <w:rPr>
          <w:lang w:val="en-IN"/>
        </w:rPr>
      </w:pPr>
    </w:p>
    <w:p w14:paraId="1E898781" w14:textId="77777777" w:rsidR="0022740E" w:rsidRPr="0022740E" w:rsidRDefault="0022740E" w:rsidP="0022740E">
      <w:pPr>
        <w:pStyle w:val="Code"/>
        <w:rPr>
          <w:lang w:val="en-IN"/>
        </w:rPr>
      </w:pPr>
      <w:r w:rsidRPr="0022740E">
        <w:rPr>
          <w:lang w:val="en-IN"/>
        </w:rPr>
        <w:t xml:space="preserve">    resolved = resolve_and_validate(target, (workspace_root,))</w:t>
      </w:r>
    </w:p>
    <w:p w14:paraId="1D202300" w14:textId="77777777" w:rsidR="0022740E" w:rsidRPr="0022740E" w:rsidRDefault="0022740E" w:rsidP="0022740E">
      <w:pPr>
        <w:pStyle w:val="Code"/>
        <w:rPr>
          <w:lang w:val="en-IN"/>
        </w:rPr>
      </w:pPr>
    </w:p>
    <w:p w14:paraId="74EB873F" w14:textId="77777777" w:rsidR="0022740E" w:rsidRPr="0022740E" w:rsidRDefault="0022740E" w:rsidP="0022740E">
      <w:pPr>
        <w:pStyle w:val="Code"/>
        <w:rPr>
          <w:lang w:val="en-IN"/>
        </w:rPr>
      </w:pPr>
      <w:r w:rsidRPr="0022740E">
        <w:rPr>
          <w:lang w:val="en-IN"/>
        </w:rPr>
        <w:t xml:space="preserve">    assert resolved == target.resolve()  #A</w:t>
      </w:r>
    </w:p>
    <w:p w14:paraId="0AB06A56" w14:textId="77777777" w:rsidR="0022740E" w:rsidRPr="0022740E" w:rsidRDefault="0022740E" w:rsidP="0022740E">
      <w:pPr>
        <w:pStyle w:val="Code"/>
        <w:rPr>
          <w:lang w:val="en-IN"/>
        </w:rPr>
      </w:pPr>
    </w:p>
    <w:p w14:paraId="2CEC0ED4" w14:textId="77777777" w:rsidR="0022740E" w:rsidRPr="0022740E" w:rsidRDefault="0022740E" w:rsidP="0022740E">
      <w:pPr>
        <w:pStyle w:val="Code"/>
        <w:rPr>
          <w:lang w:val="en-IN"/>
        </w:rPr>
      </w:pPr>
    </w:p>
    <w:p w14:paraId="7701AD95" w14:textId="77777777" w:rsidR="0022740E" w:rsidRPr="0022740E" w:rsidRDefault="0022740E" w:rsidP="0022740E">
      <w:pPr>
        <w:pStyle w:val="Code"/>
        <w:rPr>
          <w:lang w:val="en-IN"/>
        </w:rPr>
      </w:pPr>
      <w:r w:rsidRPr="0022740E">
        <w:rPr>
          <w:lang w:val="en-IN"/>
        </w:rPr>
        <w:t>def test_resolve_and_validate_rejects_path_outside_root(</w:t>
      </w:r>
    </w:p>
    <w:p w14:paraId="166D33C7" w14:textId="77777777" w:rsidR="0022740E" w:rsidRPr="0022740E" w:rsidRDefault="0022740E" w:rsidP="0022740E">
      <w:pPr>
        <w:pStyle w:val="Code"/>
        <w:rPr>
          <w:lang w:val="en-IN"/>
        </w:rPr>
      </w:pPr>
      <w:r w:rsidRPr="0022740E">
        <w:rPr>
          <w:lang w:val="en-IN"/>
        </w:rPr>
        <w:t xml:space="preserve">    workspace_root: Path,</w:t>
      </w:r>
    </w:p>
    <w:p w14:paraId="76681C80" w14:textId="77777777" w:rsidR="0022740E" w:rsidRPr="0022740E" w:rsidRDefault="0022740E" w:rsidP="0022740E">
      <w:pPr>
        <w:pStyle w:val="Code"/>
        <w:rPr>
          <w:lang w:val="en-IN"/>
        </w:rPr>
      </w:pPr>
      <w:r w:rsidRPr="0022740E">
        <w:rPr>
          <w:lang w:val="en-IN"/>
        </w:rPr>
        <w:t xml:space="preserve">    tmp_path: Path,</w:t>
      </w:r>
    </w:p>
    <w:p w14:paraId="131A5815" w14:textId="77777777" w:rsidR="0022740E" w:rsidRPr="0022740E" w:rsidRDefault="0022740E" w:rsidP="0022740E">
      <w:pPr>
        <w:pStyle w:val="Code"/>
        <w:rPr>
          <w:lang w:val="en-IN"/>
        </w:rPr>
      </w:pPr>
      <w:r w:rsidRPr="0022740E">
        <w:rPr>
          <w:lang w:val="en-IN"/>
        </w:rPr>
        <w:t>) -&gt; None:</w:t>
      </w:r>
    </w:p>
    <w:p w14:paraId="74B1E196" w14:textId="77777777" w:rsidR="0022740E" w:rsidRPr="0022740E" w:rsidRDefault="0022740E" w:rsidP="0022740E">
      <w:pPr>
        <w:pStyle w:val="Code"/>
        <w:rPr>
          <w:lang w:val="en-IN"/>
        </w:rPr>
      </w:pPr>
      <w:r w:rsidRPr="0022740E">
        <w:rPr>
          <w:lang w:val="en-IN"/>
        </w:rPr>
        <w:lastRenderedPageBreak/>
        <w:t xml:space="preserve">    outside = tmp_path / "outside.txt"</w:t>
      </w:r>
    </w:p>
    <w:p w14:paraId="67282E07" w14:textId="77777777" w:rsidR="0022740E" w:rsidRPr="0022740E" w:rsidRDefault="0022740E" w:rsidP="0022740E">
      <w:pPr>
        <w:pStyle w:val="Code"/>
        <w:rPr>
          <w:lang w:val="en-IN"/>
        </w:rPr>
      </w:pPr>
      <w:r w:rsidRPr="0022740E">
        <w:rPr>
          <w:lang w:val="en-IN"/>
        </w:rPr>
        <w:t xml:space="preserve">    outside.write_text("secret\n", encoding="utf-8")</w:t>
      </w:r>
    </w:p>
    <w:p w14:paraId="0B7AAA2C" w14:textId="77777777" w:rsidR="0022740E" w:rsidRPr="0022740E" w:rsidRDefault="0022740E" w:rsidP="0022740E">
      <w:pPr>
        <w:pStyle w:val="Code"/>
        <w:rPr>
          <w:lang w:val="en-IN"/>
        </w:rPr>
      </w:pPr>
    </w:p>
    <w:p w14:paraId="7BDF1579" w14:textId="77777777" w:rsidR="0022740E" w:rsidRPr="0022740E" w:rsidRDefault="0022740E" w:rsidP="0022740E">
      <w:pPr>
        <w:pStyle w:val="Code"/>
        <w:rPr>
          <w:lang w:val="en-IN"/>
        </w:rPr>
      </w:pPr>
      <w:r w:rsidRPr="0022740E">
        <w:rPr>
          <w:lang w:val="en-IN"/>
        </w:rPr>
        <w:t xml:space="preserve">    with pytest.raises(ValueError, match="outside the allowed"):</w:t>
      </w:r>
    </w:p>
    <w:p w14:paraId="3847CBB4" w14:textId="77777777" w:rsidR="0022740E" w:rsidRPr="0022740E" w:rsidRDefault="0022740E" w:rsidP="0022740E">
      <w:pPr>
        <w:pStyle w:val="Code"/>
        <w:rPr>
          <w:lang w:val="en-IN"/>
        </w:rPr>
      </w:pPr>
      <w:r w:rsidRPr="0022740E">
        <w:rPr>
          <w:lang w:val="en-IN"/>
        </w:rPr>
        <w:t xml:space="preserve">        resolve_and_validate(outside, (workspace_root,))  #B</w:t>
      </w:r>
    </w:p>
    <w:p w14:paraId="355E7EE6" w14:textId="77777777" w:rsidR="0022740E" w:rsidRPr="0022740E" w:rsidRDefault="0022740E" w:rsidP="0022740E">
      <w:pPr>
        <w:pStyle w:val="Code"/>
        <w:rPr>
          <w:lang w:val="en-IN"/>
        </w:rPr>
      </w:pPr>
    </w:p>
    <w:p w14:paraId="0537147A" w14:textId="77777777" w:rsidR="0022740E" w:rsidRPr="0022740E" w:rsidRDefault="0022740E" w:rsidP="0022740E">
      <w:pPr>
        <w:pStyle w:val="Code"/>
        <w:rPr>
          <w:lang w:val="en-IN"/>
        </w:rPr>
      </w:pPr>
    </w:p>
    <w:p w14:paraId="2D193469" w14:textId="77777777" w:rsidR="0022740E" w:rsidRPr="0022740E" w:rsidRDefault="0022740E" w:rsidP="0022740E">
      <w:pPr>
        <w:pStyle w:val="Code"/>
        <w:rPr>
          <w:lang w:val="en-IN"/>
        </w:rPr>
      </w:pPr>
      <w:r w:rsidRPr="0022740E">
        <w:rPr>
          <w:lang w:val="en-IN"/>
        </w:rPr>
        <w:t>def test_resolve_and_validate_rejects_symlink_escape(</w:t>
      </w:r>
    </w:p>
    <w:p w14:paraId="3AFC5A70" w14:textId="77777777" w:rsidR="0022740E" w:rsidRPr="0022740E" w:rsidRDefault="0022740E" w:rsidP="0022740E">
      <w:pPr>
        <w:pStyle w:val="Code"/>
        <w:rPr>
          <w:lang w:val="en-IN"/>
        </w:rPr>
      </w:pPr>
      <w:r w:rsidRPr="0022740E">
        <w:rPr>
          <w:lang w:val="en-IN"/>
        </w:rPr>
        <w:t xml:space="preserve">    workspace_root: Path,</w:t>
      </w:r>
    </w:p>
    <w:p w14:paraId="7E2660A9" w14:textId="77777777" w:rsidR="0022740E" w:rsidRPr="0022740E" w:rsidRDefault="0022740E" w:rsidP="0022740E">
      <w:pPr>
        <w:pStyle w:val="Code"/>
        <w:rPr>
          <w:lang w:val="en-IN"/>
        </w:rPr>
      </w:pPr>
      <w:r w:rsidRPr="0022740E">
        <w:rPr>
          <w:lang w:val="en-IN"/>
        </w:rPr>
        <w:t xml:space="preserve">    tmp_path: Path,</w:t>
      </w:r>
    </w:p>
    <w:p w14:paraId="21573BC4" w14:textId="77777777" w:rsidR="0022740E" w:rsidRPr="0022740E" w:rsidRDefault="0022740E" w:rsidP="0022740E">
      <w:pPr>
        <w:pStyle w:val="Code"/>
        <w:rPr>
          <w:lang w:val="en-IN"/>
        </w:rPr>
      </w:pPr>
      <w:r w:rsidRPr="0022740E">
        <w:rPr>
          <w:lang w:val="en-IN"/>
        </w:rPr>
        <w:t>) -&gt; None:</w:t>
      </w:r>
    </w:p>
    <w:p w14:paraId="2A9C9829" w14:textId="77777777" w:rsidR="0022740E" w:rsidRPr="0022740E" w:rsidRDefault="0022740E" w:rsidP="0022740E">
      <w:pPr>
        <w:pStyle w:val="Code"/>
        <w:rPr>
          <w:lang w:val="en-IN"/>
        </w:rPr>
      </w:pPr>
      <w:r w:rsidRPr="0022740E">
        <w:rPr>
          <w:lang w:val="en-IN"/>
        </w:rPr>
        <w:t xml:space="preserve">    outside = tmp_path / "outside.txt"</w:t>
      </w:r>
    </w:p>
    <w:p w14:paraId="54861B16" w14:textId="77777777" w:rsidR="0022740E" w:rsidRPr="0022740E" w:rsidRDefault="0022740E" w:rsidP="0022740E">
      <w:pPr>
        <w:pStyle w:val="Code"/>
        <w:rPr>
          <w:lang w:val="en-IN"/>
        </w:rPr>
      </w:pPr>
      <w:r w:rsidRPr="0022740E">
        <w:rPr>
          <w:lang w:val="en-IN"/>
        </w:rPr>
        <w:t xml:space="preserve">    outside.write_text("secret\n", encoding="utf-8")</w:t>
      </w:r>
    </w:p>
    <w:p w14:paraId="37C9EBB1" w14:textId="77777777" w:rsidR="0022740E" w:rsidRPr="0022740E" w:rsidRDefault="0022740E" w:rsidP="0022740E">
      <w:pPr>
        <w:pStyle w:val="Code"/>
        <w:rPr>
          <w:lang w:val="en-IN"/>
        </w:rPr>
      </w:pPr>
    </w:p>
    <w:p w14:paraId="5863B0D4" w14:textId="77777777" w:rsidR="0022740E" w:rsidRPr="0022740E" w:rsidRDefault="0022740E" w:rsidP="0022740E">
      <w:pPr>
        <w:pStyle w:val="Code"/>
        <w:rPr>
          <w:lang w:val="en-IN"/>
        </w:rPr>
      </w:pPr>
      <w:r w:rsidRPr="0022740E">
        <w:rPr>
          <w:lang w:val="en-IN"/>
        </w:rPr>
        <w:t xml:space="preserve">    link = workspace_root / "linked-outside.txt"</w:t>
      </w:r>
    </w:p>
    <w:p w14:paraId="03839275" w14:textId="77777777" w:rsidR="0022740E" w:rsidRPr="0022740E" w:rsidRDefault="0022740E" w:rsidP="0022740E">
      <w:pPr>
        <w:pStyle w:val="Code"/>
        <w:rPr>
          <w:lang w:val="en-IN"/>
        </w:rPr>
      </w:pPr>
      <w:r w:rsidRPr="0022740E">
        <w:rPr>
          <w:lang w:val="en-IN"/>
        </w:rPr>
        <w:t xml:space="preserve">    try:</w:t>
      </w:r>
    </w:p>
    <w:p w14:paraId="69963305" w14:textId="77777777" w:rsidR="0022740E" w:rsidRPr="0022740E" w:rsidRDefault="0022740E" w:rsidP="0022740E">
      <w:pPr>
        <w:pStyle w:val="Code"/>
        <w:rPr>
          <w:lang w:val="en-IN"/>
        </w:rPr>
      </w:pPr>
      <w:r w:rsidRPr="0022740E">
        <w:rPr>
          <w:lang w:val="en-IN"/>
        </w:rPr>
        <w:t xml:space="preserve">        link.symlink_to(outside)</w:t>
      </w:r>
    </w:p>
    <w:p w14:paraId="42304093" w14:textId="77777777" w:rsidR="0022740E" w:rsidRPr="0022740E" w:rsidRDefault="0022740E" w:rsidP="0022740E">
      <w:pPr>
        <w:pStyle w:val="Code"/>
        <w:rPr>
          <w:lang w:val="en-IN"/>
        </w:rPr>
      </w:pPr>
      <w:r w:rsidRPr="0022740E">
        <w:rPr>
          <w:lang w:val="en-IN"/>
        </w:rPr>
        <w:t xml:space="preserve">    except (OSError, NotImplementedError) as exc:</w:t>
      </w:r>
    </w:p>
    <w:p w14:paraId="502A279C" w14:textId="77777777" w:rsidR="0022740E" w:rsidRPr="0022740E" w:rsidRDefault="0022740E" w:rsidP="0022740E">
      <w:pPr>
        <w:pStyle w:val="Code"/>
        <w:rPr>
          <w:lang w:val="en-IN"/>
        </w:rPr>
      </w:pPr>
      <w:r w:rsidRPr="0022740E">
        <w:rPr>
          <w:lang w:val="en-IN"/>
        </w:rPr>
        <w:t xml:space="preserve">        pytest.skip(f"symlink creation is not available: {exc}")  #C</w:t>
      </w:r>
    </w:p>
    <w:p w14:paraId="7C3E6E33" w14:textId="77777777" w:rsidR="0022740E" w:rsidRPr="0022740E" w:rsidRDefault="0022740E" w:rsidP="0022740E">
      <w:pPr>
        <w:pStyle w:val="Code"/>
        <w:rPr>
          <w:lang w:val="en-IN"/>
        </w:rPr>
      </w:pPr>
    </w:p>
    <w:p w14:paraId="02169544" w14:textId="77777777" w:rsidR="0022740E" w:rsidRPr="0022740E" w:rsidRDefault="0022740E" w:rsidP="0022740E">
      <w:pPr>
        <w:pStyle w:val="Code"/>
        <w:rPr>
          <w:lang w:val="en-IN"/>
        </w:rPr>
      </w:pPr>
      <w:r w:rsidRPr="0022740E">
        <w:rPr>
          <w:lang w:val="en-IN"/>
        </w:rPr>
        <w:t xml:space="preserve">    with pytest.raises(ValueError, match="outside the allowed"):</w:t>
      </w:r>
    </w:p>
    <w:p w14:paraId="3768F332" w14:textId="77777777" w:rsidR="0022740E" w:rsidRPr="0022740E" w:rsidRDefault="0022740E" w:rsidP="0022740E">
      <w:pPr>
        <w:pStyle w:val="Code"/>
        <w:rPr>
          <w:lang w:val="en-IN"/>
        </w:rPr>
      </w:pPr>
      <w:r w:rsidRPr="0022740E">
        <w:rPr>
          <w:lang w:val="en-IN"/>
        </w:rPr>
        <w:t xml:space="preserve">        resolve_and_validate(link, (workspace_root,))</w:t>
      </w:r>
    </w:p>
    <w:p w14:paraId="5046A66C" w14:textId="77777777" w:rsidR="0022740E" w:rsidRPr="0022740E" w:rsidRDefault="0022740E" w:rsidP="0022740E">
      <w:pPr>
        <w:pStyle w:val="Code"/>
        <w:rPr>
          <w:lang w:val="en-IN"/>
        </w:rPr>
      </w:pPr>
    </w:p>
    <w:p w14:paraId="416B653C" w14:textId="77777777" w:rsidR="0022740E" w:rsidRPr="0022740E" w:rsidRDefault="0022740E" w:rsidP="0022740E">
      <w:pPr>
        <w:pStyle w:val="Code"/>
        <w:rPr>
          <w:lang w:val="en-IN"/>
        </w:rPr>
      </w:pPr>
    </w:p>
    <w:p w14:paraId="50178D22" w14:textId="77777777" w:rsidR="0022740E" w:rsidRPr="0022740E" w:rsidRDefault="0022740E" w:rsidP="0022740E">
      <w:pPr>
        <w:pStyle w:val="Code"/>
        <w:rPr>
          <w:lang w:val="en-IN"/>
        </w:rPr>
      </w:pPr>
      <w:r w:rsidRPr="0022740E">
        <w:rPr>
          <w:lang w:val="en-IN"/>
        </w:rPr>
        <w:t>def test_map_text_file_returns_stable_shape(</w:t>
      </w:r>
    </w:p>
    <w:p w14:paraId="328E1F21" w14:textId="77777777" w:rsidR="0022740E" w:rsidRPr="0022740E" w:rsidRDefault="0022740E" w:rsidP="0022740E">
      <w:pPr>
        <w:pStyle w:val="Code"/>
        <w:rPr>
          <w:lang w:val="en-IN"/>
        </w:rPr>
      </w:pPr>
      <w:r w:rsidRPr="0022740E">
        <w:rPr>
          <w:lang w:val="en-IN"/>
        </w:rPr>
        <w:t xml:space="preserve">    workspace_root: Path,</w:t>
      </w:r>
    </w:p>
    <w:p w14:paraId="114CFD4C" w14:textId="77777777" w:rsidR="0022740E" w:rsidRPr="0022740E" w:rsidRDefault="0022740E" w:rsidP="0022740E">
      <w:pPr>
        <w:pStyle w:val="Code"/>
        <w:rPr>
          <w:lang w:val="en-IN"/>
        </w:rPr>
      </w:pPr>
      <w:r w:rsidRPr="0022740E">
        <w:rPr>
          <w:lang w:val="en-IN"/>
        </w:rPr>
        <w:t>) -&gt; None:</w:t>
      </w:r>
    </w:p>
    <w:p w14:paraId="519E0AF3" w14:textId="77777777" w:rsidR="0022740E" w:rsidRPr="0022740E" w:rsidRDefault="0022740E" w:rsidP="0022740E">
      <w:pPr>
        <w:pStyle w:val="Code"/>
        <w:rPr>
          <w:lang w:val="en-IN"/>
        </w:rPr>
      </w:pPr>
      <w:r w:rsidRPr="0022740E">
        <w:rPr>
          <w:lang w:val="en-IN"/>
        </w:rPr>
        <w:t xml:space="preserve">    path = workspace_root / "readme.md"</w:t>
      </w:r>
    </w:p>
    <w:p w14:paraId="3716EAEA" w14:textId="77777777" w:rsidR="0022740E" w:rsidRPr="0022740E" w:rsidRDefault="0022740E" w:rsidP="0022740E">
      <w:pPr>
        <w:pStyle w:val="Code"/>
        <w:rPr>
          <w:lang w:val="en-IN"/>
        </w:rPr>
      </w:pPr>
    </w:p>
    <w:p w14:paraId="053ED64C" w14:textId="77777777" w:rsidR="0022740E" w:rsidRPr="0022740E" w:rsidRDefault="0022740E" w:rsidP="0022740E">
      <w:pPr>
        <w:pStyle w:val="Code"/>
        <w:rPr>
          <w:lang w:val="en-IN"/>
        </w:rPr>
      </w:pPr>
      <w:r w:rsidRPr="0022740E">
        <w:rPr>
          <w:lang w:val="en-IN"/>
        </w:rPr>
        <w:t xml:space="preserve">    payload = map_text_file(</w:t>
      </w:r>
    </w:p>
    <w:p w14:paraId="56AFD96E" w14:textId="77777777" w:rsidR="0022740E" w:rsidRPr="0022740E" w:rsidRDefault="0022740E" w:rsidP="0022740E">
      <w:pPr>
        <w:pStyle w:val="Code"/>
        <w:rPr>
          <w:lang w:val="en-IN"/>
        </w:rPr>
      </w:pPr>
      <w:r w:rsidRPr="0022740E">
        <w:rPr>
          <w:lang w:val="en-IN"/>
        </w:rPr>
        <w:t xml:space="preserve">        path,</w:t>
      </w:r>
    </w:p>
    <w:p w14:paraId="3335372A" w14:textId="77777777" w:rsidR="0022740E" w:rsidRPr="0022740E" w:rsidRDefault="0022740E" w:rsidP="0022740E">
      <w:pPr>
        <w:pStyle w:val="Code"/>
        <w:rPr>
          <w:lang w:val="en-IN"/>
        </w:rPr>
      </w:pPr>
      <w:r w:rsidRPr="0022740E">
        <w:rPr>
          <w:lang w:val="en-IN"/>
        </w:rPr>
        <w:t xml:space="preserve">        path.read_text(encoding="utf-8"),</w:t>
      </w:r>
    </w:p>
    <w:p w14:paraId="1B9216CF" w14:textId="77777777" w:rsidR="0022740E" w:rsidRPr="0022740E" w:rsidRDefault="0022740E" w:rsidP="0022740E">
      <w:pPr>
        <w:pStyle w:val="Code"/>
        <w:rPr>
          <w:lang w:val="en-IN"/>
        </w:rPr>
      </w:pPr>
      <w:r w:rsidRPr="0022740E">
        <w:rPr>
          <w:lang w:val="en-IN"/>
        </w:rPr>
        <w:t xml:space="preserve">    ).model_dump()  #D</w:t>
      </w:r>
    </w:p>
    <w:p w14:paraId="4E81C0CA" w14:textId="77777777" w:rsidR="0022740E" w:rsidRPr="0022740E" w:rsidRDefault="0022740E" w:rsidP="0022740E">
      <w:pPr>
        <w:pStyle w:val="Code"/>
        <w:rPr>
          <w:lang w:val="en-IN"/>
        </w:rPr>
      </w:pPr>
    </w:p>
    <w:p w14:paraId="62CDEB0F" w14:textId="77777777" w:rsidR="0022740E" w:rsidRPr="0022740E" w:rsidRDefault="0022740E" w:rsidP="0022740E">
      <w:pPr>
        <w:pStyle w:val="Code"/>
        <w:rPr>
          <w:lang w:val="en-IN"/>
        </w:rPr>
      </w:pPr>
      <w:r w:rsidRPr="0022740E">
        <w:rPr>
          <w:lang w:val="en-IN"/>
        </w:rPr>
        <w:t xml:space="preserve">    assert payload["path"] == str(path)</w:t>
      </w:r>
    </w:p>
    <w:p w14:paraId="10BF8AF3" w14:textId="77777777" w:rsidR="0022740E" w:rsidRPr="0022740E" w:rsidRDefault="0022740E" w:rsidP="0022740E">
      <w:pPr>
        <w:pStyle w:val="Code"/>
        <w:rPr>
          <w:lang w:val="en-IN"/>
        </w:rPr>
      </w:pPr>
      <w:r w:rsidRPr="0022740E">
        <w:rPr>
          <w:lang w:val="en-IN"/>
        </w:rPr>
        <w:t xml:space="preserve">    assert payload["mimeType"] in {"text/markdown", "text/plain"}</w:t>
      </w:r>
    </w:p>
    <w:p w14:paraId="1F42405B" w14:textId="77777777" w:rsidR="0022740E" w:rsidRPr="0022740E" w:rsidRDefault="0022740E" w:rsidP="0022740E">
      <w:pPr>
        <w:pStyle w:val="Code"/>
        <w:rPr>
          <w:lang w:val="en-IN"/>
        </w:rPr>
      </w:pPr>
      <w:r w:rsidRPr="0022740E">
        <w:rPr>
          <w:lang w:val="en-IN"/>
        </w:rPr>
        <w:t xml:space="preserve">    assert payload["bytesRead"] == len(payload["content"].encode("utf-8"))</w:t>
      </w:r>
    </w:p>
    <w:p w14:paraId="4BAB9FC0" w14:textId="77777777" w:rsidR="0022740E" w:rsidRPr="0022740E" w:rsidRDefault="0022740E" w:rsidP="0022740E">
      <w:pPr>
        <w:pStyle w:val="Code"/>
        <w:rPr>
          <w:lang w:val="en-IN"/>
        </w:rPr>
      </w:pPr>
      <w:r w:rsidRPr="0022740E">
        <w:rPr>
          <w:lang w:val="en-IN"/>
        </w:rPr>
        <w:t xml:space="preserve">    assert payload["content"] == "# Project\nA sample project.\n"</w:t>
      </w:r>
    </w:p>
    <w:p w14:paraId="04FE4A67" w14:textId="3E957606" w:rsidR="00B37A26" w:rsidRDefault="00B37A26" w:rsidP="00B37A26">
      <w:pPr>
        <w:pStyle w:val="Code"/>
      </w:pPr>
    </w:p>
    <w:p w14:paraId="2072CEA4" w14:textId="64FDF1BC" w:rsidR="00B37A26" w:rsidRPr="00B37A26" w:rsidRDefault="0022740E" w:rsidP="00B37A26">
      <w:pPr>
        <w:pStyle w:val="CodeAnnotation"/>
      </w:pPr>
      <w:r w:rsidRPr="0022740E">
        <w:t>#A Allowed file paths resolve inside the configured root.</w:t>
      </w:r>
      <w:r w:rsidRPr="0022740E">
        <w:br/>
        <w:t>#B A direct outside-root path is rejected before tool logic reads from disk.</w:t>
      </w:r>
      <w:r w:rsidRPr="0022740E">
        <w:br/>
        <w:t>#C Symlink escape coverage catches a common filesystem-policy bypass and skips cleanly when symlinks are unavailable.</w:t>
      </w:r>
      <w:r w:rsidRPr="0022740E">
        <w:br/>
        <w:t>#D The normalizer owns the shape later returned as structuredContent.</w:t>
      </w:r>
    </w:p>
    <w:p w14:paraId="4A7FA531" w14:textId="2905DCFF" w:rsidR="00BA4B2B" w:rsidRDefault="00BA4B2B" w:rsidP="00887133">
      <w:pPr>
        <w:pStyle w:val="CodeAnnotation"/>
      </w:pPr>
    </w:p>
    <w:p w14:paraId="07D3BA51" w14:textId="77777777" w:rsidR="0022740E" w:rsidRPr="0022740E" w:rsidRDefault="0022740E" w:rsidP="0022740E">
      <w:pPr>
        <w:pStyle w:val="Body1"/>
        <w:rPr>
          <w:lang w:val="en-IN"/>
        </w:rPr>
      </w:pPr>
      <w:r w:rsidRPr="0022740E">
        <w:rPr>
          <w:lang w:val="en-IN"/>
        </w:rPr>
        <w:t>These tests keep failures local. If allowed-root enforcement breaks, the helper test fails. If the file-read result shape changes, the normalizer test fails. The MCP-facing tests then verify that those same decisions survive the protocol boundary.</w:t>
      </w:r>
    </w:p>
    <w:p w14:paraId="673FE7B7" w14:textId="77777777" w:rsidR="0022740E" w:rsidRPr="0022740E" w:rsidRDefault="0022740E" w:rsidP="0022740E">
      <w:pPr>
        <w:pStyle w:val="Body"/>
        <w:rPr>
          <w:lang w:val="en-IN"/>
        </w:rPr>
      </w:pPr>
    </w:p>
    <w:p w14:paraId="609F7676" w14:textId="77777777" w:rsidR="0022740E" w:rsidRDefault="0022740E" w:rsidP="0022740E">
      <w:pPr>
        <w:pStyle w:val="Body"/>
        <w:rPr>
          <w:lang w:val="en-IN"/>
        </w:rPr>
      </w:pPr>
      <w:r w:rsidRPr="0022740E">
        <w:rPr>
          <w:lang w:val="en-IN"/>
        </w:rPr>
        <w:t>Keep the MCP-facing tests split by surface rather than placing tools, resources, prompts, and policy checks in one oversized file. That keeps failures precise and matches the layer model from Section 5.1.</w:t>
      </w:r>
    </w:p>
    <w:p w14:paraId="5AE202A4" w14:textId="77777777" w:rsidR="0022740E" w:rsidRPr="0022740E" w:rsidRDefault="0022740E" w:rsidP="0022740E">
      <w:pPr>
        <w:pStyle w:val="Body"/>
        <w:rPr>
          <w:lang w:val="en-IN"/>
        </w:rPr>
      </w:pPr>
    </w:p>
    <w:p w14:paraId="6090802E" w14:textId="77777777" w:rsidR="0022740E" w:rsidRPr="0022740E" w:rsidRDefault="0022740E" w:rsidP="0022740E">
      <w:pPr>
        <w:pStyle w:val="Body"/>
        <w:rPr>
          <w:lang w:val="en-IN"/>
        </w:rPr>
      </w:pPr>
      <w:r w:rsidRPr="0022740E">
        <w:rPr>
          <w:lang w:val="en-IN"/>
        </w:rPr>
        <w:lastRenderedPageBreak/>
        <w:t>The tool tests are the most important tests in this section, so they deserve the fullest listing. They verify discovery, schema shape, successful execution, and controlled tool-execution failure.</w:t>
      </w:r>
    </w:p>
    <w:p w14:paraId="5B85571A" w14:textId="24F93785" w:rsidR="003E4E76" w:rsidRPr="003E4E76" w:rsidRDefault="003E4E76" w:rsidP="003E4E76">
      <w:pPr>
        <w:pStyle w:val="Body"/>
        <w:rPr>
          <w:lang w:val="en-IN"/>
        </w:rPr>
      </w:pPr>
    </w:p>
    <w:p w14:paraId="061CE87E" w14:textId="77808E44" w:rsidR="00B37A26" w:rsidRDefault="003E4E76" w:rsidP="00B37A26">
      <w:pPr>
        <w:pStyle w:val="CodeListingCaption"/>
      </w:pPr>
      <w:r w:rsidRPr="003E4E76">
        <w:t>Listing 5.3 Tool discovery, schema, and read_file behavior through an in-memory session</w:t>
      </w:r>
    </w:p>
    <w:p w14:paraId="2D227D44" w14:textId="77777777" w:rsidR="003E4E76" w:rsidRDefault="003E4E76" w:rsidP="00B37A26">
      <w:pPr>
        <w:pStyle w:val="Code"/>
      </w:pPr>
    </w:p>
    <w:p w14:paraId="5C7002F7" w14:textId="77777777" w:rsidR="003E4E76" w:rsidRPr="003E4E76" w:rsidRDefault="003E4E76" w:rsidP="003E4E76">
      <w:pPr>
        <w:pStyle w:val="Code"/>
        <w:rPr>
          <w:lang w:val="en-IN"/>
        </w:rPr>
      </w:pPr>
      <w:r w:rsidRPr="003E4E76">
        <w:rPr>
          <w:lang w:val="en-IN"/>
        </w:rPr>
        <w:t># tests/test_tools.py</w:t>
      </w:r>
    </w:p>
    <w:p w14:paraId="502E9C24" w14:textId="77777777" w:rsidR="003E4E76" w:rsidRPr="003E4E76" w:rsidRDefault="003E4E76" w:rsidP="003E4E76">
      <w:pPr>
        <w:pStyle w:val="Code"/>
        <w:rPr>
          <w:lang w:val="en-IN"/>
        </w:rPr>
      </w:pPr>
    </w:p>
    <w:p w14:paraId="2728E5D3" w14:textId="77777777" w:rsidR="003E4E76" w:rsidRPr="003E4E76" w:rsidRDefault="003E4E76" w:rsidP="003E4E76">
      <w:pPr>
        <w:pStyle w:val="Code"/>
        <w:rPr>
          <w:lang w:val="en-IN"/>
        </w:rPr>
      </w:pPr>
      <w:r w:rsidRPr="003E4E76">
        <w:rPr>
          <w:lang w:val="en-IN"/>
        </w:rPr>
        <w:t>from pathlib import Path</w:t>
      </w:r>
    </w:p>
    <w:p w14:paraId="670593D6" w14:textId="77777777" w:rsidR="003E4E76" w:rsidRPr="003E4E76" w:rsidRDefault="003E4E76" w:rsidP="003E4E76">
      <w:pPr>
        <w:pStyle w:val="Code"/>
        <w:rPr>
          <w:lang w:val="en-IN"/>
        </w:rPr>
      </w:pPr>
    </w:p>
    <w:p w14:paraId="5C055DD2" w14:textId="77777777" w:rsidR="003E4E76" w:rsidRPr="003E4E76" w:rsidRDefault="003E4E76" w:rsidP="003E4E76">
      <w:pPr>
        <w:pStyle w:val="Code"/>
        <w:rPr>
          <w:lang w:val="en-IN"/>
        </w:rPr>
      </w:pPr>
      <w:r w:rsidRPr="003E4E76">
        <w:rPr>
          <w:lang w:val="en-IN"/>
        </w:rPr>
        <w:t>import pytest</w:t>
      </w:r>
    </w:p>
    <w:p w14:paraId="54ED1C67" w14:textId="77777777" w:rsidR="003E4E76" w:rsidRPr="003E4E76" w:rsidRDefault="003E4E76" w:rsidP="003E4E76">
      <w:pPr>
        <w:pStyle w:val="Code"/>
        <w:rPr>
          <w:lang w:val="en-IN"/>
        </w:rPr>
      </w:pPr>
    </w:p>
    <w:p w14:paraId="27677077" w14:textId="77777777" w:rsidR="003E4E76" w:rsidRPr="003E4E76" w:rsidRDefault="003E4E76" w:rsidP="003E4E76">
      <w:pPr>
        <w:pStyle w:val="Code"/>
        <w:rPr>
          <w:lang w:val="en-IN"/>
        </w:rPr>
      </w:pPr>
      <w:r w:rsidRPr="003E4E76">
        <w:rPr>
          <w:lang w:val="en-IN"/>
        </w:rPr>
        <w:t>from mcp.client.session import ClientSession</w:t>
      </w:r>
    </w:p>
    <w:p w14:paraId="46523EED" w14:textId="77777777" w:rsidR="003E4E76" w:rsidRPr="003E4E76" w:rsidRDefault="003E4E76" w:rsidP="003E4E76">
      <w:pPr>
        <w:pStyle w:val="Code"/>
        <w:rPr>
          <w:lang w:val="en-IN"/>
        </w:rPr>
      </w:pPr>
      <w:r w:rsidRPr="003E4E76">
        <w:rPr>
          <w:lang w:val="en-IN"/>
        </w:rPr>
        <w:t>from mcp.types import CallToolResult, TextContent</w:t>
      </w:r>
    </w:p>
    <w:p w14:paraId="5C44DEB1" w14:textId="77777777" w:rsidR="003E4E76" w:rsidRPr="003E4E76" w:rsidRDefault="003E4E76" w:rsidP="003E4E76">
      <w:pPr>
        <w:pStyle w:val="Code"/>
        <w:rPr>
          <w:lang w:val="en-IN"/>
        </w:rPr>
      </w:pPr>
    </w:p>
    <w:p w14:paraId="592008E9" w14:textId="77777777" w:rsidR="003E4E76" w:rsidRPr="003E4E76" w:rsidRDefault="003E4E76" w:rsidP="003E4E76">
      <w:pPr>
        <w:pStyle w:val="Code"/>
        <w:rPr>
          <w:lang w:val="en-IN"/>
        </w:rPr>
      </w:pPr>
    </w:p>
    <w:p w14:paraId="3D02BFF7" w14:textId="77777777" w:rsidR="003E4E76" w:rsidRPr="003E4E76" w:rsidRDefault="003E4E76" w:rsidP="003E4E76">
      <w:pPr>
        <w:pStyle w:val="Code"/>
        <w:rPr>
          <w:lang w:val="en-IN"/>
        </w:rPr>
      </w:pPr>
      <w:r w:rsidRPr="003E4E76">
        <w:rPr>
          <w:lang w:val="en-IN"/>
        </w:rPr>
        <w:t>def _tool_names(result: object) -&gt; set[str]:</w:t>
      </w:r>
    </w:p>
    <w:p w14:paraId="2D8B4118" w14:textId="77777777" w:rsidR="003E4E76" w:rsidRPr="003E4E76" w:rsidRDefault="003E4E76" w:rsidP="003E4E76">
      <w:pPr>
        <w:pStyle w:val="Code"/>
        <w:rPr>
          <w:lang w:val="en-IN"/>
        </w:rPr>
      </w:pPr>
      <w:r w:rsidRPr="003E4E76">
        <w:rPr>
          <w:lang w:val="en-IN"/>
        </w:rPr>
        <w:t xml:space="preserve">    return {tool.name for tool in result.tools}</w:t>
      </w:r>
    </w:p>
    <w:p w14:paraId="524D11CE" w14:textId="77777777" w:rsidR="003E4E76" w:rsidRPr="003E4E76" w:rsidRDefault="003E4E76" w:rsidP="003E4E76">
      <w:pPr>
        <w:pStyle w:val="Code"/>
        <w:rPr>
          <w:lang w:val="en-IN"/>
        </w:rPr>
      </w:pPr>
    </w:p>
    <w:p w14:paraId="71B0EEBD" w14:textId="77777777" w:rsidR="003E4E76" w:rsidRPr="003E4E76" w:rsidRDefault="003E4E76" w:rsidP="003E4E76">
      <w:pPr>
        <w:pStyle w:val="Code"/>
        <w:rPr>
          <w:lang w:val="en-IN"/>
        </w:rPr>
      </w:pPr>
    </w:p>
    <w:p w14:paraId="2BC3BFDF" w14:textId="77777777" w:rsidR="003E4E76" w:rsidRPr="003E4E76" w:rsidRDefault="003E4E76" w:rsidP="003E4E76">
      <w:pPr>
        <w:pStyle w:val="Code"/>
        <w:rPr>
          <w:lang w:val="en-IN"/>
        </w:rPr>
      </w:pPr>
      <w:r w:rsidRPr="003E4E76">
        <w:rPr>
          <w:lang w:val="en-IN"/>
        </w:rPr>
        <w:t>def _tool_by_name(result: object, name: str) -&gt; object:</w:t>
      </w:r>
    </w:p>
    <w:p w14:paraId="0FA4A78E" w14:textId="77777777" w:rsidR="003E4E76" w:rsidRPr="003E4E76" w:rsidRDefault="003E4E76" w:rsidP="003E4E76">
      <w:pPr>
        <w:pStyle w:val="Code"/>
        <w:rPr>
          <w:lang w:val="en-IN"/>
        </w:rPr>
      </w:pPr>
      <w:r w:rsidRPr="003E4E76">
        <w:rPr>
          <w:lang w:val="en-IN"/>
        </w:rPr>
        <w:t xml:space="preserve">    return next(tool for tool in result.tools if tool.name == name)</w:t>
      </w:r>
    </w:p>
    <w:p w14:paraId="3ABCA863" w14:textId="77777777" w:rsidR="003E4E76" w:rsidRPr="003E4E76" w:rsidRDefault="003E4E76" w:rsidP="003E4E76">
      <w:pPr>
        <w:pStyle w:val="Code"/>
        <w:rPr>
          <w:lang w:val="en-IN"/>
        </w:rPr>
      </w:pPr>
    </w:p>
    <w:p w14:paraId="7294A179" w14:textId="77777777" w:rsidR="003E4E76" w:rsidRPr="003E4E76" w:rsidRDefault="003E4E76" w:rsidP="003E4E76">
      <w:pPr>
        <w:pStyle w:val="Code"/>
        <w:rPr>
          <w:lang w:val="en-IN"/>
        </w:rPr>
      </w:pPr>
    </w:p>
    <w:p w14:paraId="4B03920C" w14:textId="77777777" w:rsidR="003E4E76" w:rsidRPr="003E4E76" w:rsidRDefault="003E4E76" w:rsidP="003E4E76">
      <w:pPr>
        <w:pStyle w:val="Code"/>
        <w:rPr>
          <w:lang w:val="en-IN"/>
        </w:rPr>
      </w:pPr>
      <w:r w:rsidRPr="003E4E76">
        <w:rPr>
          <w:lang w:val="en-IN"/>
        </w:rPr>
        <w:t>def _tool_text(result: CallToolResult) -&gt; str:</w:t>
      </w:r>
    </w:p>
    <w:p w14:paraId="6306B032" w14:textId="77777777" w:rsidR="003E4E76" w:rsidRPr="003E4E76" w:rsidRDefault="003E4E76" w:rsidP="003E4E76">
      <w:pPr>
        <w:pStyle w:val="Code"/>
        <w:rPr>
          <w:lang w:val="en-IN"/>
        </w:rPr>
      </w:pPr>
      <w:r w:rsidRPr="003E4E76">
        <w:rPr>
          <w:lang w:val="en-IN"/>
        </w:rPr>
        <w:t xml:space="preserve">    return "\n".join(</w:t>
      </w:r>
    </w:p>
    <w:p w14:paraId="12A26634" w14:textId="77777777" w:rsidR="003E4E76" w:rsidRPr="003E4E76" w:rsidRDefault="003E4E76" w:rsidP="003E4E76">
      <w:pPr>
        <w:pStyle w:val="Code"/>
        <w:rPr>
          <w:lang w:val="en-IN"/>
        </w:rPr>
      </w:pPr>
      <w:r w:rsidRPr="003E4E76">
        <w:rPr>
          <w:lang w:val="en-IN"/>
        </w:rPr>
        <w:t xml:space="preserve">        item.text</w:t>
      </w:r>
    </w:p>
    <w:p w14:paraId="7B378BEA" w14:textId="77777777" w:rsidR="003E4E76" w:rsidRPr="003E4E76" w:rsidRDefault="003E4E76" w:rsidP="003E4E76">
      <w:pPr>
        <w:pStyle w:val="Code"/>
        <w:rPr>
          <w:lang w:val="en-IN"/>
        </w:rPr>
      </w:pPr>
      <w:r w:rsidRPr="003E4E76">
        <w:rPr>
          <w:lang w:val="en-IN"/>
        </w:rPr>
        <w:t xml:space="preserve">        for item in result.content</w:t>
      </w:r>
    </w:p>
    <w:p w14:paraId="1CFF8499" w14:textId="77777777" w:rsidR="003E4E76" w:rsidRPr="003E4E76" w:rsidRDefault="003E4E76" w:rsidP="003E4E76">
      <w:pPr>
        <w:pStyle w:val="Code"/>
        <w:rPr>
          <w:lang w:val="en-IN"/>
        </w:rPr>
      </w:pPr>
      <w:r w:rsidRPr="003E4E76">
        <w:rPr>
          <w:lang w:val="en-IN"/>
        </w:rPr>
        <w:t xml:space="preserve">        if isinstance(item, TextContent)</w:t>
      </w:r>
    </w:p>
    <w:p w14:paraId="118EAD56" w14:textId="77777777" w:rsidR="003E4E76" w:rsidRPr="003E4E76" w:rsidRDefault="003E4E76" w:rsidP="003E4E76">
      <w:pPr>
        <w:pStyle w:val="Code"/>
        <w:rPr>
          <w:lang w:val="en-IN"/>
        </w:rPr>
      </w:pPr>
      <w:r w:rsidRPr="003E4E76">
        <w:rPr>
          <w:lang w:val="en-IN"/>
        </w:rPr>
        <w:t xml:space="preserve">    )</w:t>
      </w:r>
    </w:p>
    <w:p w14:paraId="299C8839" w14:textId="77777777" w:rsidR="003E4E76" w:rsidRPr="003E4E76" w:rsidRDefault="003E4E76" w:rsidP="003E4E76">
      <w:pPr>
        <w:pStyle w:val="Code"/>
        <w:rPr>
          <w:lang w:val="en-IN"/>
        </w:rPr>
      </w:pPr>
    </w:p>
    <w:p w14:paraId="7522AD39" w14:textId="77777777" w:rsidR="003E4E76" w:rsidRPr="003E4E76" w:rsidRDefault="003E4E76" w:rsidP="003E4E76">
      <w:pPr>
        <w:pStyle w:val="Code"/>
        <w:rPr>
          <w:lang w:val="en-IN"/>
        </w:rPr>
      </w:pPr>
    </w:p>
    <w:p w14:paraId="4E5C5E97" w14:textId="77777777" w:rsidR="003E4E76" w:rsidRPr="003E4E76" w:rsidRDefault="003E4E76" w:rsidP="003E4E76">
      <w:pPr>
        <w:pStyle w:val="Code"/>
        <w:rPr>
          <w:lang w:val="en-IN"/>
        </w:rPr>
      </w:pPr>
      <w:r w:rsidRPr="003E4E76">
        <w:rPr>
          <w:lang w:val="en-IN"/>
        </w:rPr>
        <w:t>@pytest.mark.anyio</w:t>
      </w:r>
    </w:p>
    <w:p w14:paraId="48A59C80" w14:textId="77777777" w:rsidR="003E4E76" w:rsidRPr="003E4E76" w:rsidRDefault="003E4E76" w:rsidP="003E4E76">
      <w:pPr>
        <w:pStyle w:val="Code"/>
        <w:rPr>
          <w:lang w:val="en-IN"/>
        </w:rPr>
      </w:pPr>
      <w:r w:rsidRPr="003E4E76">
        <w:rPr>
          <w:lang w:val="en-IN"/>
        </w:rPr>
        <w:t>async def test_filesystem_tools_are_discoverable(</w:t>
      </w:r>
    </w:p>
    <w:p w14:paraId="1471A595" w14:textId="77777777" w:rsidR="003E4E76" w:rsidRPr="003E4E76" w:rsidRDefault="003E4E76" w:rsidP="003E4E76">
      <w:pPr>
        <w:pStyle w:val="Code"/>
        <w:rPr>
          <w:lang w:val="en-IN"/>
        </w:rPr>
      </w:pPr>
      <w:r w:rsidRPr="003E4E76">
        <w:rPr>
          <w:lang w:val="en-IN"/>
        </w:rPr>
        <w:t xml:space="preserve">    client_session: ClientSession,</w:t>
      </w:r>
    </w:p>
    <w:p w14:paraId="66E9F8C1" w14:textId="77777777" w:rsidR="003E4E76" w:rsidRPr="003E4E76" w:rsidRDefault="003E4E76" w:rsidP="003E4E76">
      <w:pPr>
        <w:pStyle w:val="Code"/>
        <w:rPr>
          <w:lang w:val="en-IN"/>
        </w:rPr>
      </w:pPr>
      <w:r w:rsidRPr="003E4E76">
        <w:rPr>
          <w:lang w:val="en-IN"/>
        </w:rPr>
        <w:t>) -&gt; None:</w:t>
      </w:r>
    </w:p>
    <w:p w14:paraId="38F8E3B9" w14:textId="77777777" w:rsidR="003E4E76" w:rsidRPr="003E4E76" w:rsidRDefault="003E4E76" w:rsidP="003E4E76">
      <w:pPr>
        <w:pStyle w:val="Code"/>
        <w:rPr>
          <w:lang w:val="en-IN"/>
        </w:rPr>
      </w:pPr>
      <w:r w:rsidRPr="003E4E76">
        <w:rPr>
          <w:lang w:val="en-IN"/>
        </w:rPr>
        <w:t xml:space="preserve">    listed = await client_session.list_tools()</w:t>
      </w:r>
    </w:p>
    <w:p w14:paraId="3F45015B" w14:textId="77777777" w:rsidR="003E4E76" w:rsidRPr="003E4E76" w:rsidRDefault="003E4E76" w:rsidP="003E4E76">
      <w:pPr>
        <w:pStyle w:val="Code"/>
        <w:rPr>
          <w:lang w:val="en-IN"/>
        </w:rPr>
      </w:pPr>
      <w:r w:rsidRPr="003E4E76">
        <w:rPr>
          <w:lang w:val="en-IN"/>
        </w:rPr>
        <w:t xml:space="preserve">    names = _tool_names(listed)</w:t>
      </w:r>
    </w:p>
    <w:p w14:paraId="5551CF08" w14:textId="77777777" w:rsidR="003E4E76" w:rsidRPr="003E4E76" w:rsidRDefault="003E4E76" w:rsidP="003E4E76">
      <w:pPr>
        <w:pStyle w:val="Code"/>
        <w:rPr>
          <w:lang w:val="en-IN"/>
        </w:rPr>
      </w:pPr>
    </w:p>
    <w:p w14:paraId="3E8050FB" w14:textId="77777777" w:rsidR="003E4E76" w:rsidRPr="003E4E76" w:rsidRDefault="003E4E76" w:rsidP="003E4E76">
      <w:pPr>
        <w:pStyle w:val="Code"/>
        <w:rPr>
          <w:lang w:val="en-IN"/>
        </w:rPr>
      </w:pPr>
      <w:r w:rsidRPr="003E4E76">
        <w:rPr>
          <w:lang w:val="en-IN"/>
        </w:rPr>
        <w:t xml:space="preserve">    assert "list_files" in names</w:t>
      </w:r>
    </w:p>
    <w:p w14:paraId="5BAF7650" w14:textId="77777777" w:rsidR="003E4E76" w:rsidRPr="003E4E76" w:rsidRDefault="003E4E76" w:rsidP="003E4E76">
      <w:pPr>
        <w:pStyle w:val="Code"/>
        <w:rPr>
          <w:lang w:val="en-IN"/>
        </w:rPr>
      </w:pPr>
      <w:r w:rsidRPr="003E4E76">
        <w:rPr>
          <w:lang w:val="en-IN"/>
        </w:rPr>
        <w:t xml:space="preserve">    assert "read_file" in names  #A</w:t>
      </w:r>
    </w:p>
    <w:p w14:paraId="755ABFB0" w14:textId="77777777" w:rsidR="003E4E76" w:rsidRPr="003E4E76" w:rsidRDefault="003E4E76" w:rsidP="003E4E76">
      <w:pPr>
        <w:pStyle w:val="Code"/>
        <w:rPr>
          <w:lang w:val="en-IN"/>
        </w:rPr>
      </w:pPr>
    </w:p>
    <w:p w14:paraId="3578C0F8" w14:textId="77777777" w:rsidR="003E4E76" w:rsidRPr="003E4E76" w:rsidRDefault="003E4E76" w:rsidP="003E4E76">
      <w:pPr>
        <w:pStyle w:val="Code"/>
        <w:rPr>
          <w:lang w:val="en-IN"/>
        </w:rPr>
      </w:pPr>
    </w:p>
    <w:p w14:paraId="748FB1A6" w14:textId="77777777" w:rsidR="003E4E76" w:rsidRPr="003E4E76" w:rsidRDefault="003E4E76" w:rsidP="003E4E76">
      <w:pPr>
        <w:pStyle w:val="Code"/>
        <w:rPr>
          <w:lang w:val="en-IN"/>
        </w:rPr>
      </w:pPr>
      <w:r w:rsidRPr="003E4E76">
        <w:rPr>
          <w:lang w:val="en-IN"/>
        </w:rPr>
        <w:t>@pytest.mark.anyio</w:t>
      </w:r>
    </w:p>
    <w:p w14:paraId="479F190D" w14:textId="77777777" w:rsidR="003E4E76" w:rsidRPr="003E4E76" w:rsidRDefault="003E4E76" w:rsidP="003E4E76">
      <w:pPr>
        <w:pStyle w:val="Code"/>
        <w:rPr>
          <w:lang w:val="en-IN"/>
        </w:rPr>
      </w:pPr>
      <w:r w:rsidRPr="003E4E76">
        <w:rPr>
          <w:lang w:val="en-IN"/>
        </w:rPr>
        <w:t>async def test_read_file_tool_schema_requires_path(</w:t>
      </w:r>
    </w:p>
    <w:p w14:paraId="3D90E95B" w14:textId="77777777" w:rsidR="003E4E76" w:rsidRPr="003E4E76" w:rsidRDefault="003E4E76" w:rsidP="003E4E76">
      <w:pPr>
        <w:pStyle w:val="Code"/>
        <w:rPr>
          <w:lang w:val="en-IN"/>
        </w:rPr>
      </w:pPr>
      <w:r w:rsidRPr="003E4E76">
        <w:rPr>
          <w:lang w:val="en-IN"/>
        </w:rPr>
        <w:t xml:space="preserve">    client_session: ClientSession,</w:t>
      </w:r>
    </w:p>
    <w:p w14:paraId="7B551588" w14:textId="77777777" w:rsidR="003E4E76" w:rsidRPr="003E4E76" w:rsidRDefault="003E4E76" w:rsidP="003E4E76">
      <w:pPr>
        <w:pStyle w:val="Code"/>
        <w:rPr>
          <w:lang w:val="en-IN"/>
        </w:rPr>
      </w:pPr>
      <w:r w:rsidRPr="003E4E76">
        <w:rPr>
          <w:lang w:val="en-IN"/>
        </w:rPr>
        <w:t>) -&gt; None:</w:t>
      </w:r>
    </w:p>
    <w:p w14:paraId="0A27FB92" w14:textId="77777777" w:rsidR="003E4E76" w:rsidRPr="003E4E76" w:rsidRDefault="003E4E76" w:rsidP="003E4E76">
      <w:pPr>
        <w:pStyle w:val="Code"/>
        <w:rPr>
          <w:lang w:val="en-IN"/>
        </w:rPr>
      </w:pPr>
      <w:r w:rsidRPr="003E4E76">
        <w:rPr>
          <w:lang w:val="en-IN"/>
        </w:rPr>
        <w:t xml:space="preserve">    listed = await client_session.list_tools()</w:t>
      </w:r>
    </w:p>
    <w:p w14:paraId="3AEAB893" w14:textId="77777777" w:rsidR="003E4E76" w:rsidRPr="003E4E76" w:rsidRDefault="003E4E76" w:rsidP="003E4E76">
      <w:pPr>
        <w:pStyle w:val="Code"/>
        <w:rPr>
          <w:lang w:val="en-IN"/>
        </w:rPr>
      </w:pPr>
      <w:r w:rsidRPr="003E4E76">
        <w:rPr>
          <w:lang w:val="en-IN"/>
        </w:rPr>
        <w:t xml:space="preserve">    read_file = _tool_by_name(listed, "read_file")</w:t>
      </w:r>
    </w:p>
    <w:p w14:paraId="59B7C381" w14:textId="77777777" w:rsidR="003E4E76" w:rsidRPr="003E4E76" w:rsidRDefault="003E4E76" w:rsidP="003E4E76">
      <w:pPr>
        <w:pStyle w:val="Code"/>
        <w:rPr>
          <w:lang w:val="en-IN"/>
        </w:rPr>
      </w:pPr>
    </w:p>
    <w:p w14:paraId="79D41F79" w14:textId="77777777" w:rsidR="003E4E76" w:rsidRPr="003E4E76" w:rsidRDefault="003E4E76" w:rsidP="003E4E76">
      <w:pPr>
        <w:pStyle w:val="Code"/>
        <w:rPr>
          <w:lang w:val="en-IN"/>
        </w:rPr>
      </w:pPr>
      <w:r w:rsidRPr="003E4E76">
        <w:rPr>
          <w:lang w:val="en-IN"/>
        </w:rPr>
        <w:t xml:space="preserve">    schema = read_file.inputSchema</w:t>
      </w:r>
    </w:p>
    <w:p w14:paraId="59C86F93" w14:textId="77777777" w:rsidR="003E4E76" w:rsidRPr="003E4E76" w:rsidRDefault="003E4E76" w:rsidP="003E4E76">
      <w:pPr>
        <w:pStyle w:val="Code"/>
        <w:rPr>
          <w:lang w:val="en-IN"/>
        </w:rPr>
      </w:pPr>
      <w:r w:rsidRPr="003E4E76">
        <w:rPr>
          <w:lang w:val="en-IN"/>
        </w:rPr>
        <w:t xml:space="preserve">    properties = schema.get("properties", {})</w:t>
      </w:r>
    </w:p>
    <w:p w14:paraId="796D35BD" w14:textId="77777777" w:rsidR="003E4E76" w:rsidRPr="003E4E76" w:rsidRDefault="003E4E76" w:rsidP="003E4E76">
      <w:pPr>
        <w:pStyle w:val="Code"/>
        <w:rPr>
          <w:lang w:val="en-IN"/>
        </w:rPr>
      </w:pPr>
    </w:p>
    <w:p w14:paraId="6DB37D9B" w14:textId="77777777" w:rsidR="003E4E76" w:rsidRPr="003E4E76" w:rsidRDefault="003E4E76" w:rsidP="003E4E76">
      <w:pPr>
        <w:pStyle w:val="Code"/>
        <w:rPr>
          <w:lang w:val="en-IN"/>
        </w:rPr>
      </w:pPr>
      <w:r w:rsidRPr="003E4E76">
        <w:rPr>
          <w:lang w:val="en-IN"/>
        </w:rPr>
        <w:t xml:space="preserve">    assert schema["type"] == "object"</w:t>
      </w:r>
    </w:p>
    <w:p w14:paraId="19E69D85" w14:textId="77777777" w:rsidR="003E4E76" w:rsidRPr="003E4E76" w:rsidRDefault="003E4E76" w:rsidP="003E4E76">
      <w:pPr>
        <w:pStyle w:val="Code"/>
        <w:rPr>
          <w:lang w:val="en-IN"/>
        </w:rPr>
      </w:pPr>
      <w:r w:rsidRPr="003E4E76">
        <w:rPr>
          <w:lang w:val="en-IN"/>
        </w:rPr>
        <w:t xml:space="preserve">    assert "path" in properties</w:t>
      </w:r>
    </w:p>
    <w:p w14:paraId="3F35B4AF" w14:textId="77777777" w:rsidR="003E4E76" w:rsidRPr="003E4E76" w:rsidRDefault="003E4E76" w:rsidP="003E4E76">
      <w:pPr>
        <w:pStyle w:val="Code"/>
        <w:rPr>
          <w:lang w:val="en-IN"/>
        </w:rPr>
      </w:pPr>
      <w:r w:rsidRPr="003E4E76">
        <w:rPr>
          <w:lang w:val="en-IN"/>
        </w:rPr>
        <w:t xml:space="preserve">    assert properties["path"]["type"] == "string"</w:t>
      </w:r>
    </w:p>
    <w:p w14:paraId="0A616E5A" w14:textId="77777777" w:rsidR="003E4E76" w:rsidRPr="003E4E76" w:rsidRDefault="003E4E76" w:rsidP="003E4E76">
      <w:pPr>
        <w:pStyle w:val="Code"/>
        <w:rPr>
          <w:lang w:val="en-IN"/>
        </w:rPr>
      </w:pPr>
      <w:r w:rsidRPr="003E4E76">
        <w:rPr>
          <w:lang w:val="en-IN"/>
        </w:rPr>
        <w:t xml:space="preserve">    assert "path" in schema.get("required", [])  #B</w:t>
      </w:r>
    </w:p>
    <w:p w14:paraId="56D31ED4" w14:textId="77777777" w:rsidR="003E4E76" w:rsidRPr="003E4E76" w:rsidRDefault="003E4E76" w:rsidP="003E4E76">
      <w:pPr>
        <w:pStyle w:val="Code"/>
        <w:rPr>
          <w:lang w:val="en-IN"/>
        </w:rPr>
      </w:pPr>
    </w:p>
    <w:p w14:paraId="7C528454" w14:textId="77777777" w:rsidR="003E4E76" w:rsidRPr="003E4E76" w:rsidRDefault="003E4E76" w:rsidP="003E4E76">
      <w:pPr>
        <w:pStyle w:val="Code"/>
        <w:rPr>
          <w:lang w:val="en-IN"/>
        </w:rPr>
      </w:pPr>
    </w:p>
    <w:p w14:paraId="04AB7824" w14:textId="77777777" w:rsidR="003E4E76" w:rsidRPr="003E4E76" w:rsidRDefault="003E4E76" w:rsidP="003E4E76">
      <w:pPr>
        <w:pStyle w:val="Code"/>
        <w:rPr>
          <w:lang w:val="en-IN"/>
        </w:rPr>
      </w:pPr>
      <w:r w:rsidRPr="003E4E76">
        <w:rPr>
          <w:lang w:val="en-IN"/>
        </w:rPr>
        <w:t>@pytest.mark.anyio</w:t>
      </w:r>
    </w:p>
    <w:p w14:paraId="412CA6AA" w14:textId="77777777" w:rsidR="003E4E76" w:rsidRPr="003E4E76" w:rsidRDefault="003E4E76" w:rsidP="003E4E76">
      <w:pPr>
        <w:pStyle w:val="Code"/>
        <w:rPr>
          <w:lang w:val="en-IN"/>
        </w:rPr>
      </w:pPr>
      <w:r w:rsidRPr="003E4E76">
        <w:rPr>
          <w:lang w:val="en-IN"/>
        </w:rPr>
        <w:t>async def test_read_file_returns_structured_content(</w:t>
      </w:r>
    </w:p>
    <w:p w14:paraId="69029A54" w14:textId="77777777" w:rsidR="003E4E76" w:rsidRPr="003E4E76" w:rsidRDefault="003E4E76" w:rsidP="003E4E76">
      <w:pPr>
        <w:pStyle w:val="Code"/>
        <w:rPr>
          <w:lang w:val="en-IN"/>
        </w:rPr>
      </w:pPr>
      <w:r w:rsidRPr="003E4E76">
        <w:rPr>
          <w:lang w:val="en-IN"/>
        </w:rPr>
        <w:t xml:space="preserve">    client_session: ClientSession,</w:t>
      </w:r>
    </w:p>
    <w:p w14:paraId="23E768CD" w14:textId="77777777" w:rsidR="003E4E76" w:rsidRPr="003E4E76" w:rsidRDefault="003E4E76" w:rsidP="003E4E76">
      <w:pPr>
        <w:pStyle w:val="Code"/>
        <w:rPr>
          <w:lang w:val="en-IN"/>
        </w:rPr>
      </w:pPr>
      <w:r w:rsidRPr="003E4E76">
        <w:rPr>
          <w:lang w:val="en-IN"/>
        </w:rPr>
        <w:t xml:space="preserve">    workspace_root: Path,</w:t>
      </w:r>
    </w:p>
    <w:p w14:paraId="7FAC439B" w14:textId="77777777" w:rsidR="003E4E76" w:rsidRPr="003E4E76" w:rsidRDefault="003E4E76" w:rsidP="003E4E76">
      <w:pPr>
        <w:pStyle w:val="Code"/>
        <w:rPr>
          <w:lang w:val="en-IN"/>
        </w:rPr>
      </w:pPr>
      <w:r w:rsidRPr="003E4E76">
        <w:rPr>
          <w:lang w:val="en-IN"/>
        </w:rPr>
        <w:t>) -&gt; None:</w:t>
      </w:r>
    </w:p>
    <w:p w14:paraId="0EAA87EC" w14:textId="77777777" w:rsidR="003E4E76" w:rsidRPr="003E4E76" w:rsidRDefault="003E4E76" w:rsidP="003E4E76">
      <w:pPr>
        <w:pStyle w:val="Code"/>
        <w:rPr>
          <w:lang w:val="en-IN"/>
        </w:rPr>
      </w:pPr>
      <w:r w:rsidRPr="003E4E76">
        <w:rPr>
          <w:lang w:val="en-IN"/>
        </w:rPr>
        <w:t xml:space="preserve">    target = workspace_root / "readme.md"</w:t>
      </w:r>
    </w:p>
    <w:p w14:paraId="3F2D30E4" w14:textId="77777777" w:rsidR="003E4E76" w:rsidRPr="003E4E76" w:rsidRDefault="003E4E76" w:rsidP="003E4E76">
      <w:pPr>
        <w:pStyle w:val="Code"/>
        <w:rPr>
          <w:lang w:val="en-IN"/>
        </w:rPr>
      </w:pPr>
    </w:p>
    <w:p w14:paraId="43B97198" w14:textId="77777777" w:rsidR="003E4E76" w:rsidRPr="003E4E76" w:rsidRDefault="003E4E76" w:rsidP="003E4E76">
      <w:pPr>
        <w:pStyle w:val="Code"/>
        <w:rPr>
          <w:lang w:val="en-IN"/>
        </w:rPr>
      </w:pPr>
      <w:r w:rsidRPr="003E4E76">
        <w:rPr>
          <w:lang w:val="en-IN"/>
        </w:rPr>
        <w:t xml:space="preserve">    result = await client_session.call_tool(</w:t>
      </w:r>
    </w:p>
    <w:p w14:paraId="3C47BB19" w14:textId="77777777" w:rsidR="003E4E76" w:rsidRPr="003E4E76" w:rsidRDefault="003E4E76" w:rsidP="003E4E76">
      <w:pPr>
        <w:pStyle w:val="Code"/>
        <w:rPr>
          <w:lang w:val="en-IN"/>
        </w:rPr>
      </w:pPr>
      <w:r w:rsidRPr="003E4E76">
        <w:rPr>
          <w:lang w:val="en-IN"/>
        </w:rPr>
        <w:t xml:space="preserve">        "read_file",</w:t>
      </w:r>
    </w:p>
    <w:p w14:paraId="26E1709F" w14:textId="77777777" w:rsidR="003E4E76" w:rsidRPr="003E4E76" w:rsidRDefault="003E4E76" w:rsidP="003E4E76">
      <w:pPr>
        <w:pStyle w:val="Code"/>
        <w:rPr>
          <w:lang w:val="en-IN"/>
        </w:rPr>
      </w:pPr>
      <w:r w:rsidRPr="003E4E76">
        <w:rPr>
          <w:lang w:val="en-IN"/>
        </w:rPr>
        <w:t xml:space="preserve">        {"path": str(target)},</w:t>
      </w:r>
    </w:p>
    <w:p w14:paraId="31AA42A1" w14:textId="77777777" w:rsidR="003E4E76" w:rsidRPr="003E4E76" w:rsidRDefault="003E4E76" w:rsidP="003E4E76">
      <w:pPr>
        <w:pStyle w:val="Code"/>
        <w:rPr>
          <w:lang w:val="en-IN"/>
        </w:rPr>
      </w:pPr>
      <w:r w:rsidRPr="003E4E76">
        <w:rPr>
          <w:lang w:val="en-IN"/>
        </w:rPr>
        <w:t xml:space="preserve">    )</w:t>
      </w:r>
    </w:p>
    <w:p w14:paraId="6BCADD2C" w14:textId="77777777" w:rsidR="003E4E76" w:rsidRPr="003E4E76" w:rsidRDefault="003E4E76" w:rsidP="003E4E76">
      <w:pPr>
        <w:pStyle w:val="Code"/>
        <w:rPr>
          <w:lang w:val="en-IN"/>
        </w:rPr>
      </w:pPr>
    </w:p>
    <w:p w14:paraId="6093D426" w14:textId="77777777" w:rsidR="003E4E76" w:rsidRPr="003E4E76" w:rsidRDefault="003E4E76" w:rsidP="003E4E76">
      <w:pPr>
        <w:pStyle w:val="Code"/>
        <w:rPr>
          <w:lang w:val="en-IN"/>
        </w:rPr>
      </w:pPr>
      <w:r w:rsidRPr="003E4E76">
        <w:rPr>
          <w:lang w:val="en-IN"/>
        </w:rPr>
        <w:t xml:space="preserve">    assert isinstance(result, CallToolResult)</w:t>
      </w:r>
    </w:p>
    <w:p w14:paraId="223E96B0" w14:textId="2B0BBAA0" w:rsidR="003E4E76" w:rsidRPr="003E4E76" w:rsidRDefault="003E4E76" w:rsidP="003E4E76">
      <w:pPr>
        <w:pStyle w:val="Code"/>
        <w:rPr>
          <w:lang w:val="en-IN"/>
        </w:rPr>
      </w:pPr>
      <w:r w:rsidRPr="003E4E76">
        <w:rPr>
          <w:lang w:val="en-IN"/>
        </w:rPr>
        <w:t xml:space="preserve">    </w:t>
      </w:r>
      <w:r w:rsidR="00DE4AB5" w:rsidRPr="00DE4AB5">
        <w:t>assert result.is_error is not True</w:t>
      </w:r>
    </w:p>
    <w:p w14:paraId="5627B275" w14:textId="77777777" w:rsidR="003E4E76" w:rsidRPr="003E4E76" w:rsidRDefault="003E4E76" w:rsidP="003E4E76">
      <w:pPr>
        <w:pStyle w:val="Code"/>
        <w:rPr>
          <w:lang w:val="en-IN"/>
        </w:rPr>
      </w:pPr>
      <w:r w:rsidRPr="003E4E76">
        <w:rPr>
          <w:lang w:val="en-IN"/>
        </w:rPr>
        <w:t xml:space="preserve">    assert "# Project" in _tool_text(result)</w:t>
      </w:r>
    </w:p>
    <w:p w14:paraId="4BF60826" w14:textId="77777777" w:rsidR="003E4E76" w:rsidRPr="003E4E76" w:rsidRDefault="003E4E76" w:rsidP="003E4E76">
      <w:pPr>
        <w:pStyle w:val="Code"/>
        <w:rPr>
          <w:lang w:val="en-IN"/>
        </w:rPr>
      </w:pPr>
    </w:p>
    <w:p w14:paraId="38A364E2" w14:textId="1EF45759" w:rsidR="003E4E76" w:rsidRPr="003E4E76" w:rsidRDefault="003E4E76" w:rsidP="003E4E76">
      <w:pPr>
        <w:pStyle w:val="Code"/>
        <w:rPr>
          <w:lang w:val="en-IN"/>
        </w:rPr>
      </w:pPr>
      <w:r w:rsidRPr="003E4E76">
        <w:rPr>
          <w:lang w:val="en-IN"/>
        </w:rPr>
        <w:t xml:space="preserve">    structured = result.</w:t>
      </w:r>
      <w:r w:rsidR="008538EF" w:rsidRPr="008538EF">
        <w:t>structured_content</w:t>
      </w:r>
    </w:p>
    <w:p w14:paraId="6F620C16" w14:textId="77777777" w:rsidR="003E4E76" w:rsidRPr="003E4E76" w:rsidRDefault="003E4E76" w:rsidP="003E4E76">
      <w:pPr>
        <w:pStyle w:val="Code"/>
        <w:rPr>
          <w:lang w:val="en-IN"/>
        </w:rPr>
      </w:pPr>
      <w:r w:rsidRPr="003E4E76">
        <w:rPr>
          <w:lang w:val="en-IN"/>
        </w:rPr>
        <w:t xml:space="preserve">    assert isinstance(structured, dict)</w:t>
      </w:r>
    </w:p>
    <w:p w14:paraId="1F76ADF7" w14:textId="77777777" w:rsidR="003E4E76" w:rsidRPr="003E4E76" w:rsidRDefault="003E4E76" w:rsidP="003E4E76">
      <w:pPr>
        <w:pStyle w:val="Code"/>
        <w:rPr>
          <w:lang w:val="en-IN"/>
        </w:rPr>
      </w:pPr>
      <w:r w:rsidRPr="003E4E76">
        <w:rPr>
          <w:lang w:val="en-IN"/>
        </w:rPr>
        <w:t xml:space="preserve">    assert structured["path"] == str(target)</w:t>
      </w:r>
    </w:p>
    <w:p w14:paraId="26FCADE1" w14:textId="77777777" w:rsidR="003E4E76" w:rsidRPr="003E4E76" w:rsidRDefault="003E4E76" w:rsidP="003E4E76">
      <w:pPr>
        <w:pStyle w:val="Code"/>
        <w:rPr>
          <w:lang w:val="en-IN"/>
        </w:rPr>
      </w:pPr>
      <w:r w:rsidRPr="003E4E76">
        <w:rPr>
          <w:lang w:val="en-IN"/>
        </w:rPr>
        <w:t xml:space="preserve">    assert structured["mimeType"] in {"text/markdown", "text/plain"}</w:t>
      </w:r>
    </w:p>
    <w:p w14:paraId="46A75FB6" w14:textId="77777777" w:rsidR="003E4E76" w:rsidRPr="003E4E76" w:rsidRDefault="003E4E76" w:rsidP="003E4E76">
      <w:pPr>
        <w:pStyle w:val="Code"/>
        <w:rPr>
          <w:lang w:val="en-IN"/>
        </w:rPr>
      </w:pPr>
      <w:r w:rsidRPr="003E4E76">
        <w:rPr>
          <w:lang w:val="en-IN"/>
        </w:rPr>
        <w:t xml:space="preserve">    assert structured["bytesRead"] == len(</w:t>
      </w:r>
    </w:p>
    <w:p w14:paraId="1E0FB431" w14:textId="77777777" w:rsidR="003E4E76" w:rsidRPr="003E4E76" w:rsidRDefault="003E4E76" w:rsidP="003E4E76">
      <w:pPr>
        <w:pStyle w:val="Code"/>
        <w:rPr>
          <w:lang w:val="en-IN"/>
        </w:rPr>
      </w:pPr>
      <w:r w:rsidRPr="003E4E76">
        <w:rPr>
          <w:lang w:val="en-IN"/>
        </w:rPr>
        <w:t xml:space="preserve">        structured["content"].encode("utf-8")</w:t>
      </w:r>
    </w:p>
    <w:p w14:paraId="5B8084EE" w14:textId="77777777" w:rsidR="003E4E76" w:rsidRPr="003E4E76" w:rsidRDefault="003E4E76" w:rsidP="003E4E76">
      <w:pPr>
        <w:pStyle w:val="Code"/>
        <w:rPr>
          <w:lang w:val="en-IN"/>
        </w:rPr>
      </w:pPr>
      <w:r w:rsidRPr="003E4E76">
        <w:rPr>
          <w:lang w:val="en-IN"/>
        </w:rPr>
        <w:t xml:space="preserve">    )</w:t>
      </w:r>
    </w:p>
    <w:p w14:paraId="6C788316" w14:textId="77777777" w:rsidR="003E4E76" w:rsidRPr="003E4E76" w:rsidRDefault="003E4E76" w:rsidP="003E4E76">
      <w:pPr>
        <w:pStyle w:val="Code"/>
        <w:rPr>
          <w:lang w:val="en-IN"/>
        </w:rPr>
      </w:pPr>
      <w:r w:rsidRPr="003E4E76">
        <w:rPr>
          <w:lang w:val="en-IN"/>
        </w:rPr>
        <w:t xml:space="preserve">    assert structured["content"] == "# Project\nA sample project.\n"  #C</w:t>
      </w:r>
    </w:p>
    <w:p w14:paraId="6649E105" w14:textId="77777777" w:rsidR="003E4E76" w:rsidRPr="003E4E76" w:rsidRDefault="003E4E76" w:rsidP="003E4E76">
      <w:pPr>
        <w:pStyle w:val="Code"/>
        <w:rPr>
          <w:lang w:val="en-IN"/>
        </w:rPr>
      </w:pPr>
    </w:p>
    <w:p w14:paraId="3B4A6ABD" w14:textId="77777777" w:rsidR="003E4E76" w:rsidRPr="003E4E76" w:rsidRDefault="003E4E76" w:rsidP="003E4E76">
      <w:pPr>
        <w:pStyle w:val="Code"/>
        <w:rPr>
          <w:lang w:val="en-IN"/>
        </w:rPr>
      </w:pPr>
    </w:p>
    <w:p w14:paraId="30ED9A0C" w14:textId="77777777" w:rsidR="003E4E76" w:rsidRPr="003E4E76" w:rsidRDefault="003E4E76" w:rsidP="003E4E76">
      <w:pPr>
        <w:pStyle w:val="Code"/>
        <w:rPr>
          <w:lang w:val="en-IN"/>
        </w:rPr>
      </w:pPr>
      <w:r w:rsidRPr="003E4E76">
        <w:rPr>
          <w:lang w:val="en-IN"/>
        </w:rPr>
        <w:t>@pytest.mark.anyio</w:t>
      </w:r>
    </w:p>
    <w:p w14:paraId="263B797B" w14:textId="77777777" w:rsidR="003E4E76" w:rsidRPr="003E4E76" w:rsidRDefault="003E4E76" w:rsidP="003E4E76">
      <w:pPr>
        <w:pStyle w:val="Code"/>
        <w:rPr>
          <w:lang w:val="en-IN"/>
        </w:rPr>
      </w:pPr>
      <w:r w:rsidRPr="003E4E76">
        <w:rPr>
          <w:lang w:val="en-IN"/>
        </w:rPr>
        <w:t>async def test_missing_file_returns_tool_error(</w:t>
      </w:r>
    </w:p>
    <w:p w14:paraId="52B02339" w14:textId="77777777" w:rsidR="003E4E76" w:rsidRPr="003E4E76" w:rsidRDefault="003E4E76" w:rsidP="003E4E76">
      <w:pPr>
        <w:pStyle w:val="Code"/>
        <w:rPr>
          <w:lang w:val="en-IN"/>
        </w:rPr>
      </w:pPr>
      <w:r w:rsidRPr="003E4E76">
        <w:rPr>
          <w:lang w:val="en-IN"/>
        </w:rPr>
        <w:t xml:space="preserve">    client_session: ClientSession,</w:t>
      </w:r>
    </w:p>
    <w:p w14:paraId="4A441CBF" w14:textId="77777777" w:rsidR="003E4E76" w:rsidRPr="003E4E76" w:rsidRDefault="003E4E76" w:rsidP="003E4E76">
      <w:pPr>
        <w:pStyle w:val="Code"/>
        <w:rPr>
          <w:lang w:val="en-IN"/>
        </w:rPr>
      </w:pPr>
      <w:r w:rsidRPr="003E4E76">
        <w:rPr>
          <w:lang w:val="en-IN"/>
        </w:rPr>
        <w:t xml:space="preserve">    workspace_root: Path,</w:t>
      </w:r>
    </w:p>
    <w:p w14:paraId="320F9977" w14:textId="77777777" w:rsidR="003E4E76" w:rsidRPr="003E4E76" w:rsidRDefault="003E4E76" w:rsidP="003E4E76">
      <w:pPr>
        <w:pStyle w:val="Code"/>
        <w:rPr>
          <w:lang w:val="en-IN"/>
        </w:rPr>
      </w:pPr>
      <w:r w:rsidRPr="003E4E76">
        <w:rPr>
          <w:lang w:val="en-IN"/>
        </w:rPr>
        <w:t>) -&gt; None:</w:t>
      </w:r>
    </w:p>
    <w:p w14:paraId="1B7F280D" w14:textId="77777777" w:rsidR="003E4E76" w:rsidRPr="003E4E76" w:rsidRDefault="003E4E76" w:rsidP="003E4E76">
      <w:pPr>
        <w:pStyle w:val="Code"/>
        <w:rPr>
          <w:lang w:val="en-IN"/>
        </w:rPr>
      </w:pPr>
      <w:r w:rsidRPr="003E4E76">
        <w:rPr>
          <w:lang w:val="en-IN"/>
        </w:rPr>
        <w:t xml:space="preserve">    missing = workspace_root / "missing.txt"</w:t>
      </w:r>
    </w:p>
    <w:p w14:paraId="78302893" w14:textId="77777777" w:rsidR="003E4E76" w:rsidRPr="003E4E76" w:rsidRDefault="003E4E76" w:rsidP="003E4E76">
      <w:pPr>
        <w:pStyle w:val="Code"/>
        <w:rPr>
          <w:lang w:val="en-IN"/>
        </w:rPr>
      </w:pPr>
    </w:p>
    <w:p w14:paraId="6A9195E5" w14:textId="77777777" w:rsidR="003E4E76" w:rsidRPr="003E4E76" w:rsidRDefault="003E4E76" w:rsidP="003E4E76">
      <w:pPr>
        <w:pStyle w:val="Code"/>
        <w:rPr>
          <w:lang w:val="en-IN"/>
        </w:rPr>
      </w:pPr>
      <w:r w:rsidRPr="003E4E76">
        <w:rPr>
          <w:lang w:val="en-IN"/>
        </w:rPr>
        <w:t xml:space="preserve">    result = await client_session.call_tool(</w:t>
      </w:r>
    </w:p>
    <w:p w14:paraId="6E307431" w14:textId="77777777" w:rsidR="003E4E76" w:rsidRPr="003E4E76" w:rsidRDefault="003E4E76" w:rsidP="003E4E76">
      <w:pPr>
        <w:pStyle w:val="Code"/>
        <w:rPr>
          <w:lang w:val="en-IN"/>
        </w:rPr>
      </w:pPr>
      <w:r w:rsidRPr="003E4E76">
        <w:rPr>
          <w:lang w:val="en-IN"/>
        </w:rPr>
        <w:t xml:space="preserve">        "read_file",</w:t>
      </w:r>
    </w:p>
    <w:p w14:paraId="53E65B42" w14:textId="77777777" w:rsidR="003E4E76" w:rsidRPr="003E4E76" w:rsidRDefault="003E4E76" w:rsidP="003E4E76">
      <w:pPr>
        <w:pStyle w:val="Code"/>
        <w:rPr>
          <w:lang w:val="en-IN"/>
        </w:rPr>
      </w:pPr>
      <w:r w:rsidRPr="003E4E76">
        <w:rPr>
          <w:lang w:val="en-IN"/>
        </w:rPr>
        <w:t xml:space="preserve">        {"path": str(missing)},</w:t>
      </w:r>
    </w:p>
    <w:p w14:paraId="4747DCB3" w14:textId="77777777" w:rsidR="003E4E76" w:rsidRPr="003E4E76" w:rsidRDefault="003E4E76" w:rsidP="003E4E76">
      <w:pPr>
        <w:pStyle w:val="Code"/>
        <w:rPr>
          <w:lang w:val="en-IN"/>
        </w:rPr>
      </w:pPr>
      <w:r w:rsidRPr="003E4E76">
        <w:rPr>
          <w:lang w:val="en-IN"/>
        </w:rPr>
        <w:t xml:space="preserve">    )</w:t>
      </w:r>
    </w:p>
    <w:p w14:paraId="2AEAA42F" w14:textId="77777777" w:rsidR="003E4E76" w:rsidRPr="003E4E76" w:rsidRDefault="003E4E76" w:rsidP="003E4E76">
      <w:pPr>
        <w:pStyle w:val="Code"/>
        <w:rPr>
          <w:lang w:val="en-IN"/>
        </w:rPr>
      </w:pPr>
    </w:p>
    <w:p w14:paraId="06A95ACC" w14:textId="77777777" w:rsidR="003E4E76" w:rsidRPr="003E4E76" w:rsidRDefault="003E4E76" w:rsidP="003E4E76">
      <w:pPr>
        <w:pStyle w:val="Code"/>
        <w:rPr>
          <w:lang w:val="en-IN"/>
        </w:rPr>
      </w:pPr>
      <w:r w:rsidRPr="003E4E76">
        <w:rPr>
          <w:lang w:val="en-IN"/>
        </w:rPr>
        <w:t xml:space="preserve">    assert isinstance(result, CallToolResult)</w:t>
      </w:r>
    </w:p>
    <w:p w14:paraId="2A0CEEAC" w14:textId="3564DFFF" w:rsidR="003E4E76" w:rsidRPr="003E4E76" w:rsidRDefault="003E4E76" w:rsidP="003E4E76">
      <w:pPr>
        <w:pStyle w:val="Code"/>
        <w:rPr>
          <w:lang w:val="en-IN"/>
        </w:rPr>
      </w:pPr>
      <w:r w:rsidRPr="003E4E76">
        <w:rPr>
          <w:lang w:val="en-IN"/>
        </w:rPr>
        <w:t xml:space="preserve">    </w:t>
      </w:r>
      <w:r w:rsidR="00DE4AB5" w:rsidRPr="00DE4AB5">
        <w:t>assert result.is_error is True</w:t>
      </w:r>
    </w:p>
    <w:p w14:paraId="4D2CF68E" w14:textId="77777777" w:rsidR="003E4E76" w:rsidRPr="003E4E76" w:rsidRDefault="003E4E76" w:rsidP="003E4E76">
      <w:pPr>
        <w:pStyle w:val="Code"/>
        <w:rPr>
          <w:lang w:val="en-IN"/>
        </w:rPr>
      </w:pPr>
      <w:r w:rsidRPr="003E4E76">
        <w:rPr>
          <w:lang w:val="en-IN"/>
        </w:rPr>
        <w:t xml:space="preserve">    assert "missing.txt" in _tool_text(result)  #D</w:t>
      </w:r>
    </w:p>
    <w:p w14:paraId="1D2B0678" w14:textId="2E08EC9B" w:rsidR="00B37A26" w:rsidRPr="00BA4B2B" w:rsidRDefault="00B37A26" w:rsidP="003E4E76">
      <w:pPr>
        <w:pStyle w:val="Code"/>
        <w:ind w:left="0"/>
      </w:pPr>
    </w:p>
    <w:p w14:paraId="0BC0E4D1" w14:textId="0424956A" w:rsidR="00B37A26" w:rsidRDefault="003E4E76" w:rsidP="00B37A26">
      <w:pPr>
        <w:pStyle w:val="CodeAnnotation"/>
      </w:pPr>
      <w:r w:rsidRPr="003E4E76">
        <w:t>#A The filesystem tools are discovered through tools/list.</w:t>
      </w:r>
      <w:r w:rsidRPr="003E4E76">
        <w:br/>
        <w:t>#B The advertised schema tells clients that read_file requires a string path.</w:t>
      </w:r>
      <w:r w:rsidRPr="003E4E76">
        <w:br/>
        <w:t>#C The test checks the machine-readable result shape, not only display text.</w:t>
      </w:r>
      <w:r w:rsidRPr="003E4E76">
        <w:br/>
        <w:t>#D A missing file is a controlled tool-execution failure, not an unknown-tool protocol error.</w:t>
      </w:r>
    </w:p>
    <w:p w14:paraId="44091A49" w14:textId="77777777" w:rsidR="00B37A26" w:rsidRDefault="00B37A26" w:rsidP="00B37A26">
      <w:pPr>
        <w:pStyle w:val="CodeAnnotation"/>
      </w:pPr>
    </w:p>
    <w:p w14:paraId="4A8DB9F8" w14:textId="0D0AC89A" w:rsidR="003E4E76" w:rsidRDefault="003E4E76" w:rsidP="003E4E76">
      <w:pPr>
        <w:pStyle w:val="Body1"/>
        <w:rPr>
          <w:lang w:val="en-IN"/>
        </w:rPr>
      </w:pPr>
      <w:r w:rsidRPr="003E4E76">
        <w:rPr>
          <w:lang w:val="en-IN"/>
        </w:rPr>
        <w:t xml:space="preserve">The tool tests follow the MCP discovery pattern directly: list the surface first, inspect the schema, then call the tool. </w:t>
      </w:r>
      <w:r w:rsidR="00283F76" w:rsidRPr="00283F76">
        <w:rPr>
          <w:lang w:val="en-IN"/>
        </w:rPr>
        <w:t xml:space="preserve">The </w:t>
      </w:r>
      <w:r w:rsidR="00283F76" w:rsidRPr="00283F76">
        <w:rPr>
          <w:rStyle w:val="CodeinText"/>
          <w:lang w:val="en-IN"/>
        </w:rPr>
        <w:t>read_file</w:t>
      </w:r>
      <w:r w:rsidR="00283F76">
        <w:rPr>
          <w:lang w:val="en-IN"/>
        </w:rPr>
        <w:t xml:space="preserve"> </w:t>
      </w:r>
      <w:r w:rsidR="00283F76" w:rsidRPr="00283F76">
        <w:rPr>
          <w:lang w:val="en-IN"/>
        </w:rPr>
        <w:t xml:space="preserve"> success test checks both human-readable content </w:t>
      </w:r>
      <w:r w:rsidR="00283F76" w:rsidRPr="00283F76">
        <w:rPr>
          <w:lang w:val="en-IN"/>
        </w:rPr>
        <w:lastRenderedPageBreak/>
        <w:t xml:space="preserve">and the SDK model’s </w:t>
      </w:r>
      <w:r w:rsidR="00283F76" w:rsidRPr="00283F76">
        <w:rPr>
          <w:rStyle w:val="CodeinText"/>
          <w:lang w:val="en-IN"/>
        </w:rPr>
        <w:t>structured_content</w:t>
      </w:r>
      <w:r w:rsidR="00283F76" w:rsidRPr="00283F76">
        <w:rPr>
          <w:lang w:val="en-IN"/>
        </w:rPr>
        <w:t xml:space="preserve"> value. On the wire, that value appears as </w:t>
      </w:r>
      <w:r w:rsidR="00283F76" w:rsidRPr="00283F76">
        <w:rPr>
          <w:rStyle w:val="CodeinText"/>
          <w:lang w:val="en-IN"/>
        </w:rPr>
        <w:t>structuredContent</w:t>
      </w:r>
      <w:r w:rsidR="00283F76" w:rsidRPr="00283F76">
        <w:rPr>
          <w:lang w:val="en-IN"/>
        </w:rPr>
        <w:t>. The missing-file test checks the server’s controlled tool-execution failure path</w:t>
      </w:r>
      <w:r w:rsidRPr="003E4E76">
        <w:rPr>
          <w:lang w:val="en-IN"/>
        </w:rPr>
        <w:t>. It should not expect a JSON-RPC protocol error for a missing file.</w:t>
      </w:r>
    </w:p>
    <w:p w14:paraId="1D20BC37" w14:textId="4E954FA0" w:rsidR="00AC3FD0" w:rsidRDefault="00AC3FD0" w:rsidP="00D5393E">
      <w:pPr>
        <w:pStyle w:val="Body"/>
        <w:ind w:firstLine="0"/>
        <w:rPr>
          <w:lang w:val="en-IN"/>
        </w:rPr>
      </w:pPr>
    </w:p>
    <w:p w14:paraId="684884C7" w14:textId="3EC2B48D" w:rsidR="00D5393E" w:rsidRDefault="00D5393E" w:rsidP="003E4E76">
      <w:pPr>
        <w:pStyle w:val="Body"/>
        <w:rPr>
          <w:lang w:val="en-IN"/>
        </w:rPr>
      </w:pPr>
      <w:r w:rsidRPr="00D5393E">
        <w:rPr>
          <w:lang w:val="en-IN"/>
        </w:rPr>
        <w:t xml:space="preserve">If the Chapter 4 server declares an </w:t>
      </w:r>
      <w:r w:rsidRPr="003E4E76">
        <w:rPr>
          <w:rStyle w:val="CodeinText"/>
          <w:lang w:val="en-IN"/>
        </w:rPr>
        <w:t>outputSchema</w:t>
      </w:r>
      <w:r w:rsidRPr="00D5393E">
        <w:rPr>
          <w:lang w:val="en-IN"/>
        </w:rPr>
        <w:t xml:space="preserve"> for </w:t>
      </w:r>
      <w:r w:rsidRPr="003E4E76">
        <w:rPr>
          <w:rStyle w:val="CodeinText"/>
          <w:lang w:val="en-IN"/>
        </w:rPr>
        <w:t>read_file</w:t>
      </w:r>
      <w:r w:rsidRPr="00D5393E">
        <w:rPr>
          <w:lang w:val="en-IN"/>
        </w:rPr>
        <w:t>, the companion test suite should include a schema-matching test. The chapter does not need to print that test because Listing 5.3 already verifies the structured-content shape returned by the tool.</w:t>
      </w:r>
    </w:p>
    <w:p w14:paraId="1606AE05" w14:textId="77777777" w:rsidR="003E4E76" w:rsidRPr="003E4E76" w:rsidRDefault="003E4E76" w:rsidP="003E4E76">
      <w:pPr>
        <w:pStyle w:val="Body"/>
        <w:rPr>
          <w:lang w:val="en-IN"/>
        </w:rPr>
      </w:pPr>
    </w:p>
    <w:p w14:paraId="1CF3601E" w14:textId="77777777" w:rsidR="003E4E76" w:rsidRPr="003E4E76" w:rsidRDefault="003E4E76" w:rsidP="00D503DF">
      <w:pPr>
        <w:pStyle w:val="Body"/>
        <w:rPr>
          <w:lang w:val="en-IN"/>
        </w:rPr>
      </w:pPr>
      <w:r w:rsidRPr="003E4E76">
        <w:rPr>
          <w:lang w:val="en-IN"/>
        </w:rPr>
        <w:t xml:space="preserve">The next tests verify the filesystem resource exposed by the default test settings: </w:t>
      </w:r>
      <w:r w:rsidRPr="00D503DF">
        <w:rPr>
          <w:rStyle w:val="CodeinText"/>
        </w:rPr>
        <w:t>filesystem://roots</w:t>
      </w:r>
      <w:r w:rsidRPr="003E4E76">
        <w:rPr>
          <w:lang w:val="en-IN"/>
        </w:rPr>
        <w:t>.</w:t>
      </w:r>
    </w:p>
    <w:p w14:paraId="19712D22" w14:textId="68406BED" w:rsidR="00B37A26" w:rsidRDefault="00D503DF" w:rsidP="00B37A26">
      <w:pPr>
        <w:pStyle w:val="CodeListingCaption"/>
      </w:pPr>
      <w:r w:rsidRPr="00D503DF">
        <w:t>Listing 5.4 Resource discovery and resource-read tests through an in-memory session</w:t>
      </w:r>
    </w:p>
    <w:p w14:paraId="1AA68751" w14:textId="77777777" w:rsidR="00D503DF" w:rsidRPr="00D503DF" w:rsidRDefault="00D503DF" w:rsidP="00D503DF">
      <w:pPr>
        <w:pStyle w:val="Code"/>
        <w:rPr>
          <w:lang w:val="en-IN"/>
        </w:rPr>
      </w:pPr>
      <w:r w:rsidRPr="00D503DF">
        <w:rPr>
          <w:lang w:val="en-IN"/>
        </w:rPr>
        <w:t># tests/test_resources.py</w:t>
      </w:r>
    </w:p>
    <w:p w14:paraId="01A1F550" w14:textId="77777777" w:rsidR="00D503DF" w:rsidRPr="00D503DF" w:rsidRDefault="00D503DF" w:rsidP="00D503DF">
      <w:pPr>
        <w:pStyle w:val="Code"/>
        <w:rPr>
          <w:lang w:val="en-IN"/>
        </w:rPr>
      </w:pPr>
    </w:p>
    <w:p w14:paraId="3D4CAB18" w14:textId="77777777" w:rsidR="00D503DF" w:rsidRPr="00D503DF" w:rsidRDefault="00D503DF" w:rsidP="00D503DF">
      <w:pPr>
        <w:pStyle w:val="Code"/>
        <w:rPr>
          <w:lang w:val="en-IN"/>
        </w:rPr>
      </w:pPr>
      <w:r w:rsidRPr="00D503DF">
        <w:rPr>
          <w:lang w:val="en-IN"/>
        </w:rPr>
        <w:t>import json</w:t>
      </w:r>
    </w:p>
    <w:p w14:paraId="414C97EE" w14:textId="77777777" w:rsidR="00D503DF" w:rsidRPr="00D503DF" w:rsidRDefault="00D503DF" w:rsidP="00D503DF">
      <w:pPr>
        <w:pStyle w:val="Code"/>
        <w:rPr>
          <w:lang w:val="en-IN"/>
        </w:rPr>
      </w:pPr>
      <w:r w:rsidRPr="00D503DF">
        <w:rPr>
          <w:lang w:val="en-IN"/>
        </w:rPr>
        <w:t>from pathlib import Path</w:t>
      </w:r>
    </w:p>
    <w:p w14:paraId="326D4D18" w14:textId="77777777" w:rsidR="00D503DF" w:rsidRPr="00D503DF" w:rsidRDefault="00D503DF" w:rsidP="00D503DF">
      <w:pPr>
        <w:pStyle w:val="Code"/>
        <w:rPr>
          <w:lang w:val="en-IN"/>
        </w:rPr>
      </w:pPr>
    </w:p>
    <w:p w14:paraId="26335E13" w14:textId="77777777" w:rsidR="00D503DF" w:rsidRPr="00D503DF" w:rsidRDefault="00D503DF" w:rsidP="00D503DF">
      <w:pPr>
        <w:pStyle w:val="Code"/>
        <w:rPr>
          <w:lang w:val="en-IN"/>
        </w:rPr>
      </w:pPr>
      <w:r w:rsidRPr="00D503DF">
        <w:rPr>
          <w:lang w:val="en-IN"/>
        </w:rPr>
        <w:t>import pytest</w:t>
      </w:r>
    </w:p>
    <w:p w14:paraId="1BACB5E7" w14:textId="77777777" w:rsidR="00D503DF" w:rsidRPr="00D503DF" w:rsidRDefault="00D503DF" w:rsidP="00D503DF">
      <w:pPr>
        <w:pStyle w:val="Code"/>
        <w:rPr>
          <w:lang w:val="en-IN"/>
        </w:rPr>
      </w:pPr>
      <w:r w:rsidRPr="00D503DF">
        <w:rPr>
          <w:lang w:val="en-IN"/>
        </w:rPr>
        <w:t>from pydantic import AnyUrl</w:t>
      </w:r>
    </w:p>
    <w:p w14:paraId="4BCB1ED5" w14:textId="77777777" w:rsidR="00D503DF" w:rsidRPr="00D503DF" w:rsidRDefault="00D503DF" w:rsidP="00D503DF">
      <w:pPr>
        <w:pStyle w:val="Code"/>
        <w:rPr>
          <w:lang w:val="en-IN"/>
        </w:rPr>
      </w:pPr>
    </w:p>
    <w:p w14:paraId="4A6AA8E5" w14:textId="77777777" w:rsidR="00D503DF" w:rsidRPr="00D503DF" w:rsidRDefault="00D503DF" w:rsidP="00D503DF">
      <w:pPr>
        <w:pStyle w:val="Code"/>
        <w:rPr>
          <w:lang w:val="en-IN"/>
        </w:rPr>
      </w:pPr>
      <w:r w:rsidRPr="00D503DF">
        <w:rPr>
          <w:lang w:val="en-IN"/>
        </w:rPr>
        <w:t>from mcp.client.session import ClientSession</w:t>
      </w:r>
    </w:p>
    <w:p w14:paraId="78DE3906" w14:textId="77777777" w:rsidR="00D503DF" w:rsidRPr="00D503DF" w:rsidRDefault="00D503DF" w:rsidP="00D503DF">
      <w:pPr>
        <w:pStyle w:val="Code"/>
        <w:rPr>
          <w:lang w:val="en-IN"/>
        </w:rPr>
      </w:pPr>
    </w:p>
    <w:p w14:paraId="003E813C" w14:textId="77777777" w:rsidR="00D503DF" w:rsidRPr="00D503DF" w:rsidRDefault="00D503DF" w:rsidP="00D503DF">
      <w:pPr>
        <w:pStyle w:val="Code"/>
        <w:rPr>
          <w:lang w:val="en-IN"/>
        </w:rPr>
      </w:pPr>
    </w:p>
    <w:p w14:paraId="78F09D8E" w14:textId="77777777" w:rsidR="00D503DF" w:rsidRPr="00D503DF" w:rsidRDefault="00D503DF" w:rsidP="00D503DF">
      <w:pPr>
        <w:pStyle w:val="Code"/>
        <w:rPr>
          <w:lang w:val="en-IN"/>
        </w:rPr>
      </w:pPr>
      <w:r w:rsidRPr="00D503DF">
        <w:rPr>
          <w:lang w:val="en-IN"/>
        </w:rPr>
        <w:t>def _resource_text(result: object) -&gt; str:</w:t>
      </w:r>
    </w:p>
    <w:p w14:paraId="41D94AB9" w14:textId="77777777" w:rsidR="00D503DF" w:rsidRPr="00D503DF" w:rsidRDefault="00D503DF" w:rsidP="00D503DF">
      <w:pPr>
        <w:pStyle w:val="Code"/>
        <w:rPr>
          <w:lang w:val="en-IN"/>
        </w:rPr>
      </w:pPr>
      <w:r w:rsidRPr="00D503DF">
        <w:rPr>
          <w:lang w:val="en-IN"/>
        </w:rPr>
        <w:t xml:space="preserve">    return "\n".join(</w:t>
      </w:r>
    </w:p>
    <w:p w14:paraId="48145FEB" w14:textId="77777777" w:rsidR="00D503DF" w:rsidRPr="00D503DF" w:rsidRDefault="00D503DF" w:rsidP="00D503DF">
      <w:pPr>
        <w:pStyle w:val="Code"/>
        <w:rPr>
          <w:lang w:val="en-IN"/>
        </w:rPr>
      </w:pPr>
      <w:r w:rsidRPr="00D503DF">
        <w:rPr>
          <w:lang w:val="en-IN"/>
        </w:rPr>
        <w:t xml:space="preserve">        item.text</w:t>
      </w:r>
    </w:p>
    <w:p w14:paraId="50B08380" w14:textId="77777777" w:rsidR="00D503DF" w:rsidRPr="00D503DF" w:rsidRDefault="00D503DF" w:rsidP="00D503DF">
      <w:pPr>
        <w:pStyle w:val="Code"/>
        <w:rPr>
          <w:lang w:val="en-IN"/>
        </w:rPr>
      </w:pPr>
      <w:r w:rsidRPr="00D503DF">
        <w:rPr>
          <w:lang w:val="en-IN"/>
        </w:rPr>
        <w:t xml:space="preserve">        for item in result.contents</w:t>
      </w:r>
    </w:p>
    <w:p w14:paraId="1EB1AA22" w14:textId="77777777" w:rsidR="00D503DF" w:rsidRPr="00D503DF" w:rsidRDefault="00D503DF" w:rsidP="00D503DF">
      <w:pPr>
        <w:pStyle w:val="Code"/>
        <w:rPr>
          <w:lang w:val="en-IN"/>
        </w:rPr>
      </w:pPr>
      <w:r w:rsidRPr="00D503DF">
        <w:rPr>
          <w:lang w:val="en-IN"/>
        </w:rPr>
        <w:t xml:space="preserve">        if getattr(item, "text", None) is not None</w:t>
      </w:r>
    </w:p>
    <w:p w14:paraId="20D88BA8" w14:textId="77777777" w:rsidR="00D503DF" w:rsidRPr="00D503DF" w:rsidRDefault="00D503DF" w:rsidP="00D503DF">
      <w:pPr>
        <w:pStyle w:val="Code"/>
        <w:rPr>
          <w:lang w:val="en-IN"/>
        </w:rPr>
      </w:pPr>
      <w:r w:rsidRPr="00D503DF">
        <w:rPr>
          <w:lang w:val="en-IN"/>
        </w:rPr>
        <w:t xml:space="preserve">    )</w:t>
      </w:r>
    </w:p>
    <w:p w14:paraId="2E727370" w14:textId="77777777" w:rsidR="00D503DF" w:rsidRPr="00D503DF" w:rsidRDefault="00D503DF" w:rsidP="00D503DF">
      <w:pPr>
        <w:pStyle w:val="Code"/>
        <w:rPr>
          <w:lang w:val="en-IN"/>
        </w:rPr>
      </w:pPr>
    </w:p>
    <w:p w14:paraId="77C36D7F" w14:textId="77777777" w:rsidR="00D503DF" w:rsidRPr="00D503DF" w:rsidRDefault="00D503DF" w:rsidP="00D503DF">
      <w:pPr>
        <w:pStyle w:val="Code"/>
        <w:rPr>
          <w:lang w:val="en-IN"/>
        </w:rPr>
      </w:pPr>
    </w:p>
    <w:p w14:paraId="1F4C8ADD" w14:textId="77777777" w:rsidR="00D503DF" w:rsidRPr="00D503DF" w:rsidRDefault="00D503DF" w:rsidP="00D503DF">
      <w:pPr>
        <w:pStyle w:val="Code"/>
        <w:rPr>
          <w:lang w:val="en-IN"/>
        </w:rPr>
      </w:pPr>
      <w:r w:rsidRPr="00D503DF">
        <w:rPr>
          <w:lang w:val="en-IN"/>
        </w:rPr>
        <w:t>@pytest.mark.anyio</w:t>
      </w:r>
    </w:p>
    <w:p w14:paraId="5677FF26" w14:textId="77777777" w:rsidR="00D503DF" w:rsidRPr="00D503DF" w:rsidRDefault="00D503DF" w:rsidP="00D503DF">
      <w:pPr>
        <w:pStyle w:val="Code"/>
        <w:rPr>
          <w:lang w:val="en-IN"/>
        </w:rPr>
      </w:pPr>
      <w:r w:rsidRPr="00D503DF">
        <w:rPr>
          <w:lang w:val="en-IN"/>
        </w:rPr>
        <w:t>async def test_filesystem_roots_is_listed(</w:t>
      </w:r>
    </w:p>
    <w:p w14:paraId="54843DDA" w14:textId="77777777" w:rsidR="00D503DF" w:rsidRPr="00D503DF" w:rsidRDefault="00D503DF" w:rsidP="00D503DF">
      <w:pPr>
        <w:pStyle w:val="Code"/>
        <w:rPr>
          <w:lang w:val="en-IN"/>
        </w:rPr>
      </w:pPr>
      <w:r w:rsidRPr="00D503DF">
        <w:rPr>
          <w:lang w:val="en-IN"/>
        </w:rPr>
        <w:t xml:space="preserve">    client_session: ClientSession,</w:t>
      </w:r>
    </w:p>
    <w:p w14:paraId="7045C75C" w14:textId="77777777" w:rsidR="00D503DF" w:rsidRPr="00D503DF" w:rsidRDefault="00D503DF" w:rsidP="00D503DF">
      <w:pPr>
        <w:pStyle w:val="Code"/>
        <w:rPr>
          <w:lang w:val="en-IN"/>
        </w:rPr>
      </w:pPr>
      <w:r w:rsidRPr="00D503DF">
        <w:rPr>
          <w:lang w:val="en-IN"/>
        </w:rPr>
        <w:t>) -&gt; None:</w:t>
      </w:r>
    </w:p>
    <w:p w14:paraId="3FFDF53B" w14:textId="77777777" w:rsidR="00D503DF" w:rsidRPr="00D503DF" w:rsidRDefault="00D503DF" w:rsidP="00D503DF">
      <w:pPr>
        <w:pStyle w:val="Code"/>
        <w:rPr>
          <w:lang w:val="en-IN"/>
        </w:rPr>
      </w:pPr>
      <w:r w:rsidRPr="00D503DF">
        <w:rPr>
          <w:lang w:val="en-IN"/>
        </w:rPr>
        <w:t xml:space="preserve">    listed = await client_session.list_resources()</w:t>
      </w:r>
    </w:p>
    <w:p w14:paraId="0CB5A5FD" w14:textId="77777777" w:rsidR="00D503DF" w:rsidRPr="00D503DF" w:rsidRDefault="00D503DF" w:rsidP="00D503DF">
      <w:pPr>
        <w:pStyle w:val="Code"/>
        <w:rPr>
          <w:lang w:val="en-IN"/>
        </w:rPr>
      </w:pPr>
      <w:r w:rsidRPr="00D503DF">
        <w:rPr>
          <w:lang w:val="en-IN"/>
        </w:rPr>
        <w:t xml:space="preserve">    uris = {str(resource.uri) for resource in listed.resources}</w:t>
      </w:r>
    </w:p>
    <w:p w14:paraId="2FAD8E50" w14:textId="77777777" w:rsidR="00D503DF" w:rsidRPr="00D503DF" w:rsidRDefault="00D503DF" w:rsidP="00D503DF">
      <w:pPr>
        <w:pStyle w:val="Code"/>
        <w:rPr>
          <w:lang w:val="en-IN"/>
        </w:rPr>
      </w:pPr>
    </w:p>
    <w:p w14:paraId="30395DC4" w14:textId="77777777" w:rsidR="00D503DF" w:rsidRPr="00D503DF" w:rsidRDefault="00D503DF" w:rsidP="00D503DF">
      <w:pPr>
        <w:pStyle w:val="Code"/>
        <w:rPr>
          <w:lang w:val="en-IN"/>
        </w:rPr>
      </w:pPr>
      <w:r w:rsidRPr="00D503DF">
        <w:rPr>
          <w:lang w:val="en-IN"/>
        </w:rPr>
        <w:t xml:space="preserve">    assert "filesystem://roots" in uris  #A</w:t>
      </w:r>
    </w:p>
    <w:p w14:paraId="23CF05B7" w14:textId="77777777" w:rsidR="00D503DF" w:rsidRPr="00D503DF" w:rsidRDefault="00D503DF" w:rsidP="00D503DF">
      <w:pPr>
        <w:pStyle w:val="Code"/>
        <w:rPr>
          <w:lang w:val="en-IN"/>
        </w:rPr>
      </w:pPr>
    </w:p>
    <w:p w14:paraId="581B0B54" w14:textId="77777777" w:rsidR="00D503DF" w:rsidRPr="00D503DF" w:rsidRDefault="00D503DF" w:rsidP="00D503DF">
      <w:pPr>
        <w:pStyle w:val="Code"/>
        <w:rPr>
          <w:lang w:val="en-IN"/>
        </w:rPr>
      </w:pPr>
    </w:p>
    <w:p w14:paraId="208E8B28" w14:textId="77777777" w:rsidR="00D503DF" w:rsidRPr="00D503DF" w:rsidRDefault="00D503DF" w:rsidP="00D503DF">
      <w:pPr>
        <w:pStyle w:val="Code"/>
        <w:rPr>
          <w:lang w:val="en-IN"/>
        </w:rPr>
      </w:pPr>
      <w:r w:rsidRPr="00D503DF">
        <w:rPr>
          <w:lang w:val="en-IN"/>
        </w:rPr>
        <w:t>@pytest.mark.anyio</w:t>
      </w:r>
    </w:p>
    <w:p w14:paraId="177D37C1" w14:textId="77777777" w:rsidR="00D503DF" w:rsidRPr="00D503DF" w:rsidRDefault="00D503DF" w:rsidP="00D503DF">
      <w:pPr>
        <w:pStyle w:val="Code"/>
        <w:rPr>
          <w:lang w:val="en-IN"/>
        </w:rPr>
      </w:pPr>
      <w:r w:rsidRPr="00D503DF">
        <w:rPr>
          <w:lang w:val="en-IN"/>
        </w:rPr>
        <w:t>async def test_filesystem_roots_reports_policy(</w:t>
      </w:r>
    </w:p>
    <w:p w14:paraId="39D09FC3" w14:textId="77777777" w:rsidR="00D503DF" w:rsidRPr="00D503DF" w:rsidRDefault="00D503DF" w:rsidP="00D503DF">
      <w:pPr>
        <w:pStyle w:val="Code"/>
        <w:rPr>
          <w:lang w:val="en-IN"/>
        </w:rPr>
      </w:pPr>
      <w:r w:rsidRPr="00D503DF">
        <w:rPr>
          <w:lang w:val="en-IN"/>
        </w:rPr>
        <w:t xml:space="preserve">    client_session: ClientSession,</w:t>
      </w:r>
    </w:p>
    <w:p w14:paraId="138DBB9B" w14:textId="77777777" w:rsidR="00D503DF" w:rsidRPr="00D503DF" w:rsidRDefault="00D503DF" w:rsidP="00D503DF">
      <w:pPr>
        <w:pStyle w:val="Code"/>
        <w:rPr>
          <w:lang w:val="en-IN"/>
        </w:rPr>
      </w:pPr>
      <w:r w:rsidRPr="00D503DF">
        <w:rPr>
          <w:lang w:val="en-IN"/>
        </w:rPr>
        <w:t xml:space="preserve">    workspace_root: Path,</w:t>
      </w:r>
    </w:p>
    <w:p w14:paraId="3F62F2E3" w14:textId="77777777" w:rsidR="00D503DF" w:rsidRPr="00D503DF" w:rsidRDefault="00D503DF" w:rsidP="00D503DF">
      <w:pPr>
        <w:pStyle w:val="Code"/>
        <w:rPr>
          <w:lang w:val="en-IN"/>
        </w:rPr>
      </w:pPr>
      <w:r w:rsidRPr="00D503DF">
        <w:rPr>
          <w:lang w:val="en-IN"/>
        </w:rPr>
        <w:t>) -&gt; None:</w:t>
      </w:r>
    </w:p>
    <w:p w14:paraId="520CD68A" w14:textId="77777777" w:rsidR="00D503DF" w:rsidRPr="00D503DF" w:rsidRDefault="00D503DF" w:rsidP="00D503DF">
      <w:pPr>
        <w:pStyle w:val="Code"/>
        <w:rPr>
          <w:lang w:val="en-IN"/>
        </w:rPr>
      </w:pPr>
      <w:r w:rsidRPr="00D503DF">
        <w:rPr>
          <w:lang w:val="en-IN"/>
        </w:rPr>
        <w:t xml:space="preserve">    result = await client_session.read_resource(</w:t>
      </w:r>
    </w:p>
    <w:p w14:paraId="518F516F" w14:textId="77777777" w:rsidR="00D503DF" w:rsidRPr="00D503DF" w:rsidRDefault="00D503DF" w:rsidP="00D503DF">
      <w:pPr>
        <w:pStyle w:val="Code"/>
        <w:rPr>
          <w:lang w:val="en-IN"/>
        </w:rPr>
      </w:pPr>
      <w:r w:rsidRPr="00D503DF">
        <w:rPr>
          <w:lang w:val="en-IN"/>
        </w:rPr>
        <w:t xml:space="preserve">        AnyUrl("filesystem://roots")</w:t>
      </w:r>
    </w:p>
    <w:p w14:paraId="0233FF59" w14:textId="77777777" w:rsidR="00D503DF" w:rsidRPr="00D503DF" w:rsidRDefault="00D503DF" w:rsidP="00D503DF">
      <w:pPr>
        <w:pStyle w:val="Code"/>
        <w:rPr>
          <w:lang w:val="en-IN"/>
        </w:rPr>
      </w:pPr>
      <w:r w:rsidRPr="00D503DF">
        <w:rPr>
          <w:lang w:val="en-IN"/>
        </w:rPr>
        <w:t xml:space="preserve">    )</w:t>
      </w:r>
    </w:p>
    <w:p w14:paraId="1FD79BA7" w14:textId="77777777" w:rsidR="00D503DF" w:rsidRPr="00D503DF" w:rsidRDefault="00D503DF" w:rsidP="00D503DF">
      <w:pPr>
        <w:pStyle w:val="Code"/>
        <w:rPr>
          <w:lang w:val="en-IN"/>
        </w:rPr>
      </w:pPr>
      <w:r w:rsidRPr="00D503DF">
        <w:rPr>
          <w:lang w:val="en-IN"/>
        </w:rPr>
        <w:t xml:space="preserve">    payload = json.loads(_resource_text(result))</w:t>
      </w:r>
    </w:p>
    <w:p w14:paraId="2D7B107E" w14:textId="77777777" w:rsidR="00D503DF" w:rsidRPr="00D503DF" w:rsidRDefault="00D503DF" w:rsidP="00D503DF">
      <w:pPr>
        <w:pStyle w:val="Code"/>
        <w:rPr>
          <w:lang w:val="en-IN"/>
        </w:rPr>
      </w:pPr>
    </w:p>
    <w:p w14:paraId="65346C71" w14:textId="77777777" w:rsidR="00D503DF" w:rsidRPr="00D503DF" w:rsidRDefault="00D503DF" w:rsidP="00D503DF">
      <w:pPr>
        <w:pStyle w:val="Code"/>
        <w:rPr>
          <w:lang w:val="en-IN"/>
        </w:rPr>
      </w:pPr>
      <w:r w:rsidRPr="00D503DF">
        <w:rPr>
          <w:lang w:val="en-IN"/>
        </w:rPr>
        <w:t xml:space="preserve">    assert payload["readOnly"] is True</w:t>
      </w:r>
    </w:p>
    <w:p w14:paraId="27310D82" w14:textId="77777777" w:rsidR="00D503DF" w:rsidRPr="00D503DF" w:rsidRDefault="00D503DF" w:rsidP="00D503DF">
      <w:pPr>
        <w:pStyle w:val="Code"/>
        <w:rPr>
          <w:lang w:val="en-IN"/>
        </w:rPr>
      </w:pPr>
      <w:r w:rsidRPr="00D503DF">
        <w:rPr>
          <w:lang w:val="en-IN"/>
        </w:rPr>
        <w:lastRenderedPageBreak/>
        <w:t xml:space="preserve">    assert payload["allowedRoots"] == [str(workspace_root.resolve())]  #B</w:t>
      </w:r>
    </w:p>
    <w:p w14:paraId="03746537" w14:textId="77777777" w:rsidR="00B37A26" w:rsidRDefault="00B37A26" w:rsidP="00B37A26">
      <w:pPr>
        <w:pStyle w:val="CodeAnnotation"/>
      </w:pPr>
    </w:p>
    <w:p w14:paraId="0F9E3387" w14:textId="0A366D15" w:rsidR="00691FF4" w:rsidRPr="00D503DF" w:rsidRDefault="00D503DF" w:rsidP="00D503DF">
      <w:pPr>
        <w:pStyle w:val="CodeAnnotation"/>
        <w:rPr>
          <w:lang w:val="en-IN"/>
        </w:rPr>
      </w:pPr>
      <w:r w:rsidRPr="00D503DF">
        <w:rPr>
          <w:lang w:val="en-IN"/>
        </w:rPr>
        <w:t>#A The resource is discoverable through resources/list.</w:t>
      </w:r>
      <w:r w:rsidRPr="00D503DF">
        <w:rPr>
          <w:lang w:val="en-IN"/>
        </w:rPr>
        <w:br/>
        <w:t>#B The resource payload reflects the configured filesystem policy.</w:t>
      </w:r>
    </w:p>
    <w:p w14:paraId="29D662FF" w14:textId="77777777" w:rsidR="00691FF4" w:rsidRDefault="00691FF4" w:rsidP="00691FF4">
      <w:pPr>
        <w:pStyle w:val="CodeAnnotation"/>
      </w:pPr>
    </w:p>
    <w:p w14:paraId="67594F75" w14:textId="77777777" w:rsidR="00691FF4" w:rsidRDefault="00691FF4" w:rsidP="00691FF4">
      <w:pPr>
        <w:pStyle w:val="Body1"/>
      </w:pPr>
      <w:r w:rsidRPr="00691FF4">
        <w:t xml:space="preserve">The SDK types </w:t>
      </w:r>
      <w:r w:rsidRPr="00691FF4">
        <w:rPr>
          <w:rStyle w:val="CodeinText"/>
        </w:rPr>
        <w:t>read_resource()</w:t>
      </w:r>
      <w:r w:rsidRPr="00691FF4">
        <w:t xml:space="preserve"> with </w:t>
      </w:r>
      <w:r w:rsidRPr="00691FF4">
        <w:rPr>
          <w:rStyle w:val="CodeinText"/>
        </w:rPr>
        <w:t>AnyUrl</w:t>
      </w:r>
      <w:r w:rsidRPr="00691FF4">
        <w:t xml:space="preserve">, which is why this listing uses </w:t>
      </w:r>
      <w:r w:rsidRPr="00691FF4">
        <w:rPr>
          <w:rStyle w:val="CodeinText"/>
        </w:rPr>
        <w:t>AnyUrl("filesystem://roots")</w:t>
      </w:r>
      <w:r w:rsidRPr="00691FF4">
        <w:t>. The custom URI is server-owned, but the behavior is still MCP resource behavior: list the resource URI, then read that URI.</w:t>
      </w:r>
    </w:p>
    <w:p w14:paraId="3D836ADB" w14:textId="77777777" w:rsidR="00691FF4" w:rsidRPr="00691FF4" w:rsidRDefault="00691FF4" w:rsidP="00691FF4">
      <w:pPr>
        <w:pStyle w:val="Body"/>
      </w:pPr>
    </w:p>
    <w:p w14:paraId="684A3ABB" w14:textId="77777777" w:rsidR="00691FF4" w:rsidRPr="00691FF4" w:rsidRDefault="00691FF4" w:rsidP="00691FF4">
      <w:pPr>
        <w:pStyle w:val="Body"/>
      </w:pPr>
      <w:r w:rsidRPr="00691FF4">
        <w:t>The last server surface in this section is prompts. The Chapter 4 server registers two prompt templates, so the tests should assert those exact names instead of accepting either one as a fallback.</w:t>
      </w:r>
    </w:p>
    <w:p w14:paraId="22AB4140" w14:textId="0AB1ED93" w:rsidR="00691FF4" w:rsidRDefault="000D5322" w:rsidP="00691FF4">
      <w:pPr>
        <w:pStyle w:val="CodeListingCaption"/>
      </w:pPr>
      <w:r w:rsidRPr="000D5322">
        <w:t>Listing 5.5 Prompt discovery and prompt message-shape tests through an in-memory session</w:t>
      </w:r>
    </w:p>
    <w:p w14:paraId="38B99D07" w14:textId="77777777" w:rsidR="000D5322" w:rsidRPr="000D5322" w:rsidRDefault="000D5322" w:rsidP="000D5322">
      <w:pPr>
        <w:pStyle w:val="Code"/>
        <w:rPr>
          <w:lang w:val="en-IN"/>
        </w:rPr>
      </w:pPr>
      <w:r w:rsidRPr="000D5322">
        <w:rPr>
          <w:lang w:val="en-IN"/>
        </w:rPr>
        <w:t># tests/test_prompts.py</w:t>
      </w:r>
    </w:p>
    <w:p w14:paraId="43C9E079" w14:textId="77777777" w:rsidR="000D5322" w:rsidRPr="000D5322" w:rsidRDefault="000D5322" w:rsidP="000D5322">
      <w:pPr>
        <w:pStyle w:val="Code"/>
        <w:rPr>
          <w:lang w:val="en-IN"/>
        </w:rPr>
      </w:pPr>
    </w:p>
    <w:p w14:paraId="32B54E03" w14:textId="77777777" w:rsidR="000D5322" w:rsidRPr="000D5322" w:rsidRDefault="000D5322" w:rsidP="000D5322">
      <w:pPr>
        <w:pStyle w:val="Code"/>
        <w:rPr>
          <w:lang w:val="en-IN"/>
        </w:rPr>
      </w:pPr>
      <w:r w:rsidRPr="000D5322">
        <w:rPr>
          <w:lang w:val="en-IN"/>
        </w:rPr>
        <w:t>from pathlib import Path</w:t>
      </w:r>
    </w:p>
    <w:p w14:paraId="707E8A93" w14:textId="77777777" w:rsidR="000D5322" w:rsidRPr="000D5322" w:rsidRDefault="000D5322" w:rsidP="000D5322">
      <w:pPr>
        <w:pStyle w:val="Code"/>
        <w:rPr>
          <w:lang w:val="en-IN"/>
        </w:rPr>
      </w:pPr>
    </w:p>
    <w:p w14:paraId="4197202A" w14:textId="77777777" w:rsidR="000D5322" w:rsidRPr="000D5322" w:rsidRDefault="000D5322" w:rsidP="000D5322">
      <w:pPr>
        <w:pStyle w:val="Code"/>
        <w:rPr>
          <w:lang w:val="en-IN"/>
        </w:rPr>
      </w:pPr>
      <w:r w:rsidRPr="000D5322">
        <w:rPr>
          <w:lang w:val="en-IN"/>
        </w:rPr>
        <w:t>import pytest</w:t>
      </w:r>
    </w:p>
    <w:p w14:paraId="5DB9C159" w14:textId="77777777" w:rsidR="000D5322" w:rsidRPr="000D5322" w:rsidRDefault="000D5322" w:rsidP="000D5322">
      <w:pPr>
        <w:pStyle w:val="Code"/>
        <w:rPr>
          <w:lang w:val="en-IN"/>
        </w:rPr>
      </w:pPr>
    </w:p>
    <w:p w14:paraId="3A3B6839" w14:textId="77777777" w:rsidR="000D5322" w:rsidRPr="000D5322" w:rsidRDefault="000D5322" w:rsidP="000D5322">
      <w:pPr>
        <w:pStyle w:val="Code"/>
        <w:rPr>
          <w:lang w:val="en-IN"/>
        </w:rPr>
      </w:pPr>
      <w:r w:rsidRPr="000D5322">
        <w:rPr>
          <w:lang w:val="en-IN"/>
        </w:rPr>
        <w:t>from mcp.client.session import ClientSession</w:t>
      </w:r>
    </w:p>
    <w:p w14:paraId="141A13F9" w14:textId="77777777" w:rsidR="000D5322" w:rsidRPr="000D5322" w:rsidRDefault="000D5322" w:rsidP="000D5322">
      <w:pPr>
        <w:pStyle w:val="Code"/>
        <w:rPr>
          <w:lang w:val="en-IN"/>
        </w:rPr>
      </w:pPr>
      <w:r w:rsidRPr="000D5322">
        <w:rPr>
          <w:lang w:val="en-IN"/>
        </w:rPr>
        <w:t>from mcp.types import TextContent</w:t>
      </w:r>
    </w:p>
    <w:p w14:paraId="477CF2F3" w14:textId="77777777" w:rsidR="000D5322" w:rsidRPr="000D5322" w:rsidRDefault="000D5322" w:rsidP="000D5322">
      <w:pPr>
        <w:pStyle w:val="Code"/>
        <w:rPr>
          <w:lang w:val="en-IN"/>
        </w:rPr>
      </w:pPr>
    </w:p>
    <w:p w14:paraId="1F8136A9" w14:textId="77777777" w:rsidR="000D5322" w:rsidRPr="000D5322" w:rsidRDefault="000D5322" w:rsidP="000D5322">
      <w:pPr>
        <w:pStyle w:val="Code"/>
        <w:rPr>
          <w:lang w:val="en-IN"/>
        </w:rPr>
      </w:pPr>
    </w:p>
    <w:p w14:paraId="3B1AB7D4" w14:textId="77777777" w:rsidR="000D5322" w:rsidRPr="000D5322" w:rsidRDefault="000D5322" w:rsidP="000D5322">
      <w:pPr>
        <w:pStyle w:val="Code"/>
        <w:rPr>
          <w:lang w:val="en-IN"/>
        </w:rPr>
      </w:pPr>
      <w:r w:rsidRPr="000D5322">
        <w:rPr>
          <w:lang w:val="en-IN"/>
        </w:rPr>
        <w:t>def _prompt_names(result: object) -&gt; set[str]:</w:t>
      </w:r>
    </w:p>
    <w:p w14:paraId="0B0B0FF8" w14:textId="77777777" w:rsidR="000D5322" w:rsidRPr="000D5322" w:rsidRDefault="000D5322" w:rsidP="000D5322">
      <w:pPr>
        <w:pStyle w:val="Code"/>
        <w:rPr>
          <w:lang w:val="en-IN"/>
        </w:rPr>
      </w:pPr>
      <w:r w:rsidRPr="000D5322">
        <w:rPr>
          <w:lang w:val="en-IN"/>
        </w:rPr>
        <w:t xml:space="preserve">    return {prompt.name for prompt in result.prompts}</w:t>
      </w:r>
    </w:p>
    <w:p w14:paraId="4270494D" w14:textId="77777777" w:rsidR="000D5322" w:rsidRPr="000D5322" w:rsidRDefault="000D5322" w:rsidP="000D5322">
      <w:pPr>
        <w:pStyle w:val="Code"/>
        <w:rPr>
          <w:lang w:val="en-IN"/>
        </w:rPr>
      </w:pPr>
    </w:p>
    <w:p w14:paraId="68B8EF41" w14:textId="77777777" w:rsidR="000D5322" w:rsidRPr="000D5322" w:rsidRDefault="000D5322" w:rsidP="000D5322">
      <w:pPr>
        <w:pStyle w:val="Code"/>
        <w:rPr>
          <w:lang w:val="en-IN"/>
        </w:rPr>
      </w:pPr>
    </w:p>
    <w:p w14:paraId="19BF7A1D" w14:textId="77777777" w:rsidR="000D5322" w:rsidRPr="000D5322" w:rsidRDefault="000D5322" w:rsidP="000D5322">
      <w:pPr>
        <w:pStyle w:val="Code"/>
        <w:rPr>
          <w:lang w:val="en-IN"/>
        </w:rPr>
      </w:pPr>
      <w:r w:rsidRPr="000D5322">
        <w:rPr>
          <w:lang w:val="en-IN"/>
        </w:rPr>
        <w:t>@pytest.mark.anyio</w:t>
      </w:r>
    </w:p>
    <w:p w14:paraId="61BC7AC8" w14:textId="77777777" w:rsidR="000D5322" w:rsidRPr="000D5322" w:rsidRDefault="000D5322" w:rsidP="000D5322">
      <w:pPr>
        <w:pStyle w:val="Code"/>
        <w:rPr>
          <w:lang w:val="en-IN"/>
        </w:rPr>
      </w:pPr>
      <w:r w:rsidRPr="000D5322">
        <w:rPr>
          <w:lang w:val="en-IN"/>
        </w:rPr>
        <w:t>async def test_prompts_are_listed(</w:t>
      </w:r>
    </w:p>
    <w:p w14:paraId="16BF391A" w14:textId="77777777" w:rsidR="000D5322" w:rsidRPr="000D5322" w:rsidRDefault="000D5322" w:rsidP="000D5322">
      <w:pPr>
        <w:pStyle w:val="Code"/>
        <w:rPr>
          <w:lang w:val="en-IN"/>
        </w:rPr>
      </w:pPr>
      <w:r w:rsidRPr="000D5322">
        <w:rPr>
          <w:lang w:val="en-IN"/>
        </w:rPr>
        <w:t xml:space="preserve">    client_session: ClientSession,</w:t>
      </w:r>
    </w:p>
    <w:p w14:paraId="40FE6A3F" w14:textId="77777777" w:rsidR="000D5322" w:rsidRPr="000D5322" w:rsidRDefault="000D5322" w:rsidP="000D5322">
      <w:pPr>
        <w:pStyle w:val="Code"/>
        <w:rPr>
          <w:lang w:val="en-IN"/>
        </w:rPr>
      </w:pPr>
      <w:r w:rsidRPr="000D5322">
        <w:rPr>
          <w:lang w:val="en-IN"/>
        </w:rPr>
        <w:t>) -&gt; None:</w:t>
      </w:r>
    </w:p>
    <w:p w14:paraId="7B3EB785" w14:textId="77777777" w:rsidR="000D5322" w:rsidRPr="000D5322" w:rsidRDefault="000D5322" w:rsidP="000D5322">
      <w:pPr>
        <w:pStyle w:val="Code"/>
        <w:rPr>
          <w:lang w:val="en-IN"/>
        </w:rPr>
      </w:pPr>
      <w:r w:rsidRPr="000D5322">
        <w:rPr>
          <w:lang w:val="en-IN"/>
        </w:rPr>
        <w:t xml:space="preserve">    listed = await client_session.list_prompts()</w:t>
      </w:r>
    </w:p>
    <w:p w14:paraId="301351D8" w14:textId="77777777" w:rsidR="000D5322" w:rsidRPr="000D5322" w:rsidRDefault="000D5322" w:rsidP="000D5322">
      <w:pPr>
        <w:pStyle w:val="Code"/>
        <w:rPr>
          <w:lang w:val="en-IN"/>
        </w:rPr>
      </w:pPr>
      <w:r w:rsidRPr="000D5322">
        <w:rPr>
          <w:lang w:val="en-IN"/>
        </w:rPr>
        <w:t xml:space="preserve">    names = _prompt_names(listed)</w:t>
      </w:r>
    </w:p>
    <w:p w14:paraId="70378DED" w14:textId="77777777" w:rsidR="000D5322" w:rsidRPr="000D5322" w:rsidRDefault="000D5322" w:rsidP="000D5322">
      <w:pPr>
        <w:pStyle w:val="Code"/>
        <w:rPr>
          <w:lang w:val="en-IN"/>
        </w:rPr>
      </w:pPr>
    </w:p>
    <w:p w14:paraId="1E4CC1B9" w14:textId="77777777" w:rsidR="000D5322" w:rsidRPr="000D5322" w:rsidRDefault="000D5322" w:rsidP="000D5322">
      <w:pPr>
        <w:pStyle w:val="Code"/>
        <w:rPr>
          <w:lang w:val="en-IN"/>
        </w:rPr>
      </w:pPr>
      <w:r w:rsidRPr="000D5322">
        <w:rPr>
          <w:lang w:val="en-IN"/>
        </w:rPr>
        <w:t xml:space="preserve">    assert names &gt;= {"review_file", "inspect_directory"}  #A</w:t>
      </w:r>
    </w:p>
    <w:p w14:paraId="01B09D2B" w14:textId="77777777" w:rsidR="000D5322" w:rsidRPr="000D5322" w:rsidRDefault="000D5322" w:rsidP="000D5322">
      <w:pPr>
        <w:pStyle w:val="Code"/>
        <w:rPr>
          <w:lang w:val="en-IN"/>
        </w:rPr>
      </w:pPr>
    </w:p>
    <w:p w14:paraId="6F8A2E9E" w14:textId="77777777" w:rsidR="000D5322" w:rsidRPr="000D5322" w:rsidRDefault="000D5322" w:rsidP="000D5322">
      <w:pPr>
        <w:pStyle w:val="Code"/>
        <w:rPr>
          <w:lang w:val="en-IN"/>
        </w:rPr>
      </w:pPr>
    </w:p>
    <w:p w14:paraId="232B65DA" w14:textId="77777777" w:rsidR="000D5322" w:rsidRPr="000D5322" w:rsidRDefault="000D5322" w:rsidP="000D5322">
      <w:pPr>
        <w:pStyle w:val="Code"/>
        <w:rPr>
          <w:lang w:val="en-IN"/>
        </w:rPr>
      </w:pPr>
      <w:r w:rsidRPr="000D5322">
        <w:rPr>
          <w:lang w:val="en-IN"/>
        </w:rPr>
        <w:t>@pytest.mark.anyio</w:t>
      </w:r>
    </w:p>
    <w:p w14:paraId="52EF2FBD" w14:textId="77777777" w:rsidR="000D5322" w:rsidRPr="000D5322" w:rsidRDefault="000D5322" w:rsidP="000D5322">
      <w:pPr>
        <w:pStyle w:val="Code"/>
        <w:rPr>
          <w:lang w:val="en-IN"/>
        </w:rPr>
      </w:pPr>
      <w:r w:rsidRPr="000D5322">
        <w:rPr>
          <w:lang w:val="en-IN"/>
        </w:rPr>
        <w:t>async def test_review_file_prompt_message_shape(</w:t>
      </w:r>
    </w:p>
    <w:p w14:paraId="3D0753CE" w14:textId="77777777" w:rsidR="000D5322" w:rsidRPr="000D5322" w:rsidRDefault="000D5322" w:rsidP="000D5322">
      <w:pPr>
        <w:pStyle w:val="Code"/>
        <w:rPr>
          <w:lang w:val="en-IN"/>
        </w:rPr>
      </w:pPr>
      <w:r w:rsidRPr="000D5322">
        <w:rPr>
          <w:lang w:val="en-IN"/>
        </w:rPr>
        <w:t xml:space="preserve">    client_session: ClientSession,</w:t>
      </w:r>
    </w:p>
    <w:p w14:paraId="5D26E020" w14:textId="77777777" w:rsidR="000D5322" w:rsidRPr="000D5322" w:rsidRDefault="000D5322" w:rsidP="000D5322">
      <w:pPr>
        <w:pStyle w:val="Code"/>
        <w:rPr>
          <w:lang w:val="en-IN"/>
        </w:rPr>
      </w:pPr>
      <w:r w:rsidRPr="000D5322">
        <w:rPr>
          <w:lang w:val="en-IN"/>
        </w:rPr>
        <w:t xml:space="preserve">    workspace_root: Path,</w:t>
      </w:r>
    </w:p>
    <w:p w14:paraId="377100BF" w14:textId="77777777" w:rsidR="000D5322" w:rsidRPr="000D5322" w:rsidRDefault="000D5322" w:rsidP="000D5322">
      <w:pPr>
        <w:pStyle w:val="Code"/>
        <w:rPr>
          <w:lang w:val="en-IN"/>
        </w:rPr>
      </w:pPr>
      <w:r w:rsidRPr="000D5322">
        <w:rPr>
          <w:lang w:val="en-IN"/>
        </w:rPr>
        <w:t>) -&gt; None:</w:t>
      </w:r>
    </w:p>
    <w:p w14:paraId="0536600E" w14:textId="77777777" w:rsidR="000D5322" w:rsidRPr="000D5322" w:rsidRDefault="000D5322" w:rsidP="000D5322">
      <w:pPr>
        <w:pStyle w:val="Code"/>
        <w:rPr>
          <w:lang w:val="en-IN"/>
        </w:rPr>
      </w:pPr>
      <w:r w:rsidRPr="000D5322">
        <w:rPr>
          <w:lang w:val="en-IN"/>
        </w:rPr>
        <w:t xml:space="preserve">    result = await client_session.get_prompt(</w:t>
      </w:r>
    </w:p>
    <w:p w14:paraId="120FA333" w14:textId="77777777" w:rsidR="000D5322" w:rsidRPr="000D5322" w:rsidRDefault="000D5322" w:rsidP="000D5322">
      <w:pPr>
        <w:pStyle w:val="Code"/>
        <w:rPr>
          <w:lang w:val="en-IN"/>
        </w:rPr>
      </w:pPr>
      <w:r w:rsidRPr="000D5322">
        <w:rPr>
          <w:lang w:val="en-IN"/>
        </w:rPr>
        <w:t xml:space="preserve">        "review_file",</w:t>
      </w:r>
    </w:p>
    <w:p w14:paraId="7CF49226" w14:textId="77777777" w:rsidR="000D5322" w:rsidRPr="000D5322" w:rsidRDefault="000D5322" w:rsidP="000D5322">
      <w:pPr>
        <w:pStyle w:val="Code"/>
        <w:rPr>
          <w:lang w:val="en-IN"/>
        </w:rPr>
      </w:pPr>
      <w:r w:rsidRPr="000D5322">
        <w:rPr>
          <w:lang w:val="en-IN"/>
        </w:rPr>
        <w:t xml:space="preserve">        arguments={"path": str(workspace_root / "readme.md")},</w:t>
      </w:r>
    </w:p>
    <w:p w14:paraId="4D97A59A" w14:textId="77777777" w:rsidR="000D5322" w:rsidRPr="000D5322" w:rsidRDefault="000D5322" w:rsidP="000D5322">
      <w:pPr>
        <w:pStyle w:val="Code"/>
        <w:rPr>
          <w:lang w:val="en-IN"/>
        </w:rPr>
      </w:pPr>
      <w:r w:rsidRPr="000D5322">
        <w:rPr>
          <w:lang w:val="en-IN"/>
        </w:rPr>
        <w:t xml:space="preserve">    )</w:t>
      </w:r>
    </w:p>
    <w:p w14:paraId="4DB8F111" w14:textId="77777777" w:rsidR="000D5322" w:rsidRPr="000D5322" w:rsidRDefault="000D5322" w:rsidP="000D5322">
      <w:pPr>
        <w:pStyle w:val="Code"/>
        <w:rPr>
          <w:lang w:val="en-IN"/>
        </w:rPr>
      </w:pPr>
    </w:p>
    <w:p w14:paraId="4B04F723" w14:textId="77777777" w:rsidR="000D5322" w:rsidRPr="000D5322" w:rsidRDefault="000D5322" w:rsidP="000D5322">
      <w:pPr>
        <w:pStyle w:val="Code"/>
        <w:rPr>
          <w:lang w:val="en-IN"/>
        </w:rPr>
      </w:pPr>
      <w:r w:rsidRPr="000D5322">
        <w:rPr>
          <w:lang w:val="en-IN"/>
        </w:rPr>
        <w:t xml:space="preserve">    assert result.messages</w:t>
      </w:r>
    </w:p>
    <w:p w14:paraId="1889CB04" w14:textId="77777777" w:rsidR="000D5322" w:rsidRPr="000D5322" w:rsidRDefault="000D5322" w:rsidP="000D5322">
      <w:pPr>
        <w:pStyle w:val="Code"/>
        <w:rPr>
          <w:lang w:val="en-IN"/>
        </w:rPr>
      </w:pPr>
      <w:r w:rsidRPr="000D5322">
        <w:rPr>
          <w:lang w:val="en-IN"/>
        </w:rPr>
        <w:t xml:space="preserve">    message = result.messages[0]</w:t>
      </w:r>
    </w:p>
    <w:p w14:paraId="793E0EFF" w14:textId="77777777" w:rsidR="000D5322" w:rsidRPr="000D5322" w:rsidRDefault="000D5322" w:rsidP="000D5322">
      <w:pPr>
        <w:pStyle w:val="Code"/>
        <w:rPr>
          <w:lang w:val="en-IN"/>
        </w:rPr>
      </w:pPr>
      <w:r w:rsidRPr="000D5322">
        <w:rPr>
          <w:lang w:val="en-IN"/>
        </w:rPr>
        <w:t xml:space="preserve">    assert message.role in {"user", "assistant"}</w:t>
      </w:r>
    </w:p>
    <w:p w14:paraId="5CD255D4" w14:textId="77777777" w:rsidR="000D5322" w:rsidRPr="000D5322" w:rsidRDefault="000D5322" w:rsidP="000D5322">
      <w:pPr>
        <w:pStyle w:val="Code"/>
        <w:rPr>
          <w:lang w:val="en-IN"/>
        </w:rPr>
      </w:pPr>
      <w:r w:rsidRPr="000D5322">
        <w:rPr>
          <w:lang w:val="en-IN"/>
        </w:rPr>
        <w:t xml:space="preserve">    assert isinstance(message.content, TextContent)</w:t>
      </w:r>
    </w:p>
    <w:p w14:paraId="0C339656" w14:textId="77777777" w:rsidR="000D5322" w:rsidRPr="000D5322" w:rsidRDefault="000D5322" w:rsidP="000D5322">
      <w:pPr>
        <w:pStyle w:val="Code"/>
        <w:rPr>
          <w:lang w:val="en-IN"/>
        </w:rPr>
      </w:pPr>
      <w:r w:rsidRPr="000D5322">
        <w:rPr>
          <w:lang w:val="en-IN"/>
        </w:rPr>
        <w:lastRenderedPageBreak/>
        <w:t xml:space="preserve">    assert message.content.text.strip()  #B</w:t>
      </w:r>
    </w:p>
    <w:p w14:paraId="690E36BA" w14:textId="4B4888EC" w:rsidR="00691FF4" w:rsidRDefault="00691FF4" w:rsidP="000D5322">
      <w:pPr>
        <w:pStyle w:val="Code"/>
        <w:ind w:left="0"/>
      </w:pPr>
    </w:p>
    <w:p w14:paraId="4E8715E0" w14:textId="7E1E92E9" w:rsidR="00691FF4" w:rsidRDefault="000D5322" w:rsidP="00691FF4">
      <w:pPr>
        <w:pStyle w:val="CodeAnnotation"/>
      </w:pPr>
      <w:r w:rsidRPr="000D5322">
        <w:t>#A Chapter 4 registers both prompt names, so list_prompts() should expose both.</w:t>
      </w:r>
      <w:r w:rsidRPr="000D5322">
        <w:br/>
        <w:t>#B The test checks prompt message shape, not just that prompts/get returned something.</w:t>
      </w:r>
    </w:p>
    <w:p w14:paraId="5C3AF90C" w14:textId="5A915E24" w:rsidR="00691FF4" w:rsidRDefault="00691FF4" w:rsidP="00691FF4">
      <w:pPr>
        <w:pStyle w:val="CodeAnnotation"/>
      </w:pPr>
    </w:p>
    <w:p w14:paraId="0DA5824D" w14:textId="77777777" w:rsidR="00691FF4" w:rsidRDefault="00691FF4" w:rsidP="00691FF4">
      <w:pPr>
        <w:pStyle w:val="Body1"/>
      </w:pPr>
      <w:r w:rsidRPr="00691FF4">
        <w:t>Prompts are discoverable templates that clients list and retrieve by name. They are not hidden tools, and they are not autonomous workflows. This section checks prompt discovery and prompt message shape. Missing prompt names and missing required prompt arguments fit better in the next section’s lifecycle and controlled-failure checks.</w:t>
      </w:r>
    </w:p>
    <w:p w14:paraId="74ED7261" w14:textId="77777777" w:rsidR="00691FF4" w:rsidRPr="00691FF4" w:rsidRDefault="00691FF4" w:rsidP="00691FF4">
      <w:pPr>
        <w:pStyle w:val="Body"/>
      </w:pPr>
    </w:p>
    <w:p w14:paraId="21847D72" w14:textId="77777777" w:rsidR="00691FF4" w:rsidRPr="00691FF4" w:rsidRDefault="00691FF4" w:rsidP="00691FF4">
      <w:pPr>
        <w:pStyle w:val="Body"/>
      </w:pPr>
      <w:r w:rsidRPr="00691FF4">
        <w:t>The last check in this section is surface policy. Presence matters, but absence is also part of the server contract.</w:t>
      </w:r>
    </w:p>
    <w:p w14:paraId="1A6B5873" w14:textId="4C6F99AD" w:rsidR="00691FF4" w:rsidRPr="00691FF4" w:rsidRDefault="00691FF4" w:rsidP="00691FF4">
      <w:pPr>
        <w:pStyle w:val="CodeListingCaption"/>
      </w:pPr>
      <w:r w:rsidRPr="00691FF4">
        <w:t>Listing 5.6 Capability-policy tests for the default server surface</w:t>
      </w:r>
    </w:p>
    <w:p w14:paraId="24570EF3" w14:textId="77777777" w:rsidR="000D5322" w:rsidRPr="000D5322" w:rsidRDefault="000D5322" w:rsidP="000D5322">
      <w:pPr>
        <w:pStyle w:val="Code"/>
        <w:rPr>
          <w:lang w:val="en-IN"/>
        </w:rPr>
      </w:pPr>
      <w:r w:rsidRPr="000D5322">
        <w:rPr>
          <w:lang w:val="en-IN"/>
        </w:rPr>
        <w:t># tests/test_capability_policy.py</w:t>
      </w:r>
    </w:p>
    <w:p w14:paraId="3AE54FA1" w14:textId="77777777" w:rsidR="000D5322" w:rsidRPr="000D5322" w:rsidRDefault="000D5322" w:rsidP="000D5322">
      <w:pPr>
        <w:pStyle w:val="Code"/>
        <w:rPr>
          <w:lang w:val="en-IN"/>
        </w:rPr>
      </w:pPr>
    </w:p>
    <w:p w14:paraId="0A2C94AE" w14:textId="77777777" w:rsidR="000D5322" w:rsidRPr="000D5322" w:rsidRDefault="000D5322" w:rsidP="000D5322">
      <w:pPr>
        <w:pStyle w:val="Code"/>
        <w:rPr>
          <w:lang w:val="en-IN"/>
        </w:rPr>
      </w:pPr>
      <w:r w:rsidRPr="000D5322">
        <w:rPr>
          <w:lang w:val="en-IN"/>
        </w:rPr>
        <w:t>import pytest</w:t>
      </w:r>
    </w:p>
    <w:p w14:paraId="6B508BBC" w14:textId="77777777" w:rsidR="000D5322" w:rsidRPr="000D5322" w:rsidRDefault="000D5322" w:rsidP="000D5322">
      <w:pPr>
        <w:pStyle w:val="Code"/>
        <w:rPr>
          <w:lang w:val="en-IN"/>
        </w:rPr>
      </w:pPr>
    </w:p>
    <w:p w14:paraId="0C0D91CD" w14:textId="77777777" w:rsidR="000D5322" w:rsidRPr="000D5322" w:rsidRDefault="000D5322" w:rsidP="000D5322">
      <w:pPr>
        <w:pStyle w:val="Code"/>
        <w:rPr>
          <w:lang w:val="en-IN"/>
        </w:rPr>
      </w:pPr>
      <w:r w:rsidRPr="000D5322">
        <w:rPr>
          <w:lang w:val="en-IN"/>
        </w:rPr>
        <w:t>from mcp.client.session import ClientSession</w:t>
      </w:r>
    </w:p>
    <w:p w14:paraId="7F9F2B87" w14:textId="77777777" w:rsidR="000D5322" w:rsidRPr="000D5322" w:rsidRDefault="000D5322" w:rsidP="000D5322">
      <w:pPr>
        <w:pStyle w:val="Code"/>
        <w:rPr>
          <w:lang w:val="en-IN"/>
        </w:rPr>
      </w:pPr>
    </w:p>
    <w:p w14:paraId="1855D3E1" w14:textId="77777777" w:rsidR="000D5322" w:rsidRPr="000D5322" w:rsidRDefault="000D5322" w:rsidP="000D5322">
      <w:pPr>
        <w:pStyle w:val="Code"/>
        <w:rPr>
          <w:lang w:val="en-IN"/>
        </w:rPr>
      </w:pPr>
    </w:p>
    <w:p w14:paraId="2FAE1FB4" w14:textId="77777777" w:rsidR="000D5322" w:rsidRPr="000D5322" w:rsidRDefault="000D5322" w:rsidP="000D5322">
      <w:pPr>
        <w:pStyle w:val="Code"/>
        <w:rPr>
          <w:lang w:val="en-IN"/>
        </w:rPr>
      </w:pPr>
      <w:r w:rsidRPr="000D5322">
        <w:rPr>
          <w:lang w:val="en-IN"/>
        </w:rPr>
        <w:t>def _tool_names(result: object) -&gt; set[str]:</w:t>
      </w:r>
    </w:p>
    <w:p w14:paraId="46030260" w14:textId="77777777" w:rsidR="000D5322" w:rsidRPr="000D5322" w:rsidRDefault="000D5322" w:rsidP="000D5322">
      <w:pPr>
        <w:pStyle w:val="Code"/>
        <w:rPr>
          <w:lang w:val="en-IN"/>
        </w:rPr>
      </w:pPr>
      <w:r w:rsidRPr="000D5322">
        <w:rPr>
          <w:lang w:val="en-IN"/>
        </w:rPr>
        <w:t xml:space="preserve">    return {tool.name for tool in result.tools}</w:t>
      </w:r>
    </w:p>
    <w:p w14:paraId="7C7EE960" w14:textId="77777777" w:rsidR="000D5322" w:rsidRPr="000D5322" w:rsidRDefault="000D5322" w:rsidP="000D5322">
      <w:pPr>
        <w:pStyle w:val="Code"/>
        <w:rPr>
          <w:lang w:val="en-IN"/>
        </w:rPr>
      </w:pPr>
    </w:p>
    <w:p w14:paraId="2BCBF32D" w14:textId="77777777" w:rsidR="000D5322" w:rsidRPr="000D5322" w:rsidRDefault="000D5322" w:rsidP="000D5322">
      <w:pPr>
        <w:pStyle w:val="Code"/>
        <w:rPr>
          <w:lang w:val="en-IN"/>
        </w:rPr>
      </w:pPr>
    </w:p>
    <w:p w14:paraId="4A3CBD05" w14:textId="77777777" w:rsidR="000D5322" w:rsidRPr="000D5322" w:rsidRDefault="000D5322" w:rsidP="000D5322">
      <w:pPr>
        <w:pStyle w:val="Code"/>
        <w:rPr>
          <w:lang w:val="en-IN"/>
        </w:rPr>
      </w:pPr>
      <w:r w:rsidRPr="000D5322">
        <w:rPr>
          <w:lang w:val="en-IN"/>
        </w:rPr>
        <w:t>@pytest.mark.anyio</w:t>
      </w:r>
    </w:p>
    <w:p w14:paraId="172C4116" w14:textId="77777777" w:rsidR="000D5322" w:rsidRPr="000D5322" w:rsidRDefault="000D5322" w:rsidP="000D5322">
      <w:pPr>
        <w:pStyle w:val="Code"/>
        <w:rPr>
          <w:lang w:val="en-IN"/>
        </w:rPr>
      </w:pPr>
      <w:r w:rsidRPr="000D5322">
        <w:rPr>
          <w:lang w:val="en-IN"/>
        </w:rPr>
        <w:t>async def test_disabled_and_write_tools_are_absent_by_default(</w:t>
      </w:r>
    </w:p>
    <w:p w14:paraId="17C99B6C" w14:textId="77777777" w:rsidR="000D5322" w:rsidRPr="000D5322" w:rsidRDefault="000D5322" w:rsidP="000D5322">
      <w:pPr>
        <w:pStyle w:val="Code"/>
        <w:rPr>
          <w:lang w:val="en-IN"/>
        </w:rPr>
      </w:pPr>
      <w:r w:rsidRPr="000D5322">
        <w:rPr>
          <w:lang w:val="en-IN"/>
        </w:rPr>
        <w:t xml:space="preserve">    client_session: ClientSession,</w:t>
      </w:r>
    </w:p>
    <w:p w14:paraId="2C5C3B14" w14:textId="77777777" w:rsidR="000D5322" w:rsidRPr="000D5322" w:rsidRDefault="000D5322" w:rsidP="000D5322">
      <w:pPr>
        <w:pStyle w:val="Code"/>
        <w:rPr>
          <w:lang w:val="en-IN"/>
        </w:rPr>
      </w:pPr>
      <w:r w:rsidRPr="000D5322">
        <w:rPr>
          <w:lang w:val="en-IN"/>
        </w:rPr>
        <w:t>) -&gt; None:</w:t>
      </w:r>
    </w:p>
    <w:p w14:paraId="6953349F" w14:textId="77777777" w:rsidR="000D5322" w:rsidRPr="000D5322" w:rsidRDefault="000D5322" w:rsidP="000D5322">
      <w:pPr>
        <w:pStyle w:val="Code"/>
        <w:rPr>
          <w:lang w:val="en-IN"/>
        </w:rPr>
      </w:pPr>
      <w:r w:rsidRPr="000D5322">
        <w:rPr>
          <w:lang w:val="en-IN"/>
        </w:rPr>
        <w:t xml:space="preserve">    listed = await client_session.list_tools()</w:t>
      </w:r>
    </w:p>
    <w:p w14:paraId="3816A71B" w14:textId="77777777" w:rsidR="000D5322" w:rsidRPr="000D5322" w:rsidRDefault="000D5322" w:rsidP="000D5322">
      <w:pPr>
        <w:pStyle w:val="Code"/>
        <w:rPr>
          <w:lang w:val="en-IN"/>
        </w:rPr>
      </w:pPr>
      <w:r w:rsidRPr="000D5322">
        <w:rPr>
          <w:lang w:val="en-IN"/>
        </w:rPr>
        <w:t xml:space="preserve">    names = _tool_names(listed)</w:t>
      </w:r>
    </w:p>
    <w:p w14:paraId="58158D80" w14:textId="77777777" w:rsidR="000D5322" w:rsidRPr="000D5322" w:rsidRDefault="000D5322" w:rsidP="000D5322">
      <w:pPr>
        <w:pStyle w:val="Code"/>
        <w:rPr>
          <w:lang w:val="en-IN"/>
        </w:rPr>
      </w:pPr>
    </w:p>
    <w:p w14:paraId="4DE24768" w14:textId="77777777" w:rsidR="000D5322" w:rsidRPr="000D5322" w:rsidRDefault="000D5322" w:rsidP="000D5322">
      <w:pPr>
        <w:pStyle w:val="Code"/>
        <w:rPr>
          <w:lang w:val="en-IN"/>
        </w:rPr>
      </w:pPr>
      <w:r w:rsidRPr="000D5322">
        <w:rPr>
          <w:lang w:val="en-IN"/>
        </w:rPr>
        <w:t xml:space="preserve">    assert "write_file" not in names  #A</w:t>
      </w:r>
    </w:p>
    <w:p w14:paraId="7CDA4DCC" w14:textId="77777777" w:rsidR="000D5322" w:rsidRPr="000D5322" w:rsidRDefault="000D5322" w:rsidP="000D5322">
      <w:pPr>
        <w:pStyle w:val="Code"/>
        <w:rPr>
          <w:lang w:val="en-IN"/>
        </w:rPr>
      </w:pPr>
      <w:r w:rsidRPr="000D5322">
        <w:rPr>
          <w:lang w:val="en-IN"/>
        </w:rPr>
        <w:t xml:space="preserve">    assert "get_repository_info" not in names  #B</w:t>
      </w:r>
    </w:p>
    <w:p w14:paraId="5DE79653" w14:textId="77777777" w:rsidR="000D5322" w:rsidRPr="000D5322" w:rsidRDefault="000D5322" w:rsidP="000D5322">
      <w:pPr>
        <w:pStyle w:val="Code"/>
        <w:rPr>
          <w:lang w:val="en-IN"/>
        </w:rPr>
      </w:pPr>
      <w:r w:rsidRPr="000D5322">
        <w:rPr>
          <w:lang w:val="en-IN"/>
        </w:rPr>
        <w:t xml:space="preserve">    assert "browser_health_check" not in names</w:t>
      </w:r>
    </w:p>
    <w:p w14:paraId="187EDAE0" w14:textId="77777777" w:rsidR="000D5322" w:rsidRPr="000D5322" w:rsidRDefault="000D5322" w:rsidP="000D5322">
      <w:pPr>
        <w:pStyle w:val="Code"/>
        <w:rPr>
          <w:lang w:val="en-IN"/>
        </w:rPr>
      </w:pPr>
      <w:r w:rsidRPr="000D5322">
        <w:rPr>
          <w:lang w:val="en-IN"/>
        </w:rPr>
        <w:t xml:space="preserve">    assert not any(name.startswith("browser_") for name in names)  #C</w:t>
      </w:r>
    </w:p>
    <w:p w14:paraId="1629E8A3" w14:textId="77777777" w:rsidR="00691FF4" w:rsidRDefault="00691FF4" w:rsidP="00691FF4">
      <w:pPr>
        <w:pStyle w:val="Code"/>
      </w:pPr>
    </w:p>
    <w:p w14:paraId="6A2E58FD" w14:textId="4FDD17CF" w:rsidR="00691FF4" w:rsidRPr="00691FF4" w:rsidRDefault="000D5322" w:rsidP="00691FF4">
      <w:pPr>
        <w:pStyle w:val="CodeAnnotation"/>
      </w:pPr>
      <w:r w:rsidRPr="000D5322">
        <w:t>#A Read-only mode must not expose write-capable filesystem tools.</w:t>
      </w:r>
      <w:r w:rsidRPr="000D5322">
        <w:br/>
        <w:t>#B GitHub tools stay hidden unless GitHub support is enabled.</w:t>
      </w:r>
      <w:r w:rsidRPr="000D5322">
        <w:br/>
        <w:t>#C Browser tools stay hidden unless browser support is enabled.</w:t>
      </w:r>
    </w:p>
    <w:p w14:paraId="33D4F2F6" w14:textId="77777777" w:rsidR="00B37A26" w:rsidRDefault="00B37A26" w:rsidP="006B3008">
      <w:pPr>
        <w:pStyle w:val="Code"/>
      </w:pPr>
    </w:p>
    <w:p w14:paraId="6B606151" w14:textId="1B7FDF17" w:rsidR="00691FF4" w:rsidRDefault="000D5322" w:rsidP="00691FF4">
      <w:pPr>
        <w:pStyle w:val="Body1"/>
        <w:rPr>
          <w:noProof/>
          <w:snapToGrid w:val="0"/>
        </w:rPr>
      </w:pPr>
      <w:r w:rsidRPr="000D5322">
        <w:rPr>
          <w:noProof/>
          <w:snapToGrid w:val="0"/>
        </w:rPr>
        <w:t>These tests still belong in the default suite. They do not prove that GitHub or browser automation works against real services. They prove the more basic rule: the server’s public MCP surface matches the current runtime policy.</w:t>
      </w:r>
    </w:p>
    <w:p w14:paraId="78EA26B2" w14:textId="77777777" w:rsidR="00691FF4" w:rsidRPr="00691FF4" w:rsidRDefault="00691FF4" w:rsidP="00691FF4">
      <w:pPr>
        <w:pStyle w:val="Body"/>
      </w:pPr>
    </w:p>
    <w:p w14:paraId="6B825C0E" w14:textId="2AE77F2C" w:rsidR="00691FF4" w:rsidRPr="00691FF4" w:rsidRDefault="000D5322" w:rsidP="00691FF4">
      <w:pPr>
        <w:pStyle w:val="Body"/>
        <w:rPr>
          <w:noProof/>
          <w:snapToGrid w:val="0"/>
        </w:rPr>
      </w:pPr>
      <w:r w:rsidRPr="000D5322">
        <w:rPr>
          <w:noProof/>
          <w:snapToGrid w:val="0"/>
        </w:rPr>
        <w:t>Table 5.2 lists tests that should exist in the repo but do not need full listings in the chapter. This keeps the printed section readable while still telling readers what the test suite should cover.</w:t>
      </w:r>
    </w:p>
    <w:p w14:paraId="513C01AE" w14:textId="650610E7" w:rsidR="00B37A26" w:rsidRDefault="002D4073" w:rsidP="002D4073">
      <w:pPr>
        <w:pStyle w:val="TableCaption"/>
      </w:pPr>
      <w:r w:rsidRPr="002D4073">
        <w:t>Table 5.2 Repo tests not printed in full</w:t>
      </w:r>
    </w:p>
    <w:tbl>
      <w:tblPr>
        <w:tblStyle w:val="TableGrid"/>
        <w:tblW w:w="5000" w:type="pct"/>
        <w:tblLayout w:type="fixed"/>
        <w:tblLook w:val="04A0" w:firstRow="1" w:lastRow="0" w:firstColumn="1" w:lastColumn="0" w:noHBand="0" w:noVBand="1"/>
      </w:tblPr>
      <w:tblGrid>
        <w:gridCol w:w="2785"/>
        <w:gridCol w:w="2431"/>
        <w:gridCol w:w="2334"/>
      </w:tblGrid>
      <w:tr w:rsidR="002D4073" w:rsidRPr="00EC1D3F" w14:paraId="52671F7F" w14:textId="77777777" w:rsidTr="00C710AE">
        <w:tc>
          <w:tcPr>
            <w:tcW w:w="1844" w:type="pct"/>
            <w:vAlign w:val="center"/>
          </w:tcPr>
          <w:p w14:paraId="55A514B5" w14:textId="1D4D703E" w:rsidR="002D4073" w:rsidRPr="00926D5E" w:rsidRDefault="002D4073" w:rsidP="00365801">
            <w:pPr>
              <w:pStyle w:val="TableHead"/>
            </w:pPr>
            <w:r w:rsidRPr="002D4073">
              <w:lastRenderedPageBreak/>
              <w:t>Test</w:t>
            </w:r>
          </w:p>
        </w:tc>
        <w:tc>
          <w:tcPr>
            <w:tcW w:w="1610" w:type="pct"/>
            <w:vAlign w:val="center"/>
          </w:tcPr>
          <w:p w14:paraId="39184F47" w14:textId="50B7A8E7" w:rsidR="002D4073" w:rsidRPr="00926D5E" w:rsidRDefault="002D4073" w:rsidP="00365801">
            <w:pPr>
              <w:pStyle w:val="TableHead"/>
            </w:pPr>
            <w:r>
              <w:t>File</w:t>
            </w:r>
          </w:p>
        </w:tc>
        <w:tc>
          <w:tcPr>
            <w:tcW w:w="1546" w:type="pct"/>
            <w:vAlign w:val="center"/>
          </w:tcPr>
          <w:p w14:paraId="74A6235E" w14:textId="2A0B4D25" w:rsidR="002D4073" w:rsidRPr="00926D5E" w:rsidRDefault="002D4073" w:rsidP="00365801">
            <w:pPr>
              <w:pStyle w:val="TableHead"/>
            </w:pPr>
            <w:r w:rsidRPr="00926D5E">
              <w:t>Wh</w:t>
            </w:r>
            <w:r>
              <w:t>y</w:t>
            </w:r>
            <w:r w:rsidRPr="00926D5E">
              <w:t xml:space="preserve"> it </w:t>
            </w:r>
            <w:r>
              <w:t>belongs in the repo</w:t>
            </w:r>
          </w:p>
        </w:tc>
      </w:tr>
      <w:tr w:rsidR="002D4073" w:rsidRPr="00EC1D3F" w14:paraId="5A23DC36" w14:textId="77777777" w:rsidTr="00C710AE">
        <w:tc>
          <w:tcPr>
            <w:tcW w:w="1844" w:type="pct"/>
            <w:vAlign w:val="center"/>
          </w:tcPr>
          <w:p w14:paraId="59302ABE" w14:textId="4D91FB75" w:rsidR="002D4073" w:rsidRPr="004012A8" w:rsidRDefault="00C710AE" w:rsidP="00365801">
            <w:pPr>
              <w:pStyle w:val="TableBody"/>
              <w:rPr>
                <w:rStyle w:val="CodeinTable"/>
              </w:rPr>
            </w:pPr>
            <w:r w:rsidRPr="004012A8">
              <w:rPr>
                <w:rStyle w:val="CodeinTable"/>
              </w:rPr>
              <w:t>test_unknown_resource_uri_raises_mcp_error</w:t>
            </w:r>
          </w:p>
        </w:tc>
        <w:tc>
          <w:tcPr>
            <w:tcW w:w="1610" w:type="pct"/>
            <w:vAlign w:val="center"/>
          </w:tcPr>
          <w:p w14:paraId="27E4B289" w14:textId="3AD3BC1B" w:rsidR="002D4073" w:rsidRPr="004012A8" w:rsidRDefault="00C710AE" w:rsidP="00365801">
            <w:pPr>
              <w:pStyle w:val="TableBody"/>
              <w:rPr>
                <w:rStyle w:val="CodeinText"/>
              </w:rPr>
            </w:pPr>
            <w:r w:rsidRPr="004012A8">
              <w:rPr>
                <w:rStyle w:val="CodeinText"/>
              </w:rPr>
              <w:t>tests/test_resources.py</w:t>
            </w:r>
          </w:p>
        </w:tc>
        <w:tc>
          <w:tcPr>
            <w:tcW w:w="1546" w:type="pct"/>
            <w:vAlign w:val="center"/>
          </w:tcPr>
          <w:p w14:paraId="0BA200BF" w14:textId="61685D6A" w:rsidR="002D4073" w:rsidRPr="00831EFF" w:rsidRDefault="00C710AE" w:rsidP="00365801">
            <w:pPr>
              <w:pStyle w:val="TableBody"/>
              <w:rPr>
                <w:rStyle w:val="CodeinTable"/>
                <w:rFonts w:ascii="Arial" w:eastAsia="Calibri" w:hAnsi="Arial"/>
                <w:color w:val="000000"/>
                <w:sz w:val="16"/>
              </w:rPr>
            </w:pPr>
            <w:r w:rsidRPr="00C710AE">
              <w:t>Missing resources should fail explicitly instead of returning fake data.</w:t>
            </w:r>
          </w:p>
        </w:tc>
      </w:tr>
      <w:tr w:rsidR="002D4073" w:rsidRPr="00EC1D3F" w14:paraId="15F2333A" w14:textId="77777777" w:rsidTr="00C710AE">
        <w:tc>
          <w:tcPr>
            <w:tcW w:w="1844" w:type="pct"/>
            <w:vAlign w:val="center"/>
          </w:tcPr>
          <w:p w14:paraId="2CC3E83F" w14:textId="683485C2" w:rsidR="002D4073" w:rsidRPr="004012A8" w:rsidRDefault="00C710AE" w:rsidP="00365801">
            <w:pPr>
              <w:pStyle w:val="TableBody"/>
              <w:rPr>
                <w:rStyle w:val="CodeinTable"/>
              </w:rPr>
            </w:pPr>
            <w:r w:rsidRPr="004012A8">
              <w:rPr>
                <w:rStyle w:val="CodeinTable"/>
              </w:rPr>
              <w:t>test_resource_uri_with_wrong_scheme_is_rejected</w:t>
            </w:r>
          </w:p>
        </w:tc>
        <w:tc>
          <w:tcPr>
            <w:tcW w:w="1610" w:type="pct"/>
            <w:vAlign w:val="center"/>
          </w:tcPr>
          <w:p w14:paraId="72B1908D" w14:textId="01446489" w:rsidR="002D4073" w:rsidRPr="004012A8" w:rsidRDefault="00C710AE" w:rsidP="00365801">
            <w:pPr>
              <w:pStyle w:val="TableBody"/>
              <w:rPr>
                <w:rStyle w:val="CodeinText"/>
              </w:rPr>
            </w:pPr>
            <w:r w:rsidRPr="004012A8">
              <w:rPr>
                <w:rStyle w:val="CodeinText"/>
              </w:rPr>
              <w:t>tests/test_resources.py</w:t>
            </w:r>
          </w:p>
        </w:tc>
        <w:tc>
          <w:tcPr>
            <w:tcW w:w="1546" w:type="pct"/>
            <w:vAlign w:val="center"/>
          </w:tcPr>
          <w:p w14:paraId="21035EFF" w14:textId="5301D9EA" w:rsidR="002D4073" w:rsidRPr="00831EFF" w:rsidRDefault="00C710AE" w:rsidP="00365801">
            <w:pPr>
              <w:pStyle w:val="TableBody"/>
              <w:rPr>
                <w:rStyle w:val="CodeinTable"/>
                <w:rFonts w:ascii="Arial" w:eastAsia="Calibri" w:hAnsi="Arial"/>
                <w:color w:val="000000"/>
                <w:sz w:val="16"/>
              </w:rPr>
            </w:pPr>
            <w:r w:rsidRPr="00C710AE">
              <w:t>Resource URI handling must not silently accept unsupported schemes.</w:t>
            </w:r>
          </w:p>
        </w:tc>
      </w:tr>
      <w:tr w:rsidR="002D4073" w:rsidRPr="00EC1D3F" w14:paraId="24BDB36C" w14:textId="77777777" w:rsidTr="00C710AE">
        <w:tc>
          <w:tcPr>
            <w:tcW w:w="1844" w:type="pct"/>
            <w:vAlign w:val="center"/>
          </w:tcPr>
          <w:p w14:paraId="07A3F2BE" w14:textId="060F99F8" w:rsidR="002D4073" w:rsidRPr="004012A8" w:rsidRDefault="00C710AE" w:rsidP="00365801">
            <w:pPr>
              <w:pStyle w:val="TableBody"/>
              <w:rPr>
                <w:rStyle w:val="CodeinTable"/>
              </w:rPr>
            </w:pPr>
            <w:r w:rsidRPr="004012A8">
              <w:rPr>
                <w:rStyle w:val="CodeinTable"/>
              </w:rPr>
              <w:t>test_inspect_directory_prompt_is_fetchable</w:t>
            </w:r>
          </w:p>
        </w:tc>
        <w:tc>
          <w:tcPr>
            <w:tcW w:w="1610" w:type="pct"/>
            <w:vAlign w:val="center"/>
          </w:tcPr>
          <w:p w14:paraId="37A41F1E" w14:textId="3E1C7117" w:rsidR="002D4073" w:rsidRPr="004012A8" w:rsidRDefault="00C710AE" w:rsidP="00365801">
            <w:pPr>
              <w:pStyle w:val="TableBody"/>
              <w:rPr>
                <w:rStyle w:val="CodeinText"/>
              </w:rPr>
            </w:pPr>
            <w:r w:rsidRPr="004012A8">
              <w:rPr>
                <w:rStyle w:val="CodeinText"/>
              </w:rPr>
              <w:t>tests/test_prompts.py</w:t>
            </w:r>
          </w:p>
        </w:tc>
        <w:tc>
          <w:tcPr>
            <w:tcW w:w="1546" w:type="pct"/>
            <w:vAlign w:val="center"/>
          </w:tcPr>
          <w:p w14:paraId="2E4A8F4D" w14:textId="2ABB6D21" w:rsidR="002D4073" w:rsidRPr="00831EFF" w:rsidRDefault="00C710AE" w:rsidP="00365801">
            <w:pPr>
              <w:pStyle w:val="TableBody"/>
              <w:rPr>
                <w:rStyle w:val="CodeinTable"/>
                <w:rFonts w:ascii="Arial" w:eastAsia="Calibri" w:hAnsi="Arial"/>
                <w:color w:val="000000"/>
                <w:sz w:val="16"/>
              </w:rPr>
            </w:pPr>
            <w:r w:rsidRPr="00C710AE">
              <w:t>Both Chapter 4 prompt templates should be retrievable.</w:t>
            </w:r>
          </w:p>
        </w:tc>
      </w:tr>
      <w:tr w:rsidR="002D4073" w:rsidRPr="00EC1D3F" w14:paraId="2A14FD0C" w14:textId="77777777" w:rsidTr="00C710AE">
        <w:tc>
          <w:tcPr>
            <w:tcW w:w="1844" w:type="pct"/>
            <w:vAlign w:val="center"/>
          </w:tcPr>
          <w:p w14:paraId="1C98ECB6" w14:textId="79514859" w:rsidR="002D4073" w:rsidRPr="004012A8" w:rsidRDefault="00C710AE" w:rsidP="00365801">
            <w:pPr>
              <w:pStyle w:val="TableBody"/>
              <w:rPr>
                <w:rStyle w:val="CodeinTable"/>
              </w:rPr>
            </w:pPr>
            <w:r w:rsidRPr="004012A8">
              <w:rPr>
                <w:rStyle w:val="CodeinTable"/>
              </w:rPr>
              <w:t>test_unknown_prompt_raises_mcp_error</w:t>
            </w:r>
          </w:p>
        </w:tc>
        <w:tc>
          <w:tcPr>
            <w:tcW w:w="1610" w:type="pct"/>
            <w:vAlign w:val="center"/>
          </w:tcPr>
          <w:p w14:paraId="31BDB79E" w14:textId="5255CF27" w:rsidR="002D4073" w:rsidRPr="004012A8" w:rsidRDefault="00C710AE" w:rsidP="00365801">
            <w:pPr>
              <w:pStyle w:val="TableBody"/>
              <w:rPr>
                <w:rStyle w:val="CodeinText"/>
              </w:rPr>
            </w:pPr>
            <w:r w:rsidRPr="004012A8">
              <w:rPr>
                <w:rStyle w:val="CodeinText"/>
              </w:rPr>
              <w:t>tests/test_prompts.py</w:t>
            </w:r>
          </w:p>
        </w:tc>
        <w:tc>
          <w:tcPr>
            <w:tcW w:w="1546" w:type="pct"/>
            <w:vAlign w:val="center"/>
          </w:tcPr>
          <w:p w14:paraId="5639F666" w14:textId="1F2A434C" w:rsidR="002D4073" w:rsidRPr="00831EFF" w:rsidRDefault="00C710AE" w:rsidP="00365801">
            <w:pPr>
              <w:pStyle w:val="TableBody"/>
              <w:rPr>
                <w:rStyle w:val="CodeinTable"/>
                <w:rFonts w:ascii="Arial" w:eastAsia="Calibri" w:hAnsi="Arial"/>
                <w:color w:val="000000"/>
                <w:sz w:val="16"/>
              </w:rPr>
            </w:pPr>
            <w:r w:rsidRPr="00C710AE">
              <w:t>Missing prompt names are request/protocol failures</w:t>
            </w:r>
            <w:r>
              <w:t>.</w:t>
            </w:r>
          </w:p>
        </w:tc>
      </w:tr>
      <w:tr w:rsidR="002D4073" w:rsidRPr="00EC1D3F" w14:paraId="66A8EDDB" w14:textId="77777777" w:rsidTr="00C710AE">
        <w:tc>
          <w:tcPr>
            <w:tcW w:w="1844" w:type="pct"/>
            <w:vAlign w:val="center"/>
          </w:tcPr>
          <w:p w14:paraId="023C6EC2" w14:textId="4049BDDF" w:rsidR="002D4073" w:rsidRPr="004012A8" w:rsidRDefault="00C710AE" w:rsidP="00365801">
            <w:pPr>
              <w:pStyle w:val="TableBody"/>
              <w:rPr>
                <w:rStyle w:val="CodeinTable"/>
              </w:rPr>
            </w:pPr>
            <w:r w:rsidRPr="004012A8">
              <w:rPr>
                <w:rStyle w:val="CodeinTable"/>
              </w:rPr>
              <w:t>test_review_file_prompt_requires_path_argument</w:t>
            </w:r>
          </w:p>
        </w:tc>
        <w:tc>
          <w:tcPr>
            <w:tcW w:w="1610" w:type="pct"/>
            <w:vAlign w:val="center"/>
          </w:tcPr>
          <w:p w14:paraId="6371C132" w14:textId="517C29F8" w:rsidR="002D4073" w:rsidRPr="004012A8" w:rsidRDefault="00C710AE" w:rsidP="00365801">
            <w:pPr>
              <w:pStyle w:val="TableBody"/>
              <w:rPr>
                <w:rStyle w:val="CodeinText"/>
              </w:rPr>
            </w:pPr>
            <w:r w:rsidRPr="004012A8">
              <w:rPr>
                <w:rStyle w:val="CodeinText"/>
              </w:rPr>
              <w:t>tests/test_prompts.py</w:t>
            </w:r>
          </w:p>
        </w:tc>
        <w:tc>
          <w:tcPr>
            <w:tcW w:w="1546" w:type="pct"/>
            <w:vAlign w:val="center"/>
          </w:tcPr>
          <w:p w14:paraId="1E0D8844" w14:textId="2BF6BB9F" w:rsidR="002D4073" w:rsidRPr="00831EFF" w:rsidRDefault="00C710AE" w:rsidP="00365801">
            <w:pPr>
              <w:pStyle w:val="TableBody"/>
              <w:rPr>
                <w:rStyle w:val="CodeinTable"/>
                <w:rFonts w:ascii="Arial" w:eastAsia="Calibri" w:hAnsi="Arial"/>
                <w:color w:val="000000"/>
                <w:sz w:val="16"/>
              </w:rPr>
            </w:pPr>
            <w:r w:rsidRPr="00C710AE">
              <w:t>Prompt arguments should be validated.</w:t>
            </w:r>
          </w:p>
        </w:tc>
      </w:tr>
      <w:tr w:rsidR="002D4073" w:rsidRPr="00EC1D3F" w14:paraId="048B8830" w14:textId="77777777" w:rsidTr="00C710AE">
        <w:tc>
          <w:tcPr>
            <w:tcW w:w="1844" w:type="pct"/>
            <w:vAlign w:val="center"/>
          </w:tcPr>
          <w:p w14:paraId="79B9CD29" w14:textId="4F2C998B" w:rsidR="002D4073" w:rsidRPr="004012A8" w:rsidRDefault="001C73BF" w:rsidP="00365801">
            <w:pPr>
              <w:pStyle w:val="TableBody"/>
              <w:rPr>
                <w:rStyle w:val="CodeinTable"/>
              </w:rPr>
            </w:pPr>
            <w:r w:rsidRPr="001C73BF">
              <w:rPr>
                <w:rFonts w:ascii="Courier New" w:hAnsi="Courier New"/>
                <w:color w:val="auto"/>
                <w:sz w:val="17"/>
              </w:rPr>
              <w:t>test_read_file_missing_path_argument_is_rejected</w:t>
            </w:r>
          </w:p>
        </w:tc>
        <w:tc>
          <w:tcPr>
            <w:tcW w:w="1610" w:type="pct"/>
            <w:vAlign w:val="center"/>
          </w:tcPr>
          <w:p w14:paraId="68009F98" w14:textId="1AC8F235" w:rsidR="002D4073" w:rsidRPr="00831EFF" w:rsidRDefault="00C710AE" w:rsidP="00365801">
            <w:pPr>
              <w:pStyle w:val="TableBody"/>
              <w:rPr>
                <w:rStyle w:val="CodeinTable"/>
                <w:rFonts w:eastAsia="Calibri"/>
              </w:rPr>
            </w:pPr>
            <w:r w:rsidRPr="00C710AE">
              <w:rPr>
                <w:rStyle w:val="CodeinTable"/>
              </w:rPr>
              <w:t>tests/test_tools.py</w:t>
            </w:r>
            <w:r w:rsidRPr="00C710AE">
              <w:rPr>
                <w:rFonts w:ascii="Courier New" w:hAnsi="Courier New"/>
                <w:color w:val="auto"/>
                <w:sz w:val="17"/>
              </w:rPr>
              <w:t xml:space="preserve"> </w:t>
            </w:r>
            <w:r w:rsidRPr="00C710AE">
              <w:t>or</w:t>
            </w:r>
            <w:r w:rsidRPr="00C710AE">
              <w:rPr>
                <w:rFonts w:ascii="Courier New" w:hAnsi="Courier New"/>
                <w:color w:val="auto"/>
                <w:sz w:val="17"/>
              </w:rPr>
              <w:t xml:space="preserve"> </w:t>
            </w:r>
            <w:r w:rsidRPr="00C710AE">
              <w:rPr>
                <w:rStyle w:val="CodeinTable"/>
              </w:rPr>
              <w:t>tests/test_lifecycle.py</w:t>
            </w:r>
          </w:p>
        </w:tc>
        <w:tc>
          <w:tcPr>
            <w:tcW w:w="1546" w:type="pct"/>
            <w:vAlign w:val="center"/>
          </w:tcPr>
          <w:p w14:paraId="7AF7743D" w14:textId="42D88628" w:rsidR="002D4073" w:rsidRPr="00831EFF" w:rsidRDefault="001C73BF" w:rsidP="00365801">
            <w:pPr>
              <w:pStyle w:val="TableBody"/>
              <w:rPr>
                <w:rStyle w:val="CodeinTable"/>
                <w:rFonts w:ascii="Arial" w:eastAsia="Calibri" w:hAnsi="Arial"/>
                <w:color w:val="000000"/>
                <w:sz w:val="16"/>
              </w:rPr>
            </w:pPr>
            <w:r w:rsidRPr="001C73BF">
              <w:t xml:space="preserve">A missing required tool argument is different from a missing file. Verify the exact SDK/FastMCP error shape before asserting </w:t>
            </w:r>
            <w:r w:rsidRPr="001C73BF">
              <w:rPr>
                <w:rStyle w:val="CodeinTable"/>
              </w:rPr>
              <w:t>McpError</w:t>
            </w:r>
          </w:p>
        </w:tc>
      </w:tr>
    </w:tbl>
    <w:p w14:paraId="75FBBD96" w14:textId="77777777" w:rsidR="002D4073" w:rsidRDefault="002D4073" w:rsidP="002D4073">
      <w:pPr>
        <w:pStyle w:val="Body1"/>
      </w:pPr>
    </w:p>
    <w:p w14:paraId="733EDB65" w14:textId="58D6DFBA" w:rsidR="00A47A94" w:rsidRDefault="000D5322" w:rsidP="00A47A94">
      <w:pPr>
        <w:pStyle w:val="Body1"/>
      </w:pPr>
      <w:r w:rsidRPr="000D5322">
        <w:t>After adding these tests, run this section’s test files from the project root.</w:t>
      </w:r>
    </w:p>
    <w:p w14:paraId="533E17E0" w14:textId="77777777" w:rsidR="000D5322" w:rsidRDefault="000D5322" w:rsidP="000D5322">
      <w:pPr>
        <w:pStyle w:val="Code"/>
        <w:rPr>
          <w:b/>
          <w:bCs/>
          <w:lang w:val="en-IN"/>
        </w:rPr>
      </w:pPr>
    </w:p>
    <w:p w14:paraId="1C2F8B00" w14:textId="76F940F6" w:rsidR="000D5322" w:rsidRPr="000D5322" w:rsidRDefault="000D5322" w:rsidP="000D5322">
      <w:pPr>
        <w:pStyle w:val="Code"/>
        <w:ind w:left="0"/>
        <w:rPr>
          <w:b/>
          <w:bCs/>
          <w:lang w:val="en-IN"/>
        </w:rPr>
      </w:pPr>
      <w:r w:rsidRPr="000D5322">
        <w:rPr>
          <w:b/>
          <w:bCs/>
          <w:lang w:val="en-IN"/>
        </w:rPr>
        <w:t>PowerShell:</w:t>
      </w:r>
    </w:p>
    <w:p w14:paraId="060269E9" w14:textId="77777777" w:rsidR="00A47A94" w:rsidRDefault="00A47A94" w:rsidP="000D5322">
      <w:pPr>
        <w:pStyle w:val="Code"/>
        <w:ind w:left="0"/>
      </w:pPr>
    </w:p>
    <w:p w14:paraId="1C94A69E" w14:textId="77777777" w:rsidR="000D5322" w:rsidRPr="000D5322" w:rsidRDefault="000D5322" w:rsidP="000D5322">
      <w:pPr>
        <w:pStyle w:val="Code"/>
        <w:rPr>
          <w:lang w:val="en-IN"/>
        </w:rPr>
      </w:pPr>
      <w:r w:rsidRPr="000D5322">
        <w:rPr>
          <w:lang w:val="en-IN"/>
        </w:rPr>
        <w:t>python -m pytest `</w:t>
      </w:r>
    </w:p>
    <w:p w14:paraId="0DC8BEEA" w14:textId="77777777" w:rsidR="000D5322" w:rsidRPr="000D5322" w:rsidRDefault="000D5322" w:rsidP="000D5322">
      <w:pPr>
        <w:pStyle w:val="Code"/>
        <w:rPr>
          <w:lang w:val="en-IN"/>
        </w:rPr>
      </w:pPr>
      <w:r w:rsidRPr="000D5322">
        <w:rPr>
          <w:lang w:val="en-IN"/>
        </w:rPr>
        <w:t xml:space="preserve">  tests/test_helpers_and_normalizers.py `</w:t>
      </w:r>
    </w:p>
    <w:p w14:paraId="6950BD5E" w14:textId="77777777" w:rsidR="000D5322" w:rsidRPr="000D5322" w:rsidRDefault="000D5322" w:rsidP="000D5322">
      <w:pPr>
        <w:pStyle w:val="Code"/>
        <w:rPr>
          <w:lang w:val="en-IN"/>
        </w:rPr>
      </w:pPr>
      <w:r w:rsidRPr="000D5322">
        <w:rPr>
          <w:lang w:val="en-IN"/>
        </w:rPr>
        <w:t xml:space="preserve">  tests/test_tools.py `</w:t>
      </w:r>
    </w:p>
    <w:p w14:paraId="597DBF59" w14:textId="77777777" w:rsidR="000D5322" w:rsidRPr="000D5322" w:rsidRDefault="000D5322" w:rsidP="000D5322">
      <w:pPr>
        <w:pStyle w:val="Code"/>
        <w:rPr>
          <w:lang w:val="en-IN"/>
        </w:rPr>
      </w:pPr>
      <w:r w:rsidRPr="000D5322">
        <w:rPr>
          <w:lang w:val="en-IN"/>
        </w:rPr>
        <w:t xml:space="preserve">  tests/test_resources.py `</w:t>
      </w:r>
    </w:p>
    <w:p w14:paraId="4822B15E" w14:textId="77777777" w:rsidR="000D5322" w:rsidRPr="000D5322" w:rsidRDefault="000D5322" w:rsidP="000D5322">
      <w:pPr>
        <w:pStyle w:val="Code"/>
        <w:rPr>
          <w:lang w:val="en-IN"/>
        </w:rPr>
      </w:pPr>
      <w:r w:rsidRPr="000D5322">
        <w:rPr>
          <w:lang w:val="en-IN"/>
        </w:rPr>
        <w:t xml:space="preserve">  tests/test_prompts.py `</w:t>
      </w:r>
    </w:p>
    <w:p w14:paraId="75FB3C89" w14:textId="77777777" w:rsidR="000D5322" w:rsidRPr="000D5322" w:rsidRDefault="000D5322" w:rsidP="000D5322">
      <w:pPr>
        <w:pStyle w:val="Code"/>
        <w:rPr>
          <w:lang w:val="en-IN"/>
        </w:rPr>
      </w:pPr>
      <w:r w:rsidRPr="000D5322">
        <w:rPr>
          <w:lang w:val="en-IN"/>
        </w:rPr>
        <w:t xml:space="preserve">  tests/test_capability_policy.py</w:t>
      </w:r>
    </w:p>
    <w:p w14:paraId="7B11D594" w14:textId="3CAEE504" w:rsidR="00A47A94" w:rsidRDefault="00A47A94" w:rsidP="00A47A94">
      <w:pPr>
        <w:pStyle w:val="Code"/>
      </w:pPr>
    </w:p>
    <w:p w14:paraId="64DD06A7" w14:textId="77777777" w:rsidR="000D5322" w:rsidRDefault="000D5322" w:rsidP="000D5322">
      <w:pPr>
        <w:pStyle w:val="Code"/>
        <w:ind w:left="0"/>
        <w:rPr>
          <w:b/>
          <w:bCs/>
          <w:lang w:val="en-IN"/>
        </w:rPr>
      </w:pPr>
      <w:r w:rsidRPr="000D5322">
        <w:rPr>
          <w:b/>
          <w:bCs/>
          <w:lang w:val="en-IN"/>
        </w:rPr>
        <w:t>Bash:</w:t>
      </w:r>
    </w:p>
    <w:p w14:paraId="6C388DE4" w14:textId="77777777" w:rsidR="000D5322" w:rsidRPr="000D5322" w:rsidRDefault="000D5322" w:rsidP="000D5322">
      <w:pPr>
        <w:pStyle w:val="Code"/>
        <w:ind w:left="0"/>
        <w:rPr>
          <w:b/>
          <w:bCs/>
          <w:lang w:val="en-IN"/>
        </w:rPr>
      </w:pPr>
    </w:p>
    <w:p w14:paraId="0E5527E9" w14:textId="77777777" w:rsidR="000D5322" w:rsidRPr="000D5322" w:rsidRDefault="000D5322" w:rsidP="000D5322">
      <w:pPr>
        <w:pStyle w:val="Code"/>
        <w:rPr>
          <w:lang w:val="en-IN"/>
        </w:rPr>
      </w:pPr>
      <w:r w:rsidRPr="000D5322">
        <w:rPr>
          <w:lang w:val="en-IN"/>
        </w:rPr>
        <w:t>python -m pytest \</w:t>
      </w:r>
    </w:p>
    <w:p w14:paraId="73E8D70E" w14:textId="77777777" w:rsidR="000D5322" w:rsidRPr="000D5322" w:rsidRDefault="000D5322" w:rsidP="000D5322">
      <w:pPr>
        <w:pStyle w:val="Code"/>
        <w:rPr>
          <w:lang w:val="en-IN"/>
        </w:rPr>
      </w:pPr>
      <w:r w:rsidRPr="000D5322">
        <w:rPr>
          <w:lang w:val="en-IN"/>
        </w:rPr>
        <w:t xml:space="preserve">  tests/test_helpers_and_normalizers.py \</w:t>
      </w:r>
    </w:p>
    <w:p w14:paraId="468F23E1" w14:textId="77777777" w:rsidR="000D5322" w:rsidRPr="000D5322" w:rsidRDefault="000D5322" w:rsidP="000D5322">
      <w:pPr>
        <w:pStyle w:val="Code"/>
        <w:rPr>
          <w:lang w:val="en-IN"/>
        </w:rPr>
      </w:pPr>
      <w:r w:rsidRPr="000D5322">
        <w:rPr>
          <w:lang w:val="en-IN"/>
        </w:rPr>
        <w:t xml:space="preserve">  tests/test_tools.py \</w:t>
      </w:r>
    </w:p>
    <w:p w14:paraId="7C6048E0" w14:textId="77777777" w:rsidR="000D5322" w:rsidRPr="000D5322" w:rsidRDefault="000D5322" w:rsidP="000D5322">
      <w:pPr>
        <w:pStyle w:val="Code"/>
        <w:rPr>
          <w:lang w:val="en-IN"/>
        </w:rPr>
      </w:pPr>
      <w:r w:rsidRPr="000D5322">
        <w:rPr>
          <w:lang w:val="en-IN"/>
        </w:rPr>
        <w:t xml:space="preserve">  tests/test_resources.py \</w:t>
      </w:r>
    </w:p>
    <w:p w14:paraId="14D8A6EC" w14:textId="77777777" w:rsidR="000D5322" w:rsidRPr="000D5322" w:rsidRDefault="000D5322" w:rsidP="000D5322">
      <w:pPr>
        <w:pStyle w:val="Code"/>
        <w:rPr>
          <w:lang w:val="en-IN"/>
        </w:rPr>
      </w:pPr>
      <w:r w:rsidRPr="000D5322">
        <w:rPr>
          <w:lang w:val="en-IN"/>
        </w:rPr>
        <w:t xml:space="preserve">  tests/test_prompts.py \</w:t>
      </w:r>
    </w:p>
    <w:p w14:paraId="568874CA" w14:textId="77777777" w:rsidR="000D5322" w:rsidRPr="000D5322" w:rsidRDefault="000D5322" w:rsidP="000D5322">
      <w:pPr>
        <w:pStyle w:val="Code"/>
        <w:rPr>
          <w:lang w:val="en-IN"/>
        </w:rPr>
      </w:pPr>
      <w:r w:rsidRPr="000D5322">
        <w:rPr>
          <w:lang w:val="en-IN"/>
        </w:rPr>
        <w:t xml:space="preserve">  tests/test_capability_policy.py</w:t>
      </w:r>
    </w:p>
    <w:p w14:paraId="12D65321" w14:textId="77777777" w:rsidR="000D5322" w:rsidRDefault="000D5322" w:rsidP="00A47A94">
      <w:pPr>
        <w:pStyle w:val="Code"/>
      </w:pPr>
    </w:p>
    <w:p w14:paraId="5F155569" w14:textId="4FD27AD4" w:rsidR="00A47A94" w:rsidRDefault="000D5322" w:rsidP="00A47A94">
      <w:pPr>
        <w:pStyle w:val="Body1"/>
      </w:pPr>
      <w:r w:rsidRPr="000D5322">
        <w:t xml:space="preserve">At this point, the suite has verified the main Chapter 4 server surfaces without a host, desktop configuration file, network service, browser runtime, stdio subprocess, or HTTP server. That is the correct order. The next section builds on this foundation by checking lifecycle, negotiation, </w:t>
      </w:r>
      <w:r w:rsidRPr="000D5322">
        <w:lastRenderedPageBreak/>
        <w:t>and controlled failures, while Inspector and host acceptance checks later in the chapter depend on these tests rather than replacing them</w:t>
      </w:r>
      <w:r>
        <w:t>.</w:t>
      </w:r>
    </w:p>
    <w:p w14:paraId="285D3582" w14:textId="77777777" w:rsidR="00776ADF" w:rsidRDefault="00776ADF" w:rsidP="00776ADF">
      <w:pPr>
        <w:pStyle w:val="Body"/>
      </w:pPr>
    </w:p>
    <w:p w14:paraId="4CE750ED" w14:textId="6118810B" w:rsidR="00776ADF" w:rsidRPr="00776ADF" w:rsidRDefault="00776ADF" w:rsidP="00776ADF">
      <w:pPr>
        <w:pStyle w:val="Head1"/>
      </w:pPr>
      <w:r w:rsidRPr="00F64B5B">
        <w:t>Lifecycle, negotiation, and session tests</w:t>
      </w:r>
    </w:p>
    <w:p w14:paraId="2143CDD2" w14:textId="77777777" w:rsidR="00AA6EE5" w:rsidRDefault="00AA6EE5" w:rsidP="00AA6EE5">
      <w:pPr>
        <w:pStyle w:val="Body1"/>
        <w:rPr>
          <w:lang w:val="en-IN"/>
        </w:rPr>
      </w:pPr>
      <w:r w:rsidRPr="00AA6EE5">
        <w:rPr>
          <w:lang w:val="en-IN"/>
        </w:rPr>
        <w:t>Section 5.2 verified the discoverable server surfaces. This section verifies the session contract around those surfaces: the client can initialize, the server reports negotiated capabilities, valid requests still work after initialization, and bad input fails in a controlled way.</w:t>
      </w:r>
    </w:p>
    <w:p w14:paraId="4948A873" w14:textId="77777777" w:rsidR="00AA6EE5" w:rsidRPr="00AA6EE5" w:rsidRDefault="00AA6EE5" w:rsidP="00AA6EE5">
      <w:pPr>
        <w:pStyle w:val="Body"/>
        <w:rPr>
          <w:lang w:val="en-IN"/>
        </w:rPr>
      </w:pPr>
    </w:p>
    <w:p w14:paraId="413BBAB8" w14:textId="77777777" w:rsidR="00AA6EE5" w:rsidRPr="00AA6EE5" w:rsidRDefault="00AA6EE5" w:rsidP="00AA6EE5">
      <w:pPr>
        <w:pStyle w:val="Body"/>
        <w:rPr>
          <w:lang w:val="en-IN"/>
        </w:rPr>
      </w:pPr>
      <w:r w:rsidRPr="00AA6EE5">
        <w:rPr>
          <w:lang w:val="en-IN"/>
        </w:rPr>
        <w:t xml:space="preserve">The MCP lifecycle makes initialization the first interaction between client and server. During that phase, the client and server negotiate protocol version, exchange capabilities, and share implementation details. After successful initialization, the client sends </w:t>
      </w:r>
      <w:r w:rsidRPr="00AA6EE5">
        <w:rPr>
          <w:rStyle w:val="CodeinText"/>
          <w:lang w:val="en-IN"/>
        </w:rPr>
        <w:t>notifications/initialized</w:t>
      </w:r>
      <w:r w:rsidRPr="00AA6EE5">
        <w:rPr>
          <w:lang w:val="en-IN"/>
        </w:rPr>
        <w:t xml:space="preserve"> before normal operation begins. Because the in-memory SDK helper used in this chapter yields a ready connected session for tests, the checks here assert observable session state rather than replaying raw JSON-RPC messages by hand.</w:t>
      </w:r>
    </w:p>
    <w:p w14:paraId="19DFB177" w14:textId="17CCA788" w:rsidR="000A4847" w:rsidRPr="000A4847" w:rsidRDefault="000A4847" w:rsidP="000A4847">
      <w:pPr>
        <w:pStyle w:val="Body"/>
      </w:pPr>
    </w:p>
    <w:p w14:paraId="3DD17017" w14:textId="681975AB" w:rsidR="00575349" w:rsidRPr="00575349" w:rsidRDefault="00575349" w:rsidP="00575349">
      <w:pPr>
        <w:pStyle w:val="Body"/>
        <w:rPr>
          <w:lang w:val="en-IN"/>
        </w:rPr>
      </w:pPr>
      <w:r w:rsidRPr="00575349">
        <w:rPr>
          <w:lang w:val="en-IN"/>
        </w:rPr>
        <w:t xml:space="preserve">Keep these tests in two files. Put lifecycle and negotiation assertions in </w:t>
      </w:r>
      <w:r w:rsidRPr="00AA6EE5">
        <w:rPr>
          <w:rStyle w:val="CodeinText"/>
        </w:rPr>
        <w:t>tests/test_lifecycle.py</w:t>
      </w:r>
      <w:r w:rsidRPr="00575349">
        <w:rPr>
          <w:lang w:val="en-IN"/>
        </w:rPr>
        <w:t xml:space="preserve">. Put import and app-construction checks in </w:t>
      </w:r>
      <w:r w:rsidRPr="00AA6EE5">
        <w:rPr>
          <w:rStyle w:val="CodeinText"/>
        </w:rPr>
        <w:t>tests/test_entrypoints.py</w:t>
      </w:r>
      <w:r w:rsidRPr="00575349">
        <w:rPr>
          <w:lang w:val="en-IN"/>
        </w:rPr>
        <w:t>. The real stdio and Streamable HTTP smoke tests appear in Section 5.5, because a smoke test must exercise the transport boundary itself rather than merely import a module or construct an app object.</w:t>
      </w:r>
    </w:p>
    <w:p w14:paraId="570E6033" w14:textId="77777777" w:rsidR="00AA6EE5" w:rsidRDefault="00AA6EE5" w:rsidP="00633B58">
      <w:pPr>
        <w:pStyle w:val="Body"/>
      </w:pPr>
    </w:p>
    <w:p w14:paraId="70CB5A5A" w14:textId="39A22AD7" w:rsidR="00633B58" w:rsidRDefault="00AA6EE5" w:rsidP="004D68A9">
      <w:pPr>
        <w:pStyle w:val="CodeListingCaption"/>
      </w:pPr>
      <w:r w:rsidRPr="00AA6EE5">
        <w:t>Listing 5.7 Excerpt from lifecycle and negotiation tests through an initialized in-memory session</w:t>
      </w:r>
    </w:p>
    <w:p w14:paraId="383CF47E" w14:textId="77777777" w:rsidR="00AA6EE5" w:rsidRPr="00AA6EE5" w:rsidRDefault="00AA6EE5" w:rsidP="00AA6EE5">
      <w:pPr>
        <w:pStyle w:val="Code"/>
        <w:rPr>
          <w:lang w:val="en-IN"/>
        </w:rPr>
      </w:pPr>
      <w:r w:rsidRPr="00AA6EE5">
        <w:rPr>
          <w:lang w:val="en-IN"/>
        </w:rPr>
        <w:t># tests/test_lifecycle.py</w:t>
      </w:r>
    </w:p>
    <w:p w14:paraId="157C550D" w14:textId="77777777" w:rsidR="00AA6EE5" w:rsidRPr="00AA6EE5" w:rsidRDefault="00AA6EE5" w:rsidP="00AA6EE5">
      <w:pPr>
        <w:pStyle w:val="Code"/>
        <w:rPr>
          <w:lang w:val="en-IN"/>
        </w:rPr>
      </w:pPr>
    </w:p>
    <w:p w14:paraId="5DD78DF1" w14:textId="77777777" w:rsidR="00AA6EE5" w:rsidRPr="00AA6EE5" w:rsidRDefault="00AA6EE5" w:rsidP="00AA6EE5">
      <w:pPr>
        <w:pStyle w:val="Code"/>
        <w:rPr>
          <w:lang w:val="en-IN"/>
        </w:rPr>
      </w:pPr>
      <w:r w:rsidRPr="00AA6EE5">
        <w:rPr>
          <w:lang w:val="en-IN"/>
        </w:rPr>
        <w:t>from pathlib import Path</w:t>
      </w:r>
    </w:p>
    <w:p w14:paraId="316D3590" w14:textId="77777777" w:rsidR="00AA6EE5" w:rsidRPr="00AA6EE5" w:rsidRDefault="00AA6EE5" w:rsidP="00AA6EE5">
      <w:pPr>
        <w:pStyle w:val="Code"/>
        <w:rPr>
          <w:lang w:val="en-IN"/>
        </w:rPr>
      </w:pPr>
    </w:p>
    <w:p w14:paraId="45AC9514" w14:textId="77777777" w:rsidR="00AA6EE5" w:rsidRPr="00AA6EE5" w:rsidRDefault="00AA6EE5" w:rsidP="00AA6EE5">
      <w:pPr>
        <w:pStyle w:val="Code"/>
        <w:rPr>
          <w:lang w:val="en-IN"/>
        </w:rPr>
      </w:pPr>
      <w:r w:rsidRPr="00AA6EE5">
        <w:rPr>
          <w:lang w:val="en-IN"/>
        </w:rPr>
        <w:t>import pytest</w:t>
      </w:r>
    </w:p>
    <w:p w14:paraId="08DFE9D9" w14:textId="77777777" w:rsidR="00AA6EE5" w:rsidRPr="00AA6EE5" w:rsidRDefault="00AA6EE5" w:rsidP="00AA6EE5">
      <w:pPr>
        <w:pStyle w:val="Code"/>
        <w:rPr>
          <w:lang w:val="en-IN"/>
        </w:rPr>
      </w:pPr>
    </w:p>
    <w:p w14:paraId="111AEB8C" w14:textId="77777777" w:rsidR="00AA6EE5" w:rsidRPr="00AA6EE5" w:rsidRDefault="00AA6EE5" w:rsidP="00AA6EE5">
      <w:pPr>
        <w:pStyle w:val="Code"/>
        <w:rPr>
          <w:lang w:val="en-IN"/>
        </w:rPr>
      </w:pPr>
      <w:r w:rsidRPr="00AA6EE5">
        <w:rPr>
          <w:lang w:val="en-IN"/>
        </w:rPr>
        <w:t>from mcp.client.session import ClientSession</w:t>
      </w:r>
    </w:p>
    <w:p w14:paraId="50CB18CC" w14:textId="77777777" w:rsidR="00AA6EE5" w:rsidRPr="00AA6EE5" w:rsidRDefault="00AA6EE5" w:rsidP="00AA6EE5">
      <w:pPr>
        <w:pStyle w:val="Code"/>
        <w:rPr>
          <w:lang w:val="en-IN"/>
        </w:rPr>
      </w:pPr>
      <w:r w:rsidRPr="00AA6EE5">
        <w:rPr>
          <w:lang w:val="en-IN"/>
        </w:rPr>
        <w:t>from mcp.shared.exceptions import MCPError</w:t>
      </w:r>
    </w:p>
    <w:p w14:paraId="1A833A21" w14:textId="77777777" w:rsidR="00AA6EE5" w:rsidRPr="00AA6EE5" w:rsidRDefault="00AA6EE5" w:rsidP="00AA6EE5">
      <w:pPr>
        <w:pStyle w:val="Code"/>
        <w:rPr>
          <w:lang w:val="en-IN"/>
        </w:rPr>
      </w:pPr>
      <w:r w:rsidRPr="00AA6EE5">
        <w:rPr>
          <w:lang w:val="en-IN"/>
        </w:rPr>
        <w:t>from mcp.types import CallToolResult, TextContent</w:t>
      </w:r>
    </w:p>
    <w:p w14:paraId="3759CCAB" w14:textId="77777777" w:rsidR="00AA6EE5" w:rsidRPr="00AA6EE5" w:rsidRDefault="00AA6EE5" w:rsidP="00AA6EE5">
      <w:pPr>
        <w:pStyle w:val="Code"/>
        <w:rPr>
          <w:lang w:val="en-IN"/>
        </w:rPr>
      </w:pPr>
    </w:p>
    <w:p w14:paraId="0B0D9D4F" w14:textId="77777777" w:rsidR="00AA6EE5" w:rsidRPr="00AA6EE5" w:rsidRDefault="00AA6EE5" w:rsidP="00AA6EE5">
      <w:pPr>
        <w:pStyle w:val="Code"/>
        <w:rPr>
          <w:lang w:val="en-IN"/>
        </w:rPr>
      </w:pPr>
    </w:p>
    <w:p w14:paraId="2458835E" w14:textId="77777777" w:rsidR="00AA6EE5" w:rsidRPr="00AA6EE5" w:rsidRDefault="00AA6EE5" w:rsidP="00AA6EE5">
      <w:pPr>
        <w:pStyle w:val="Code"/>
        <w:rPr>
          <w:lang w:val="en-IN"/>
        </w:rPr>
      </w:pPr>
      <w:r w:rsidRPr="00AA6EE5">
        <w:rPr>
          <w:lang w:val="en-IN"/>
        </w:rPr>
        <w:t>def _tool_text(result: CallToolResult) -&gt; str:</w:t>
      </w:r>
    </w:p>
    <w:p w14:paraId="72B4724E" w14:textId="77777777" w:rsidR="00AA6EE5" w:rsidRPr="00AA6EE5" w:rsidRDefault="00AA6EE5" w:rsidP="00AA6EE5">
      <w:pPr>
        <w:pStyle w:val="Code"/>
        <w:rPr>
          <w:lang w:val="en-IN"/>
        </w:rPr>
      </w:pPr>
      <w:r w:rsidRPr="00AA6EE5">
        <w:rPr>
          <w:lang w:val="en-IN"/>
        </w:rPr>
        <w:t xml:space="preserve">    return "\n".join(</w:t>
      </w:r>
    </w:p>
    <w:p w14:paraId="0F920D47" w14:textId="77777777" w:rsidR="00AA6EE5" w:rsidRPr="00AA6EE5" w:rsidRDefault="00AA6EE5" w:rsidP="00AA6EE5">
      <w:pPr>
        <w:pStyle w:val="Code"/>
        <w:rPr>
          <w:lang w:val="en-IN"/>
        </w:rPr>
      </w:pPr>
      <w:r w:rsidRPr="00AA6EE5">
        <w:rPr>
          <w:lang w:val="en-IN"/>
        </w:rPr>
        <w:t xml:space="preserve">        item.text</w:t>
      </w:r>
    </w:p>
    <w:p w14:paraId="711428D8" w14:textId="77777777" w:rsidR="00AA6EE5" w:rsidRPr="00AA6EE5" w:rsidRDefault="00AA6EE5" w:rsidP="00AA6EE5">
      <w:pPr>
        <w:pStyle w:val="Code"/>
        <w:rPr>
          <w:lang w:val="en-IN"/>
        </w:rPr>
      </w:pPr>
      <w:r w:rsidRPr="00AA6EE5">
        <w:rPr>
          <w:lang w:val="en-IN"/>
        </w:rPr>
        <w:t xml:space="preserve">        for item in result.content</w:t>
      </w:r>
    </w:p>
    <w:p w14:paraId="2D6FCE52" w14:textId="77777777" w:rsidR="00AA6EE5" w:rsidRPr="00AA6EE5" w:rsidRDefault="00AA6EE5" w:rsidP="00AA6EE5">
      <w:pPr>
        <w:pStyle w:val="Code"/>
        <w:rPr>
          <w:lang w:val="en-IN"/>
        </w:rPr>
      </w:pPr>
      <w:r w:rsidRPr="00AA6EE5">
        <w:rPr>
          <w:lang w:val="en-IN"/>
        </w:rPr>
        <w:t xml:space="preserve">        if isinstance(item, TextContent)</w:t>
      </w:r>
    </w:p>
    <w:p w14:paraId="354AF057" w14:textId="77777777" w:rsidR="00AA6EE5" w:rsidRPr="00AA6EE5" w:rsidRDefault="00AA6EE5" w:rsidP="00AA6EE5">
      <w:pPr>
        <w:pStyle w:val="Code"/>
        <w:rPr>
          <w:lang w:val="en-IN"/>
        </w:rPr>
      </w:pPr>
      <w:r w:rsidRPr="00AA6EE5">
        <w:rPr>
          <w:lang w:val="en-IN"/>
        </w:rPr>
        <w:t xml:space="preserve">    )</w:t>
      </w:r>
    </w:p>
    <w:p w14:paraId="16F2F733" w14:textId="77777777" w:rsidR="00AA6EE5" w:rsidRPr="00AA6EE5" w:rsidRDefault="00AA6EE5" w:rsidP="00AA6EE5">
      <w:pPr>
        <w:pStyle w:val="Code"/>
        <w:rPr>
          <w:lang w:val="en-IN"/>
        </w:rPr>
      </w:pPr>
    </w:p>
    <w:p w14:paraId="02021ED9" w14:textId="77777777" w:rsidR="00AA6EE5" w:rsidRPr="00AA6EE5" w:rsidRDefault="00AA6EE5" w:rsidP="00AA6EE5">
      <w:pPr>
        <w:pStyle w:val="Code"/>
        <w:rPr>
          <w:lang w:val="en-IN"/>
        </w:rPr>
      </w:pPr>
    </w:p>
    <w:p w14:paraId="26660A9B" w14:textId="77777777" w:rsidR="00AA6EE5" w:rsidRPr="00AA6EE5" w:rsidRDefault="00AA6EE5" w:rsidP="00AA6EE5">
      <w:pPr>
        <w:pStyle w:val="Code"/>
        <w:rPr>
          <w:lang w:val="en-IN"/>
        </w:rPr>
      </w:pPr>
      <w:r w:rsidRPr="00AA6EE5">
        <w:rPr>
          <w:lang w:val="en-IN"/>
        </w:rPr>
        <w:t>@pytest.mark.anyio</w:t>
      </w:r>
    </w:p>
    <w:p w14:paraId="33B19063" w14:textId="77777777" w:rsidR="00AA6EE5" w:rsidRPr="00AA6EE5" w:rsidRDefault="00AA6EE5" w:rsidP="00AA6EE5">
      <w:pPr>
        <w:pStyle w:val="Code"/>
        <w:rPr>
          <w:lang w:val="en-IN"/>
        </w:rPr>
      </w:pPr>
      <w:r w:rsidRPr="00AA6EE5">
        <w:rPr>
          <w:lang w:val="en-IN"/>
        </w:rPr>
        <w:t>async def test_initialized_session_reports_server_capabilities(</w:t>
      </w:r>
    </w:p>
    <w:p w14:paraId="3DFCF9A9" w14:textId="77777777" w:rsidR="00AA6EE5" w:rsidRPr="00AA6EE5" w:rsidRDefault="00AA6EE5" w:rsidP="00AA6EE5">
      <w:pPr>
        <w:pStyle w:val="Code"/>
        <w:rPr>
          <w:lang w:val="en-IN"/>
        </w:rPr>
      </w:pPr>
      <w:r w:rsidRPr="00AA6EE5">
        <w:rPr>
          <w:lang w:val="en-IN"/>
        </w:rPr>
        <w:t xml:space="preserve">    client_session: ClientSession,</w:t>
      </w:r>
    </w:p>
    <w:p w14:paraId="2D029E1D" w14:textId="77777777" w:rsidR="00AA6EE5" w:rsidRPr="00AA6EE5" w:rsidRDefault="00AA6EE5" w:rsidP="00AA6EE5">
      <w:pPr>
        <w:pStyle w:val="Code"/>
        <w:rPr>
          <w:lang w:val="en-IN"/>
        </w:rPr>
      </w:pPr>
      <w:r w:rsidRPr="00AA6EE5">
        <w:rPr>
          <w:lang w:val="en-IN"/>
        </w:rPr>
        <w:t>) -&gt; None:</w:t>
      </w:r>
    </w:p>
    <w:p w14:paraId="58789095" w14:textId="77777777" w:rsidR="00AA6EE5" w:rsidRPr="00AA6EE5" w:rsidRDefault="00AA6EE5" w:rsidP="00AA6EE5">
      <w:pPr>
        <w:pStyle w:val="Code"/>
        <w:rPr>
          <w:lang w:val="en-IN"/>
        </w:rPr>
      </w:pPr>
      <w:r w:rsidRPr="00AA6EE5">
        <w:rPr>
          <w:lang w:val="en-IN"/>
        </w:rPr>
        <w:lastRenderedPageBreak/>
        <w:t xml:space="preserve">    initialize_result = client_session.initialize_result  #A</w:t>
      </w:r>
    </w:p>
    <w:p w14:paraId="244F7A00" w14:textId="77777777" w:rsidR="00AA6EE5" w:rsidRPr="00AA6EE5" w:rsidRDefault="00AA6EE5" w:rsidP="00AA6EE5">
      <w:pPr>
        <w:pStyle w:val="Code"/>
        <w:rPr>
          <w:lang w:val="en-IN"/>
        </w:rPr>
      </w:pPr>
    </w:p>
    <w:p w14:paraId="18080B9F" w14:textId="77777777" w:rsidR="00AA6EE5" w:rsidRPr="00AA6EE5" w:rsidRDefault="00AA6EE5" w:rsidP="00AA6EE5">
      <w:pPr>
        <w:pStyle w:val="Code"/>
        <w:rPr>
          <w:lang w:val="en-IN"/>
        </w:rPr>
      </w:pPr>
      <w:r w:rsidRPr="00AA6EE5">
        <w:rPr>
          <w:lang w:val="en-IN"/>
        </w:rPr>
        <w:t xml:space="preserve">    assert initialize_result is not None</w:t>
      </w:r>
    </w:p>
    <w:p w14:paraId="07B2A064" w14:textId="77777777" w:rsidR="00AA6EE5" w:rsidRPr="00AA6EE5" w:rsidRDefault="00AA6EE5" w:rsidP="00AA6EE5">
      <w:pPr>
        <w:pStyle w:val="Code"/>
        <w:rPr>
          <w:lang w:val="en-IN"/>
        </w:rPr>
      </w:pPr>
      <w:r w:rsidRPr="00AA6EE5">
        <w:rPr>
          <w:lang w:val="en-IN"/>
        </w:rPr>
        <w:t xml:space="preserve">    assert initialize_result.capabilities.tools is not None</w:t>
      </w:r>
    </w:p>
    <w:p w14:paraId="6ABFD6B2" w14:textId="77777777" w:rsidR="00AA6EE5" w:rsidRPr="00AA6EE5" w:rsidRDefault="00AA6EE5" w:rsidP="00AA6EE5">
      <w:pPr>
        <w:pStyle w:val="Code"/>
        <w:rPr>
          <w:lang w:val="en-IN"/>
        </w:rPr>
      </w:pPr>
      <w:r w:rsidRPr="00AA6EE5">
        <w:rPr>
          <w:lang w:val="en-IN"/>
        </w:rPr>
        <w:t xml:space="preserve">    assert initialize_result.capabilities.resources is not None</w:t>
      </w:r>
    </w:p>
    <w:p w14:paraId="5C9C579C" w14:textId="77777777" w:rsidR="00AA6EE5" w:rsidRPr="00AA6EE5" w:rsidRDefault="00AA6EE5" w:rsidP="00AA6EE5">
      <w:pPr>
        <w:pStyle w:val="Code"/>
        <w:rPr>
          <w:lang w:val="en-IN"/>
        </w:rPr>
      </w:pPr>
      <w:r w:rsidRPr="00AA6EE5">
        <w:rPr>
          <w:lang w:val="en-IN"/>
        </w:rPr>
        <w:t xml:space="preserve">    assert initialize_result.capabilities.prompts is not None</w:t>
      </w:r>
    </w:p>
    <w:p w14:paraId="74D9D98E" w14:textId="77777777" w:rsidR="00AA6EE5" w:rsidRPr="00AA6EE5" w:rsidRDefault="00AA6EE5" w:rsidP="00AA6EE5">
      <w:pPr>
        <w:pStyle w:val="Code"/>
        <w:rPr>
          <w:lang w:val="en-IN"/>
        </w:rPr>
      </w:pPr>
    </w:p>
    <w:p w14:paraId="647C0D47" w14:textId="77777777" w:rsidR="00AA6EE5" w:rsidRPr="00AA6EE5" w:rsidRDefault="00AA6EE5" w:rsidP="00AA6EE5">
      <w:pPr>
        <w:pStyle w:val="Code"/>
        <w:rPr>
          <w:lang w:val="en-IN"/>
        </w:rPr>
      </w:pPr>
    </w:p>
    <w:p w14:paraId="06163DD4" w14:textId="77777777" w:rsidR="00AA6EE5" w:rsidRPr="00AA6EE5" w:rsidRDefault="00AA6EE5" w:rsidP="00AA6EE5">
      <w:pPr>
        <w:pStyle w:val="Code"/>
        <w:rPr>
          <w:lang w:val="en-IN"/>
        </w:rPr>
      </w:pPr>
      <w:r w:rsidRPr="00AA6EE5">
        <w:rPr>
          <w:lang w:val="en-IN"/>
        </w:rPr>
        <w:t>@pytest.mark.anyio</w:t>
      </w:r>
    </w:p>
    <w:p w14:paraId="1E4EAA1C" w14:textId="77777777" w:rsidR="00AA6EE5" w:rsidRPr="00AA6EE5" w:rsidRDefault="00AA6EE5" w:rsidP="00AA6EE5">
      <w:pPr>
        <w:pStyle w:val="Code"/>
        <w:rPr>
          <w:lang w:val="en-IN"/>
        </w:rPr>
      </w:pPr>
      <w:r w:rsidRPr="00AA6EE5">
        <w:rPr>
          <w:lang w:val="en-IN"/>
        </w:rPr>
        <w:t>async def test_negotiated_capabilities_match_public_surfaces(</w:t>
      </w:r>
    </w:p>
    <w:p w14:paraId="4AE0C193" w14:textId="77777777" w:rsidR="00AA6EE5" w:rsidRPr="00AA6EE5" w:rsidRDefault="00AA6EE5" w:rsidP="00AA6EE5">
      <w:pPr>
        <w:pStyle w:val="Code"/>
        <w:rPr>
          <w:lang w:val="en-IN"/>
        </w:rPr>
      </w:pPr>
      <w:r w:rsidRPr="00AA6EE5">
        <w:rPr>
          <w:lang w:val="en-IN"/>
        </w:rPr>
        <w:t xml:space="preserve">    client_session: ClientSession,</w:t>
      </w:r>
    </w:p>
    <w:p w14:paraId="2B6EF03B" w14:textId="77777777" w:rsidR="00AA6EE5" w:rsidRPr="00AA6EE5" w:rsidRDefault="00AA6EE5" w:rsidP="00AA6EE5">
      <w:pPr>
        <w:pStyle w:val="Code"/>
        <w:rPr>
          <w:lang w:val="en-IN"/>
        </w:rPr>
      </w:pPr>
      <w:r w:rsidRPr="00AA6EE5">
        <w:rPr>
          <w:lang w:val="en-IN"/>
        </w:rPr>
        <w:t>) -&gt; None:</w:t>
      </w:r>
    </w:p>
    <w:p w14:paraId="5A02DA61" w14:textId="77777777" w:rsidR="00AA6EE5" w:rsidRPr="00AA6EE5" w:rsidRDefault="00AA6EE5" w:rsidP="00AA6EE5">
      <w:pPr>
        <w:pStyle w:val="Code"/>
        <w:rPr>
          <w:lang w:val="en-IN"/>
        </w:rPr>
      </w:pPr>
      <w:r w:rsidRPr="00AA6EE5">
        <w:rPr>
          <w:lang w:val="en-IN"/>
        </w:rPr>
        <w:t xml:space="preserve">    initialize_result = client_session.initialize_result</w:t>
      </w:r>
    </w:p>
    <w:p w14:paraId="3A809800" w14:textId="77777777" w:rsidR="00AA6EE5" w:rsidRPr="00AA6EE5" w:rsidRDefault="00AA6EE5" w:rsidP="00AA6EE5">
      <w:pPr>
        <w:pStyle w:val="Code"/>
        <w:rPr>
          <w:lang w:val="en-IN"/>
        </w:rPr>
      </w:pPr>
    </w:p>
    <w:p w14:paraId="72540CE4" w14:textId="77777777" w:rsidR="00AA6EE5" w:rsidRPr="00AA6EE5" w:rsidRDefault="00AA6EE5" w:rsidP="00AA6EE5">
      <w:pPr>
        <w:pStyle w:val="Code"/>
        <w:rPr>
          <w:lang w:val="en-IN"/>
        </w:rPr>
      </w:pPr>
      <w:r w:rsidRPr="00AA6EE5">
        <w:rPr>
          <w:lang w:val="en-IN"/>
        </w:rPr>
        <w:t xml:space="preserve">    assert initialize_result is not None</w:t>
      </w:r>
    </w:p>
    <w:p w14:paraId="1D7F7F51" w14:textId="77777777" w:rsidR="00AA6EE5" w:rsidRPr="00AA6EE5" w:rsidRDefault="00AA6EE5" w:rsidP="00AA6EE5">
      <w:pPr>
        <w:pStyle w:val="Code"/>
        <w:rPr>
          <w:lang w:val="en-IN"/>
        </w:rPr>
      </w:pPr>
      <w:r w:rsidRPr="00AA6EE5">
        <w:rPr>
          <w:lang w:val="en-IN"/>
        </w:rPr>
        <w:t xml:space="preserve">    assert initialize_result.capabilities.tools is not None</w:t>
      </w:r>
    </w:p>
    <w:p w14:paraId="3F43FCE6" w14:textId="77777777" w:rsidR="00AA6EE5" w:rsidRPr="00AA6EE5" w:rsidRDefault="00AA6EE5" w:rsidP="00AA6EE5">
      <w:pPr>
        <w:pStyle w:val="Code"/>
        <w:rPr>
          <w:lang w:val="en-IN"/>
        </w:rPr>
      </w:pPr>
      <w:r w:rsidRPr="00AA6EE5">
        <w:rPr>
          <w:lang w:val="en-IN"/>
        </w:rPr>
        <w:t xml:space="preserve">    assert initialize_result.capabilities.resources is not None</w:t>
      </w:r>
    </w:p>
    <w:p w14:paraId="2E49DF6B" w14:textId="77777777" w:rsidR="00AA6EE5" w:rsidRPr="00AA6EE5" w:rsidRDefault="00AA6EE5" w:rsidP="00AA6EE5">
      <w:pPr>
        <w:pStyle w:val="Code"/>
        <w:rPr>
          <w:lang w:val="en-IN"/>
        </w:rPr>
      </w:pPr>
      <w:r w:rsidRPr="00AA6EE5">
        <w:rPr>
          <w:lang w:val="en-IN"/>
        </w:rPr>
        <w:t xml:space="preserve">    assert initialize_result.capabilities.prompts is not None</w:t>
      </w:r>
    </w:p>
    <w:p w14:paraId="630CD9DF" w14:textId="77777777" w:rsidR="00AA6EE5" w:rsidRPr="00AA6EE5" w:rsidRDefault="00AA6EE5" w:rsidP="00AA6EE5">
      <w:pPr>
        <w:pStyle w:val="Code"/>
        <w:rPr>
          <w:lang w:val="en-IN"/>
        </w:rPr>
      </w:pPr>
    </w:p>
    <w:p w14:paraId="7F0F1D38" w14:textId="77777777" w:rsidR="00AA6EE5" w:rsidRPr="00AA6EE5" w:rsidRDefault="00AA6EE5" w:rsidP="00AA6EE5">
      <w:pPr>
        <w:pStyle w:val="Code"/>
        <w:rPr>
          <w:lang w:val="en-IN"/>
        </w:rPr>
      </w:pPr>
      <w:r w:rsidRPr="00AA6EE5">
        <w:rPr>
          <w:lang w:val="en-IN"/>
        </w:rPr>
        <w:t xml:space="preserve">    tools = await client_session.list_tools()  #B</w:t>
      </w:r>
    </w:p>
    <w:p w14:paraId="01E0EC0D" w14:textId="77777777" w:rsidR="00AA6EE5" w:rsidRPr="00AA6EE5" w:rsidRDefault="00AA6EE5" w:rsidP="00AA6EE5">
      <w:pPr>
        <w:pStyle w:val="Code"/>
        <w:rPr>
          <w:lang w:val="en-IN"/>
        </w:rPr>
      </w:pPr>
      <w:r w:rsidRPr="00AA6EE5">
        <w:rPr>
          <w:lang w:val="en-IN"/>
        </w:rPr>
        <w:t xml:space="preserve">    resources = await client_session.list_resources()</w:t>
      </w:r>
    </w:p>
    <w:p w14:paraId="2CCC6832" w14:textId="77777777" w:rsidR="00AA6EE5" w:rsidRPr="00AA6EE5" w:rsidRDefault="00AA6EE5" w:rsidP="00AA6EE5">
      <w:pPr>
        <w:pStyle w:val="Code"/>
        <w:rPr>
          <w:lang w:val="en-IN"/>
        </w:rPr>
      </w:pPr>
      <w:r w:rsidRPr="00AA6EE5">
        <w:rPr>
          <w:lang w:val="en-IN"/>
        </w:rPr>
        <w:t xml:space="preserve">    prompts = await client_session.list_prompts()</w:t>
      </w:r>
    </w:p>
    <w:p w14:paraId="38C605DB" w14:textId="77777777" w:rsidR="00AA6EE5" w:rsidRPr="00AA6EE5" w:rsidRDefault="00AA6EE5" w:rsidP="00AA6EE5">
      <w:pPr>
        <w:pStyle w:val="Code"/>
        <w:rPr>
          <w:lang w:val="en-IN"/>
        </w:rPr>
      </w:pPr>
    </w:p>
    <w:p w14:paraId="1FDB7C2D" w14:textId="77777777" w:rsidR="00AA6EE5" w:rsidRPr="00AA6EE5" w:rsidRDefault="00AA6EE5" w:rsidP="00AA6EE5">
      <w:pPr>
        <w:pStyle w:val="Code"/>
        <w:rPr>
          <w:lang w:val="en-IN"/>
        </w:rPr>
      </w:pPr>
      <w:r w:rsidRPr="00AA6EE5">
        <w:rPr>
          <w:lang w:val="en-IN"/>
        </w:rPr>
        <w:t xml:space="preserve">    assert any(tool.name == "list_files" for tool in tools.tools)</w:t>
      </w:r>
    </w:p>
    <w:p w14:paraId="4237871D" w14:textId="77777777" w:rsidR="00AA6EE5" w:rsidRPr="00AA6EE5" w:rsidRDefault="00AA6EE5" w:rsidP="00AA6EE5">
      <w:pPr>
        <w:pStyle w:val="Code"/>
        <w:rPr>
          <w:lang w:val="en-IN"/>
        </w:rPr>
      </w:pPr>
      <w:r w:rsidRPr="00AA6EE5">
        <w:rPr>
          <w:lang w:val="en-IN"/>
        </w:rPr>
        <w:t xml:space="preserve">    assert any(</w:t>
      </w:r>
    </w:p>
    <w:p w14:paraId="67474949" w14:textId="77777777" w:rsidR="00AA6EE5" w:rsidRPr="00AA6EE5" w:rsidRDefault="00AA6EE5" w:rsidP="00AA6EE5">
      <w:pPr>
        <w:pStyle w:val="Code"/>
        <w:rPr>
          <w:lang w:val="en-IN"/>
        </w:rPr>
      </w:pPr>
      <w:r w:rsidRPr="00AA6EE5">
        <w:rPr>
          <w:lang w:val="en-IN"/>
        </w:rPr>
        <w:t xml:space="preserve">        str(resource.uri) == "filesystem://roots"</w:t>
      </w:r>
    </w:p>
    <w:p w14:paraId="34D368FC" w14:textId="77777777" w:rsidR="00AA6EE5" w:rsidRPr="00AA6EE5" w:rsidRDefault="00AA6EE5" w:rsidP="00AA6EE5">
      <w:pPr>
        <w:pStyle w:val="Code"/>
        <w:rPr>
          <w:lang w:val="en-IN"/>
        </w:rPr>
      </w:pPr>
      <w:r w:rsidRPr="00AA6EE5">
        <w:rPr>
          <w:lang w:val="en-IN"/>
        </w:rPr>
        <w:t xml:space="preserve">        for resource in resources.resources</w:t>
      </w:r>
    </w:p>
    <w:p w14:paraId="2D6F61DE" w14:textId="77777777" w:rsidR="00AA6EE5" w:rsidRPr="00AA6EE5" w:rsidRDefault="00AA6EE5" w:rsidP="00AA6EE5">
      <w:pPr>
        <w:pStyle w:val="Code"/>
        <w:rPr>
          <w:lang w:val="en-IN"/>
        </w:rPr>
      </w:pPr>
      <w:r w:rsidRPr="00AA6EE5">
        <w:rPr>
          <w:lang w:val="en-IN"/>
        </w:rPr>
        <w:t xml:space="preserve">    )</w:t>
      </w:r>
    </w:p>
    <w:p w14:paraId="250A3EB8" w14:textId="77777777" w:rsidR="00AA6EE5" w:rsidRPr="00AA6EE5" w:rsidRDefault="00AA6EE5" w:rsidP="00AA6EE5">
      <w:pPr>
        <w:pStyle w:val="Code"/>
        <w:rPr>
          <w:lang w:val="en-IN"/>
        </w:rPr>
      </w:pPr>
      <w:r w:rsidRPr="00AA6EE5">
        <w:rPr>
          <w:lang w:val="en-IN"/>
        </w:rPr>
        <w:t xml:space="preserve">    assert {prompt.name for prompt in prompts.prompts} &gt;= {</w:t>
      </w:r>
    </w:p>
    <w:p w14:paraId="1514CDBF" w14:textId="77777777" w:rsidR="00AA6EE5" w:rsidRPr="00AA6EE5" w:rsidRDefault="00AA6EE5" w:rsidP="00AA6EE5">
      <w:pPr>
        <w:pStyle w:val="Code"/>
        <w:rPr>
          <w:lang w:val="en-IN"/>
        </w:rPr>
      </w:pPr>
      <w:r w:rsidRPr="00AA6EE5">
        <w:rPr>
          <w:lang w:val="en-IN"/>
        </w:rPr>
        <w:t xml:space="preserve">        "review_file",</w:t>
      </w:r>
    </w:p>
    <w:p w14:paraId="5A25D501" w14:textId="77777777" w:rsidR="00AA6EE5" w:rsidRPr="00AA6EE5" w:rsidRDefault="00AA6EE5" w:rsidP="00AA6EE5">
      <w:pPr>
        <w:pStyle w:val="Code"/>
        <w:rPr>
          <w:lang w:val="en-IN"/>
        </w:rPr>
      </w:pPr>
      <w:r w:rsidRPr="00AA6EE5">
        <w:rPr>
          <w:lang w:val="en-IN"/>
        </w:rPr>
        <w:t xml:space="preserve">        "inspect_directory",</w:t>
      </w:r>
    </w:p>
    <w:p w14:paraId="78695F2D" w14:textId="77777777" w:rsidR="00AA6EE5" w:rsidRPr="00AA6EE5" w:rsidRDefault="00AA6EE5" w:rsidP="00AA6EE5">
      <w:pPr>
        <w:pStyle w:val="Code"/>
        <w:rPr>
          <w:lang w:val="en-IN"/>
        </w:rPr>
      </w:pPr>
      <w:r w:rsidRPr="00AA6EE5">
        <w:rPr>
          <w:lang w:val="en-IN"/>
        </w:rPr>
        <w:t xml:space="preserve">    }</w:t>
      </w:r>
    </w:p>
    <w:p w14:paraId="7D753D0D" w14:textId="77777777" w:rsidR="00AA6EE5" w:rsidRPr="00AA6EE5" w:rsidRDefault="00AA6EE5" w:rsidP="00AA6EE5">
      <w:pPr>
        <w:pStyle w:val="Code"/>
        <w:rPr>
          <w:lang w:val="en-IN"/>
        </w:rPr>
      </w:pPr>
    </w:p>
    <w:p w14:paraId="15B417BB" w14:textId="77777777" w:rsidR="00AA6EE5" w:rsidRPr="00AA6EE5" w:rsidRDefault="00AA6EE5" w:rsidP="00AA6EE5">
      <w:pPr>
        <w:pStyle w:val="Code"/>
        <w:rPr>
          <w:lang w:val="en-IN"/>
        </w:rPr>
      </w:pPr>
    </w:p>
    <w:p w14:paraId="38FF2C16" w14:textId="77777777" w:rsidR="00AA6EE5" w:rsidRPr="00AA6EE5" w:rsidRDefault="00AA6EE5" w:rsidP="00AA6EE5">
      <w:pPr>
        <w:pStyle w:val="Code"/>
        <w:rPr>
          <w:lang w:val="en-IN"/>
        </w:rPr>
      </w:pPr>
      <w:r w:rsidRPr="00AA6EE5">
        <w:rPr>
          <w:lang w:val="en-IN"/>
        </w:rPr>
        <w:t>@pytest.mark.anyio</w:t>
      </w:r>
    </w:p>
    <w:p w14:paraId="304B28F3" w14:textId="77777777" w:rsidR="00AA6EE5" w:rsidRPr="00AA6EE5" w:rsidRDefault="00AA6EE5" w:rsidP="00AA6EE5">
      <w:pPr>
        <w:pStyle w:val="Code"/>
        <w:rPr>
          <w:lang w:val="en-IN"/>
        </w:rPr>
      </w:pPr>
      <w:r w:rsidRPr="00AA6EE5">
        <w:rPr>
          <w:lang w:val="en-IN"/>
        </w:rPr>
        <w:t>async def test_outside_root_path_is_a_controlled_tool_error(</w:t>
      </w:r>
    </w:p>
    <w:p w14:paraId="4E6ECDC4" w14:textId="77777777" w:rsidR="00AA6EE5" w:rsidRPr="00AA6EE5" w:rsidRDefault="00AA6EE5" w:rsidP="00AA6EE5">
      <w:pPr>
        <w:pStyle w:val="Code"/>
        <w:rPr>
          <w:lang w:val="en-IN"/>
        </w:rPr>
      </w:pPr>
      <w:r w:rsidRPr="00AA6EE5">
        <w:rPr>
          <w:lang w:val="en-IN"/>
        </w:rPr>
        <w:t xml:space="preserve">    client_session: ClientSession,</w:t>
      </w:r>
    </w:p>
    <w:p w14:paraId="0BD8A9BB" w14:textId="77777777" w:rsidR="00AA6EE5" w:rsidRPr="00AA6EE5" w:rsidRDefault="00AA6EE5" w:rsidP="00AA6EE5">
      <w:pPr>
        <w:pStyle w:val="Code"/>
        <w:rPr>
          <w:lang w:val="en-IN"/>
        </w:rPr>
      </w:pPr>
      <w:r w:rsidRPr="00AA6EE5">
        <w:rPr>
          <w:lang w:val="en-IN"/>
        </w:rPr>
        <w:t xml:space="preserve">    workspace_root: Path,</w:t>
      </w:r>
    </w:p>
    <w:p w14:paraId="11F41007" w14:textId="77777777" w:rsidR="00AA6EE5" w:rsidRPr="00AA6EE5" w:rsidRDefault="00AA6EE5" w:rsidP="00AA6EE5">
      <w:pPr>
        <w:pStyle w:val="Code"/>
        <w:rPr>
          <w:lang w:val="en-IN"/>
        </w:rPr>
      </w:pPr>
      <w:r w:rsidRPr="00AA6EE5">
        <w:rPr>
          <w:lang w:val="en-IN"/>
        </w:rPr>
        <w:t>) -&gt; None:</w:t>
      </w:r>
    </w:p>
    <w:p w14:paraId="5B178CA5" w14:textId="77777777" w:rsidR="00AA6EE5" w:rsidRPr="00AA6EE5" w:rsidRDefault="00AA6EE5" w:rsidP="00AA6EE5">
      <w:pPr>
        <w:pStyle w:val="Code"/>
        <w:rPr>
          <w:lang w:val="en-IN"/>
        </w:rPr>
      </w:pPr>
      <w:r w:rsidRPr="00AA6EE5">
        <w:rPr>
          <w:lang w:val="en-IN"/>
        </w:rPr>
        <w:t xml:space="preserve">    outside = workspace_root.parent / "outside.txt"</w:t>
      </w:r>
    </w:p>
    <w:p w14:paraId="317B874F" w14:textId="77777777" w:rsidR="00AA6EE5" w:rsidRPr="00AA6EE5" w:rsidRDefault="00AA6EE5" w:rsidP="00AA6EE5">
      <w:pPr>
        <w:pStyle w:val="Code"/>
        <w:rPr>
          <w:lang w:val="en-IN"/>
        </w:rPr>
      </w:pPr>
      <w:r w:rsidRPr="00AA6EE5">
        <w:rPr>
          <w:lang w:val="en-IN"/>
        </w:rPr>
        <w:t xml:space="preserve">    outside.write_text("secret\n", encoding="utf-8")</w:t>
      </w:r>
    </w:p>
    <w:p w14:paraId="6B02B4B8" w14:textId="77777777" w:rsidR="00AA6EE5" w:rsidRPr="00AA6EE5" w:rsidRDefault="00AA6EE5" w:rsidP="00AA6EE5">
      <w:pPr>
        <w:pStyle w:val="Code"/>
        <w:rPr>
          <w:lang w:val="en-IN"/>
        </w:rPr>
      </w:pPr>
    </w:p>
    <w:p w14:paraId="61DBDA92" w14:textId="77777777" w:rsidR="00AA6EE5" w:rsidRPr="00AA6EE5" w:rsidRDefault="00AA6EE5" w:rsidP="00AA6EE5">
      <w:pPr>
        <w:pStyle w:val="Code"/>
        <w:rPr>
          <w:lang w:val="en-IN"/>
        </w:rPr>
      </w:pPr>
      <w:r w:rsidRPr="00AA6EE5">
        <w:rPr>
          <w:lang w:val="en-IN"/>
        </w:rPr>
        <w:t xml:space="preserve">    result = await client_session.call_tool(</w:t>
      </w:r>
    </w:p>
    <w:p w14:paraId="4A5D0A40" w14:textId="77777777" w:rsidR="00AA6EE5" w:rsidRPr="00AA6EE5" w:rsidRDefault="00AA6EE5" w:rsidP="00AA6EE5">
      <w:pPr>
        <w:pStyle w:val="Code"/>
        <w:rPr>
          <w:lang w:val="en-IN"/>
        </w:rPr>
      </w:pPr>
      <w:r w:rsidRPr="00AA6EE5">
        <w:rPr>
          <w:lang w:val="en-IN"/>
        </w:rPr>
        <w:t xml:space="preserve">        "read_file",</w:t>
      </w:r>
    </w:p>
    <w:p w14:paraId="6E5F12B6" w14:textId="77777777" w:rsidR="00AA6EE5" w:rsidRPr="00AA6EE5" w:rsidRDefault="00AA6EE5" w:rsidP="00AA6EE5">
      <w:pPr>
        <w:pStyle w:val="Code"/>
        <w:rPr>
          <w:lang w:val="en-IN"/>
        </w:rPr>
      </w:pPr>
      <w:r w:rsidRPr="00AA6EE5">
        <w:rPr>
          <w:lang w:val="en-IN"/>
        </w:rPr>
        <w:t xml:space="preserve">        {"path": str(outside)},</w:t>
      </w:r>
    </w:p>
    <w:p w14:paraId="505DCBAC" w14:textId="77777777" w:rsidR="00AA6EE5" w:rsidRPr="00AA6EE5" w:rsidRDefault="00AA6EE5" w:rsidP="00AA6EE5">
      <w:pPr>
        <w:pStyle w:val="Code"/>
        <w:rPr>
          <w:lang w:val="en-IN"/>
        </w:rPr>
      </w:pPr>
      <w:r w:rsidRPr="00AA6EE5">
        <w:rPr>
          <w:lang w:val="en-IN"/>
        </w:rPr>
        <w:t xml:space="preserve">    )  #C</w:t>
      </w:r>
    </w:p>
    <w:p w14:paraId="395B738E" w14:textId="77777777" w:rsidR="00AA6EE5" w:rsidRPr="00AA6EE5" w:rsidRDefault="00AA6EE5" w:rsidP="00AA6EE5">
      <w:pPr>
        <w:pStyle w:val="Code"/>
        <w:rPr>
          <w:lang w:val="en-IN"/>
        </w:rPr>
      </w:pPr>
    </w:p>
    <w:p w14:paraId="046CE1E9" w14:textId="77777777" w:rsidR="00AA6EE5" w:rsidRPr="00AA6EE5" w:rsidRDefault="00AA6EE5" w:rsidP="00AA6EE5">
      <w:pPr>
        <w:pStyle w:val="Code"/>
        <w:rPr>
          <w:lang w:val="en-IN"/>
        </w:rPr>
      </w:pPr>
      <w:r w:rsidRPr="00AA6EE5">
        <w:rPr>
          <w:lang w:val="en-IN"/>
        </w:rPr>
        <w:t xml:space="preserve">    assert isinstance(result, CallToolResult)</w:t>
      </w:r>
    </w:p>
    <w:p w14:paraId="60235A85" w14:textId="77777777" w:rsidR="00AA6EE5" w:rsidRPr="00AA6EE5" w:rsidRDefault="00AA6EE5" w:rsidP="00AA6EE5">
      <w:pPr>
        <w:pStyle w:val="Code"/>
        <w:rPr>
          <w:lang w:val="en-IN"/>
        </w:rPr>
      </w:pPr>
      <w:r w:rsidRPr="00AA6EE5">
        <w:rPr>
          <w:lang w:val="en-IN"/>
        </w:rPr>
        <w:t xml:space="preserve">    assert result.is_error is True</w:t>
      </w:r>
    </w:p>
    <w:p w14:paraId="475486F8" w14:textId="77777777" w:rsidR="00AA6EE5" w:rsidRPr="00AA6EE5" w:rsidRDefault="00AA6EE5" w:rsidP="00AA6EE5">
      <w:pPr>
        <w:pStyle w:val="Code"/>
        <w:rPr>
          <w:lang w:val="en-IN"/>
        </w:rPr>
      </w:pPr>
      <w:r w:rsidRPr="00AA6EE5">
        <w:rPr>
          <w:lang w:val="en-IN"/>
        </w:rPr>
        <w:t xml:space="preserve">    assert "outside the allowed" in _tool_text(result)</w:t>
      </w:r>
    </w:p>
    <w:p w14:paraId="10CAAC17" w14:textId="77777777" w:rsidR="00AA6EE5" w:rsidRPr="00AA6EE5" w:rsidRDefault="00AA6EE5" w:rsidP="00AA6EE5">
      <w:pPr>
        <w:pStyle w:val="Code"/>
        <w:rPr>
          <w:lang w:val="en-IN"/>
        </w:rPr>
      </w:pPr>
    </w:p>
    <w:p w14:paraId="4A38B995" w14:textId="77777777" w:rsidR="00AA6EE5" w:rsidRPr="00AA6EE5" w:rsidRDefault="00AA6EE5" w:rsidP="00AA6EE5">
      <w:pPr>
        <w:pStyle w:val="Code"/>
        <w:rPr>
          <w:lang w:val="en-IN"/>
        </w:rPr>
      </w:pPr>
    </w:p>
    <w:p w14:paraId="7D34710D" w14:textId="77777777" w:rsidR="00AA6EE5" w:rsidRPr="00AA6EE5" w:rsidRDefault="00AA6EE5" w:rsidP="00AA6EE5">
      <w:pPr>
        <w:pStyle w:val="Code"/>
        <w:rPr>
          <w:lang w:val="en-IN"/>
        </w:rPr>
      </w:pPr>
      <w:r w:rsidRPr="00AA6EE5">
        <w:rPr>
          <w:lang w:val="en-IN"/>
        </w:rPr>
        <w:t>@pytest.mark.anyio</w:t>
      </w:r>
    </w:p>
    <w:p w14:paraId="5FE1FD73" w14:textId="77777777" w:rsidR="00AA6EE5" w:rsidRPr="00AA6EE5" w:rsidRDefault="00AA6EE5" w:rsidP="00AA6EE5">
      <w:pPr>
        <w:pStyle w:val="Code"/>
        <w:rPr>
          <w:lang w:val="en-IN"/>
        </w:rPr>
      </w:pPr>
      <w:r w:rsidRPr="00AA6EE5">
        <w:rPr>
          <w:lang w:val="en-IN"/>
        </w:rPr>
        <w:t>async def test_unknown_tool_is_reported_as_protocol_error(</w:t>
      </w:r>
    </w:p>
    <w:p w14:paraId="7BC51D2F" w14:textId="77777777" w:rsidR="00AA6EE5" w:rsidRPr="00AA6EE5" w:rsidRDefault="00AA6EE5" w:rsidP="00AA6EE5">
      <w:pPr>
        <w:pStyle w:val="Code"/>
        <w:rPr>
          <w:lang w:val="en-IN"/>
        </w:rPr>
      </w:pPr>
      <w:r w:rsidRPr="00AA6EE5">
        <w:rPr>
          <w:lang w:val="en-IN"/>
        </w:rPr>
        <w:t xml:space="preserve">    client_session: ClientSession,</w:t>
      </w:r>
    </w:p>
    <w:p w14:paraId="53FD904E" w14:textId="77777777" w:rsidR="00AA6EE5" w:rsidRPr="00AA6EE5" w:rsidRDefault="00AA6EE5" w:rsidP="00AA6EE5">
      <w:pPr>
        <w:pStyle w:val="Code"/>
        <w:rPr>
          <w:lang w:val="en-IN"/>
        </w:rPr>
      </w:pPr>
      <w:r w:rsidRPr="00AA6EE5">
        <w:rPr>
          <w:lang w:val="en-IN"/>
        </w:rPr>
        <w:t>) -&gt; None:</w:t>
      </w:r>
    </w:p>
    <w:p w14:paraId="4195E078" w14:textId="77777777" w:rsidR="00AA6EE5" w:rsidRPr="00AA6EE5" w:rsidRDefault="00AA6EE5" w:rsidP="00AA6EE5">
      <w:pPr>
        <w:pStyle w:val="Code"/>
        <w:rPr>
          <w:lang w:val="en-IN"/>
        </w:rPr>
      </w:pPr>
      <w:r w:rsidRPr="00AA6EE5">
        <w:rPr>
          <w:lang w:val="en-IN"/>
        </w:rPr>
        <w:t xml:space="preserve">    with pytest.raises(MCPError):</w:t>
      </w:r>
    </w:p>
    <w:p w14:paraId="2DD13728" w14:textId="77777777" w:rsidR="00AA6EE5" w:rsidRPr="00AA6EE5" w:rsidRDefault="00AA6EE5" w:rsidP="00AA6EE5">
      <w:pPr>
        <w:pStyle w:val="Code"/>
        <w:rPr>
          <w:lang w:val="en-IN"/>
        </w:rPr>
      </w:pPr>
      <w:r w:rsidRPr="00AA6EE5">
        <w:rPr>
          <w:lang w:val="en-IN"/>
        </w:rPr>
        <w:lastRenderedPageBreak/>
        <w:t xml:space="preserve">        await client_session.call_tool(</w:t>
      </w:r>
    </w:p>
    <w:p w14:paraId="4E3DD205" w14:textId="77777777" w:rsidR="00AA6EE5" w:rsidRPr="00AA6EE5" w:rsidRDefault="00AA6EE5" w:rsidP="00AA6EE5">
      <w:pPr>
        <w:pStyle w:val="Code"/>
        <w:rPr>
          <w:lang w:val="en-IN"/>
        </w:rPr>
      </w:pPr>
      <w:r w:rsidRPr="00AA6EE5">
        <w:rPr>
          <w:lang w:val="en-IN"/>
        </w:rPr>
        <w:t xml:space="preserve">            "definitely_not_registered",</w:t>
      </w:r>
    </w:p>
    <w:p w14:paraId="34AEF783" w14:textId="77777777" w:rsidR="00AA6EE5" w:rsidRPr="00AA6EE5" w:rsidRDefault="00AA6EE5" w:rsidP="00AA6EE5">
      <w:pPr>
        <w:pStyle w:val="Code"/>
        <w:rPr>
          <w:lang w:val="en-IN"/>
        </w:rPr>
      </w:pPr>
      <w:r w:rsidRPr="00AA6EE5">
        <w:rPr>
          <w:lang w:val="en-IN"/>
        </w:rPr>
        <w:t xml:space="preserve">            {},</w:t>
      </w:r>
    </w:p>
    <w:p w14:paraId="3A3AD4C0" w14:textId="13C67187" w:rsidR="00633B58" w:rsidRPr="00AA6EE5" w:rsidRDefault="00AA6EE5" w:rsidP="00AA6EE5">
      <w:pPr>
        <w:pStyle w:val="Code"/>
        <w:rPr>
          <w:lang w:val="en-IN"/>
        </w:rPr>
      </w:pPr>
      <w:r w:rsidRPr="00AA6EE5">
        <w:rPr>
          <w:lang w:val="en-IN"/>
        </w:rPr>
        <w:t xml:space="preserve">        )  #D</w:t>
      </w:r>
    </w:p>
    <w:p w14:paraId="3BEF4770" w14:textId="77777777" w:rsidR="004D68A9" w:rsidRDefault="004D68A9" w:rsidP="004D68A9">
      <w:pPr>
        <w:pStyle w:val="Code"/>
      </w:pPr>
    </w:p>
    <w:p w14:paraId="068BD023" w14:textId="77777777" w:rsidR="004D68A9" w:rsidRDefault="004D68A9" w:rsidP="004D68A9">
      <w:pPr>
        <w:pStyle w:val="Code"/>
      </w:pPr>
    </w:p>
    <w:p w14:paraId="5FB006B8" w14:textId="1C754EED" w:rsidR="004F0341" w:rsidRDefault="00AA6EE5" w:rsidP="004D68A9">
      <w:pPr>
        <w:pStyle w:val="CodeAnnotation"/>
      </w:pPr>
      <w:r w:rsidRPr="00AA6EE5">
        <w:t>#A initialize_result contains the server capabilities negotiated during initialization.</w:t>
      </w:r>
      <w:r w:rsidRPr="00AA6EE5">
        <w:br/>
        <w:t>#B The negotiated capabilities must correspond to usable server surfaces.</w:t>
      </w:r>
      <w:r w:rsidRPr="00AA6EE5">
        <w:br/>
        <w:t>#C Path policy is enforced after initialization and should surface as a controlled tool-execution error.</w:t>
      </w:r>
      <w:r w:rsidRPr="00AA6EE5">
        <w:br/>
        <w:t>#D An unregistered tool is a protocol-level error, not a successful tool result.</w:t>
      </w:r>
    </w:p>
    <w:p w14:paraId="3BEB6398" w14:textId="77777777" w:rsidR="00E44587" w:rsidRDefault="00E44587" w:rsidP="004D68A9">
      <w:pPr>
        <w:pStyle w:val="CodeAnnotation"/>
      </w:pPr>
    </w:p>
    <w:p w14:paraId="448C6389" w14:textId="77777777" w:rsidR="00AA6EE5" w:rsidRDefault="00AA6EE5" w:rsidP="00AA6EE5">
      <w:pPr>
        <w:pStyle w:val="Body1"/>
        <w:rPr>
          <w:lang w:val="en-IN"/>
        </w:rPr>
      </w:pPr>
      <w:r w:rsidRPr="00AA6EE5">
        <w:rPr>
          <w:lang w:val="en-IN"/>
        </w:rPr>
        <w:t xml:space="preserve">The first test makes initialization visible without re-running the lifecycle by hand. The SDK helper has already created a connected initialized session. </w:t>
      </w:r>
      <w:r w:rsidRPr="006A2F93">
        <w:rPr>
          <w:rStyle w:val="CodeinText"/>
        </w:rPr>
        <w:t>initialize_result</w:t>
      </w:r>
      <w:r w:rsidRPr="00AA6EE5">
        <w:rPr>
          <w:lang w:val="en-IN"/>
        </w:rPr>
        <w:t xml:space="preserve"> lets the test inspect what the session negotiated. The follow-up list calls connect those negotiated capabilities to real behavior: the server should not merely claim tools, resources, and prompts; those surfaces should also be usable in the same session.</w:t>
      </w:r>
    </w:p>
    <w:p w14:paraId="3A302973" w14:textId="77777777" w:rsidR="00AA6EE5" w:rsidRPr="00AA6EE5" w:rsidRDefault="00AA6EE5" w:rsidP="00AA6EE5">
      <w:pPr>
        <w:pStyle w:val="Body"/>
        <w:rPr>
          <w:lang w:val="en-IN"/>
        </w:rPr>
      </w:pPr>
    </w:p>
    <w:p w14:paraId="58D3505E" w14:textId="77777777" w:rsidR="00AA6EE5" w:rsidRDefault="00AA6EE5" w:rsidP="00AA6EE5">
      <w:pPr>
        <w:pStyle w:val="Body"/>
        <w:rPr>
          <w:lang w:val="en-IN"/>
        </w:rPr>
      </w:pPr>
      <w:r w:rsidRPr="00AA6EE5">
        <w:rPr>
          <w:lang w:val="en-IN"/>
        </w:rPr>
        <w:t xml:space="preserve">The failure-path tests separate tool-execution errors from protocol errors. A path outside the configured filesystem root is an application-policy failure during </w:t>
      </w:r>
      <w:r w:rsidRPr="00AA6EE5">
        <w:rPr>
          <w:rStyle w:val="CodeinText"/>
          <w:lang w:val="en-IN"/>
        </w:rPr>
        <w:t>read_file</w:t>
      </w:r>
      <w:r w:rsidRPr="00AA6EE5">
        <w:rPr>
          <w:lang w:val="en-IN"/>
        </w:rPr>
        <w:t xml:space="preserve">, so it should return a </w:t>
      </w:r>
      <w:r w:rsidRPr="00AA6EE5">
        <w:rPr>
          <w:rStyle w:val="CodeinText"/>
          <w:lang w:val="en-IN"/>
        </w:rPr>
        <w:t>CallToolResult</w:t>
      </w:r>
      <w:r w:rsidRPr="00AA6EE5">
        <w:rPr>
          <w:lang w:val="en-IN"/>
        </w:rPr>
        <w:t xml:space="preserve"> with </w:t>
      </w:r>
      <w:r w:rsidRPr="00AA6EE5">
        <w:rPr>
          <w:rStyle w:val="CodeinText"/>
          <w:lang w:val="en-IN"/>
        </w:rPr>
        <w:t>isError=True</w:t>
      </w:r>
      <w:r w:rsidRPr="00AA6EE5">
        <w:rPr>
          <w:lang w:val="en-IN"/>
        </w:rPr>
        <w:t xml:space="preserve"> at the protocol level. In Python SDK code, assert the SDK model attribute exposed by the installed version. An unknown tool name is different: it is a protocol-level error, not a successful tool result.</w:t>
      </w:r>
    </w:p>
    <w:p w14:paraId="4D5A5FF5" w14:textId="77777777" w:rsidR="006A2F93" w:rsidRPr="00AA6EE5" w:rsidRDefault="006A2F93" w:rsidP="00AA6EE5">
      <w:pPr>
        <w:pStyle w:val="Body"/>
        <w:rPr>
          <w:lang w:val="en-IN"/>
        </w:rPr>
      </w:pPr>
    </w:p>
    <w:p w14:paraId="3DBEF892" w14:textId="77777777" w:rsidR="00AA6EE5" w:rsidRDefault="00AA6EE5" w:rsidP="00AA6EE5">
      <w:pPr>
        <w:pStyle w:val="Body"/>
        <w:rPr>
          <w:lang w:val="en-IN"/>
        </w:rPr>
      </w:pPr>
      <w:r w:rsidRPr="00AA6EE5">
        <w:rPr>
          <w:lang w:val="en-IN"/>
        </w:rPr>
        <w:t>Listing 5.7 is an excerpt. The full repo test suite should also cover unknown resource URIs, unsupported resource schemes, unknown prompt names, and missing required prompt arguments. Those cases are important, but printing all of them here would repeat the same exception pattern without teaching a new testing technique.</w:t>
      </w:r>
    </w:p>
    <w:p w14:paraId="0BCE27C5" w14:textId="77777777" w:rsidR="006A2F93" w:rsidRPr="00AA6EE5" w:rsidRDefault="006A2F93" w:rsidP="00AA6EE5">
      <w:pPr>
        <w:pStyle w:val="Body"/>
        <w:rPr>
          <w:lang w:val="en-IN"/>
        </w:rPr>
      </w:pPr>
    </w:p>
    <w:p w14:paraId="6252CB62" w14:textId="1BDCB4EF" w:rsidR="00AA6EE5" w:rsidRDefault="00AA6EE5" w:rsidP="00AA6EE5">
      <w:pPr>
        <w:pStyle w:val="Body"/>
        <w:rPr>
          <w:lang w:val="en-IN"/>
        </w:rPr>
      </w:pPr>
      <w:r w:rsidRPr="00AA6EE5">
        <w:rPr>
          <w:lang w:val="en-IN"/>
        </w:rPr>
        <w:t xml:space="preserve">Do not add a </w:t>
      </w:r>
      <w:r w:rsidRPr="00AA6EE5">
        <w:rPr>
          <w:rStyle w:val="CodeinText"/>
          <w:lang w:val="en-IN"/>
        </w:rPr>
        <w:t>read_file</w:t>
      </w:r>
      <w:r w:rsidRPr="00AA6EE5">
        <w:rPr>
          <w:lang w:val="en-IN"/>
        </w:rPr>
        <w:t xml:space="preserve"> missing-argument protocol-error assertion here unless the repository actually implements that </w:t>
      </w:r>
      <w:r w:rsidR="006A2F93" w:rsidRPr="00AA6EE5">
        <w:rPr>
          <w:lang w:val="en-IN"/>
        </w:rPr>
        <w:t>behaviour</w:t>
      </w:r>
      <w:r w:rsidRPr="00AA6EE5">
        <w:rPr>
          <w:lang w:val="en-IN"/>
        </w:rPr>
        <w:t>. Tool argument validation can be represented as a tool-execution error when the request shape is otherwise valid. Keep the hard protocol-error assertion for unknown tools and malformed MCP requests.</w:t>
      </w:r>
    </w:p>
    <w:p w14:paraId="4F23C46D" w14:textId="77777777" w:rsidR="006A2F93" w:rsidRPr="00AA6EE5" w:rsidRDefault="006A2F93" w:rsidP="00AA6EE5">
      <w:pPr>
        <w:pStyle w:val="Body"/>
        <w:rPr>
          <w:lang w:val="en-IN"/>
        </w:rPr>
      </w:pPr>
    </w:p>
    <w:p w14:paraId="1D516058" w14:textId="2BFAA655" w:rsidR="00AA6EE5" w:rsidRPr="00AA6EE5" w:rsidRDefault="00AA6EE5" w:rsidP="006A2F93">
      <w:pPr>
        <w:pStyle w:val="Body"/>
        <w:rPr>
          <w:lang w:val="en-IN"/>
        </w:rPr>
      </w:pPr>
      <w:r w:rsidRPr="00AA6EE5">
        <w:rPr>
          <w:lang w:val="en-IN"/>
        </w:rPr>
        <w:t xml:space="preserve">The final two </w:t>
      </w:r>
      <w:r w:rsidRPr="00AA6EE5">
        <w:t>checks</w:t>
      </w:r>
      <w:r w:rsidRPr="00AA6EE5">
        <w:rPr>
          <w:lang w:val="en-IN"/>
        </w:rPr>
        <w:t xml:space="preserve"> in this section stay outside the in-memory session path. They verify entry-point construction rather than negotiated session </w:t>
      </w:r>
      <w:r w:rsidR="00BD2C5E" w:rsidRPr="00AA6EE5">
        <w:rPr>
          <w:lang w:val="en-IN"/>
        </w:rPr>
        <w:t>behaviour</w:t>
      </w:r>
      <w:r w:rsidRPr="00AA6EE5">
        <w:rPr>
          <w:lang w:val="en-IN"/>
        </w:rPr>
        <w:t>.</w:t>
      </w:r>
    </w:p>
    <w:p w14:paraId="282314BB" w14:textId="4781791D" w:rsidR="004D68A9" w:rsidRPr="001C21C3" w:rsidRDefault="001C21C3" w:rsidP="001D422B">
      <w:pPr>
        <w:pStyle w:val="CodeListingCaption"/>
        <w:rPr>
          <w:lang w:val="en-IN"/>
        </w:rPr>
      </w:pPr>
      <w:r w:rsidRPr="001C21C3">
        <w:rPr>
          <w:lang w:val="en-IN"/>
        </w:rPr>
        <w:t>Listing 5.8 Entry-point construction checks for the Chapter 4 runtime</w:t>
      </w:r>
    </w:p>
    <w:p w14:paraId="546EB19E" w14:textId="77777777" w:rsidR="001C21C3" w:rsidRPr="001C21C3" w:rsidRDefault="001C21C3" w:rsidP="001C21C3">
      <w:pPr>
        <w:pStyle w:val="Code"/>
        <w:rPr>
          <w:lang w:val="en-IN"/>
        </w:rPr>
      </w:pPr>
      <w:r w:rsidRPr="001C21C3">
        <w:rPr>
          <w:lang w:val="en-IN"/>
        </w:rPr>
        <w:t># tests/test_entrypoints.py</w:t>
      </w:r>
    </w:p>
    <w:p w14:paraId="35A0E685" w14:textId="77777777" w:rsidR="001C21C3" w:rsidRPr="001C21C3" w:rsidRDefault="001C21C3" w:rsidP="001C21C3">
      <w:pPr>
        <w:pStyle w:val="Code"/>
        <w:rPr>
          <w:lang w:val="en-IN"/>
        </w:rPr>
      </w:pPr>
    </w:p>
    <w:p w14:paraId="78B85A46" w14:textId="77777777" w:rsidR="001C21C3" w:rsidRPr="001C21C3" w:rsidRDefault="001C21C3" w:rsidP="001C21C3">
      <w:pPr>
        <w:pStyle w:val="Code"/>
        <w:rPr>
          <w:lang w:val="en-IN"/>
        </w:rPr>
      </w:pPr>
      <w:r w:rsidRPr="001C21C3">
        <w:rPr>
          <w:lang w:val="en-IN"/>
        </w:rPr>
        <w:t>import importlib</w:t>
      </w:r>
    </w:p>
    <w:p w14:paraId="536C2717" w14:textId="77777777" w:rsidR="001C21C3" w:rsidRPr="001C21C3" w:rsidRDefault="001C21C3" w:rsidP="001C21C3">
      <w:pPr>
        <w:pStyle w:val="Code"/>
        <w:rPr>
          <w:lang w:val="en-IN"/>
        </w:rPr>
      </w:pPr>
      <w:r w:rsidRPr="001C21C3">
        <w:rPr>
          <w:lang w:val="en-IN"/>
        </w:rPr>
        <w:t>from pathlib import Path</w:t>
      </w:r>
    </w:p>
    <w:p w14:paraId="77247A57" w14:textId="77777777" w:rsidR="001C21C3" w:rsidRPr="001C21C3" w:rsidRDefault="001C21C3" w:rsidP="001C21C3">
      <w:pPr>
        <w:pStyle w:val="Code"/>
        <w:rPr>
          <w:lang w:val="en-IN"/>
        </w:rPr>
      </w:pPr>
    </w:p>
    <w:p w14:paraId="4D764567" w14:textId="77777777" w:rsidR="001C21C3" w:rsidRPr="001C21C3" w:rsidRDefault="001C21C3" w:rsidP="001C21C3">
      <w:pPr>
        <w:pStyle w:val="Code"/>
        <w:rPr>
          <w:lang w:val="en-IN"/>
        </w:rPr>
      </w:pPr>
      <w:r w:rsidRPr="001C21C3">
        <w:rPr>
          <w:lang w:val="en-IN"/>
        </w:rPr>
        <w:t>from build_an_mcp_server.config import ServerSettings</w:t>
      </w:r>
    </w:p>
    <w:p w14:paraId="4D516C8A" w14:textId="77777777" w:rsidR="001C21C3" w:rsidRPr="001C21C3" w:rsidRDefault="001C21C3" w:rsidP="001C21C3">
      <w:pPr>
        <w:pStyle w:val="Code"/>
        <w:rPr>
          <w:lang w:val="en-IN"/>
        </w:rPr>
      </w:pPr>
      <w:r w:rsidRPr="001C21C3">
        <w:rPr>
          <w:lang w:val="en-IN"/>
        </w:rPr>
        <w:t>from build_an_mcp_server.http_server import create_http_app</w:t>
      </w:r>
    </w:p>
    <w:p w14:paraId="47BDC818" w14:textId="77777777" w:rsidR="001C21C3" w:rsidRPr="001C21C3" w:rsidRDefault="001C21C3" w:rsidP="001C21C3">
      <w:pPr>
        <w:pStyle w:val="Code"/>
        <w:rPr>
          <w:lang w:val="en-IN"/>
        </w:rPr>
      </w:pPr>
    </w:p>
    <w:p w14:paraId="56B21204" w14:textId="77777777" w:rsidR="001C21C3" w:rsidRPr="001C21C3" w:rsidRDefault="001C21C3" w:rsidP="001C21C3">
      <w:pPr>
        <w:pStyle w:val="Code"/>
        <w:rPr>
          <w:lang w:val="en-IN"/>
        </w:rPr>
      </w:pPr>
    </w:p>
    <w:p w14:paraId="086A005E" w14:textId="77777777" w:rsidR="001C21C3" w:rsidRPr="001C21C3" w:rsidRDefault="001C21C3" w:rsidP="001C21C3">
      <w:pPr>
        <w:pStyle w:val="Code"/>
        <w:rPr>
          <w:lang w:val="en-IN"/>
        </w:rPr>
      </w:pPr>
      <w:r w:rsidRPr="001C21C3">
        <w:rPr>
          <w:lang w:val="en-IN"/>
        </w:rPr>
        <w:t>def test_stdio_entry_point_module_exposes_main() -&gt; None:</w:t>
      </w:r>
    </w:p>
    <w:p w14:paraId="659CD29D" w14:textId="77777777" w:rsidR="001C21C3" w:rsidRPr="001C21C3" w:rsidRDefault="001C21C3" w:rsidP="001C21C3">
      <w:pPr>
        <w:pStyle w:val="Code"/>
        <w:rPr>
          <w:lang w:val="en-IN"/>
        </w:rPr>
      </w:pPr>
      <w:r w:rsidRPr="001C21C3">
        <w:rPr>
          <w:lang w:val="en-IN"/>
        </w:rPr>
        <w:lastRenderedPageBreak/>
        <w:t xml:space="preserve">    module = importlib.import_module("build_an_mcp_server.server")</w:t>
      </w:r>
    </w:p>
    <w:p w14:paraId="4C48C147" w14:textId="77777777" w:rsidR="001C21C3" w:rsidRPr="001C21C3" w:rsidRDefault="001C21C3" w:rsidP="001C21C3">
      <w:pPr>
        <w:pStyle w:val="Code"/>
        <w:rPr>
          <w:lang w:val="en-IN"/>
        </w:rPr>
      </w:pPr>
    </w:p>
    <w:p w14:paraId="1E2B9E61" w14:textId="77777777" w:rsidR="001C21C3" w:rsidRPr="001C21C3" w:rsidRDefault="001C21C3" w:rsidP="001C21C3">
      <w:pPr>
        <w:pStyle w:val="Code"/>
        <w:rPr>
          <w:lang w:val="en-IN"/>
        </w:rPr>
      </w:pPr>
      <w:r w:rsidRPr="001C21C3">
        <w:rPr>
          <w:lang w:val="en-IN"/>
        </w:rPr>
        <w:t xml:space="preserve">    assert hasattr(module, "main")</w:t>
      </w:r>
    </w:p>
    <w:p w14:paraId="0A67C410" w14:textId="77777777" w:rsidR="001C21C3" w:rsidRPr="001C21C3" w:rsidRDefault="001C21C3" w:rsidP="001C21C3">
      <w:pPr>
        <w:pStyle w:val="Code"/>
        <w:rPr>
          <w:lang w:val="en-IN"/>
        </w:rPr>
      </w:pPr>
      <w:r w:rsidRPr="001C21C3">
        <w:rPr>
          <w:lang w:val="en-IN"/>
        </w:rPr>
        <w:t xml:space="preserve">    assert callable(module.main)  #A</w:t>
      </w:r>
    </w:p>
    <w:p w14:paraId="49D93E9A" w14:textId="77777777" w:rsidR="001C21C3" w:rsidRPr="001C21C3" w:rsidRDefault="001C21C3" w:rsidP="001C21C3">
      <w:pPr>
        <w:pStyle w:val="Code"/>
        <w:rPr>
          <w:lang w:val="en-IN"/>
        </w:rPr>
      </w:pPr>
    </w:p>
    <w:p w14:paraId="2E437AE7" w14:textId="77777777" w:rsidR="001C21C3" w:rsidRPr="001C21C3" w:rsidRDefault="001C21C3" w:rsidP="001C21C3">
      <w:pPr>
        <w:pStyle w:val="Code"/>
        <w:rPr>
          <w:lang w:val="en-IN"/>
        </w:rPr>
      </w:pPr>
    </w:p>
    <w:p w14:paraId="6DCECB67" w14:textId="77777777" w:rsidR="001C21C3" w:rsidRPr="001C21C3" w:rsidRDefault="001C21C3" w:rsidP="001C21C3">
      <w:pPr>
        <w:pStyle w:val="Code"/>
        <w:rPr>
          <w:lang w:val="en-IN"/>
        </w:rPr>
      </w:pPr>
      <w:r w:rsidRPr="001C21C3">
        <w:rPr>
          <w:lang w:val="en-IN"/>
        </w:rPr>
        <w:t>def test_streamable_http_app_can_be_constructed(tmp_path: Path) -&gt; None:</w:t>
      </w:r>
    </w:p>
    <w:p w14:paraId="315E264E" w14:textId="77777777" w:rsidR="001C21C3" w:rsidRPr="001C21C3" w:rsidRDefault="001C21C3" w:rsidP="001C21C3">
      <w:pPr>
        <w:pStyle w:val="Code"/>
        <w:rPr>
          <w:lang w:val="en-IN"/>
        </w:rPr>
      </w:pPr>
      <w:r w:rsidRPr="001C21C3">
        <w:rPr>
          <w:lang w:val="en-IN"/>
        </w:rPr>
        <w:t xml:space="preserve">    root = tmp_path / "project"</w:t>
      </w:r>
    </w:p>
    <w:p w14:paraId="03F049CB" w14:textId="77777777" w:rsidR="001C21C3" w:rsidRPr="001C21C3" w:rsidRDefault="001C21C3" w:rsidP="001C21C3">
      <w:pPr>
        <w:pStyle w:val="Code"/>
        <w:rPr>
          <w:lang w:val="en-IN"/>
        </w:rPr>
      </w:pPr>
      <w:r w:rsidRPr="001C21C3">
        <w:rPr>
          <w:lang w:val="en-IN"/>
        </w:rPr>
        <w:t xml:space="preserve">    root.mkdir()</w:t>
      </w:r>
    </w:p>
    <w:p w14:paraId="344BA0DA" w14:textId="77777777" w:rsidR="001C21C3" w:rsidRPr="001C21C3" w:rsidRDefault="001C21C3" w:rsidP="001C21C3">
      <w:pPr>
        <w:pStyle w:val="Code"/>
        <w:rPr>
          <w:lang w:val="en-IN"/>
        </w:rPr>
      </w:pPr>
      <w:r w:rsidRPr="001C21C3">
        <w:rPr>
          <w:lang w:val="en-IN"/>
        </w:rPr>
        <w:t xml:space="preserve">    (root / "readme.md").write_text("# Project\n", encoding="utf-8")</w:t>
      </w:r>
    </w:p>
    <w:p w14:paraId="54669633" w14:textId="77777777" w:rsidR="001C21C3" w:rsidRPr="001C21C3" w:rsidRDefault="001C21C3" w:rsidP="001C21C3">
      <w:pPr>
        <w:pStyle w:val="Code"/>
        <w:rPr>
          <w:lang w:val="en-IN"/>
        </w:rPr>
      </w:pPr>
    </w:p>
    <w:p w14:paraId="7E9CF58B" w14:textId="77777777" w:rsidR="001C21C3" w:rsidRPr="001C21C3" w:rsidRDefault="001C21C3" w:rsidP="001C21C3">
      <w:pPr>
        <w:pStyle w:val="Code"/>
        <w:rPr>
          <w:lang w:val="en-IN"/>
        </w:rPr>
      </w:pPr>
      <w:r w:rsidRPr="001C21C3">
        <w:rPr>
          <w:lang w:val="en-IN"/>
        </w:rPr>
        <w:t xml:space="preserve">    settings = ServerSettings(</w:t>
      </w:r>
    </w:p>
    <w:p w14:paraId="6684DF96" w14:textId="77777777" w:rsidR="001C21C3" w:rsidRPr="001C21C3" w:rsidRDefault="001C21C3" w:rsidP="001C21C3">
      <w:pPr>
        <w:pStyle w:val="Code"/>
        <w:rPr>
          <w:lang w:val="en-IN"/>
        </w:rPr>
      </w:pPr>
      <w:r w:rsidRPr="001C21C3">
        <w:rPr>
          <w:lang w:val="en-IN"/>
        </w:rPr>
        <w:t xml:space="preserve">        enable_filesystem=True,</w:t>
      </w:r>
    </w:p>
    <w:p w14:paraId="128274B5" w14:textId="77777777" w:rsidR="001C21C3" w:rsidRPr="001C21C3" w:rsidRDefault="001C21C3" w:rsidP="001C21C3">
      <w:pPr>
        <w:pStyle w:val="Code"/>
        <w:rPr>
          <w:lang w:val="en-IN"/>
        </w:rPr>
      </w:pPr>
      <w:r w:rsidRPr="001C21C3">
        <w:rPr>
          <w:lang w:val="en-IN"/>
        </w:rPr>
        <w:t xml:space="preserve">        fs_allowed_dirs=(root,),</w:t>
      </w:r>
    </w:p>
    <w:p w14:paraId="31C3F6DB" w14:textId="77777777" w:rsidR="001C21C3" w:rsidRPr="001C21C3" w:rsidRDefault="001C21C3" w:rsidP="001C21C3">
      <w:pPr>
        <w:pStyle w:val="Code"/>
        <w:rPr>
          <w:lang w:val="en-IN"/>
        </w:rPr>
      </w:pPr>
      <w:r w:rsidRPr="001C21C3">
        <w:rPr>
          <w:lang w:val="en-IN"/>
        </w:rPr>
        <w:t xml:space="preserve">        read_only=True,</w:t>
      </w:r>
    </w:p>
    <w:p w14:paraId="45E204C1" w14:textId="77777777" w:rsidR="001C21C3" w:rsidRPr="001C21C3" w:rsidRDefault="001C21C3" w:rsidP="001C21C3">
      <w:pPr>
        <w:pStyle w:val="Code"/>
        <w:rPr>
          <w:lang w:val="en-IN"/>
        </w:rPr>
      </w:pPr>
      <w:r w:rsidRPr="001C21C3">
        <w:rPr>
          <w:lang w:val="en-IN"/>
        </w:rPr>
        <w:t xml:space="preserve">        enable_github=False,</w:t>
      </w:r>
    </w:p>
    <w:p w14:paraId="0ADD27C0" w14:textId="77777777" w:rsidR="001C21C3" w:rsidRPr="001C21C3" w:rsidRDefault="001C21C3" w:rsidP="001C21C3">
      <w:pPr>
        <w:pStyle w:val="Code"/>
        <w:rPr>
          <w:lang w:val="en-IN"/>
        </w:rPr>
      </w:pPr>
      <w:r w:rsidRPr="001C21C3">
        <w:rPr>
          <w:lang w:val="en-IN"/>
        </w:rPr>
        <w:t xml:space="preserve">        enable_browser=False,</w:t>
      </w:r>
    </w:p>
    <w:p w14:paraId="614A96BD" w14:textId="77777777" w:rsidR="001C21C3" w:rsidRPr="001C21C3" w:rsidRDefault="001C21C3" w:rsidP="001C21C3">
      <w:pPr>
        <w:pStyle w:val="Code"/>
        <w:rPr>
          <w:lang w:val="en-IN"/>
        </w:rPr>
      </w:pPr>
      <w:r w:rsidRPr="001C21C3">
        <w:rPr>
          <w:lang w:val="en-IN"/>
        </w:rPr>
        <w:t xml:space="preserve">    )  #B</w:t>
      </w:r>
    </w:p>
    <w:p w14:paraId="0585AE06" w14:textId="77777777" w:rsidR="001C21C3" w:rsidRPr="001C21C3" w:rsidRDefault="001C21C3" w:rsidP="001C21C3">
      <w:pPr>
        <w:pStyle w:val="Code"/>
        <w:rPr>
          <w:lang w:val="en-IN"/>
        </w:rPr>
      </w:pPr>
    </w:p>
    <w:p w14:paraId="7471DC17" w14:textId="77777777" w:rsidR="001C21C3" w:rsidRPr="001C21C3" w:rsidRDefault="001C21C3" w:rsidP="001C21C3">
      <w:pPr>
        <w:pStyle w:val="Code"/>
        <w:rPr>
          <w:lang w:val="en-IN"/>
        </w:rPr>
      </w:pPr>
      <w:r w:rsidRPr="001C21C3">
        <w:rPr>
          <w:lang w:val="en-IN"/>
        </w:rPr>
        <w:t xml:space="preserve">    app = create_http_app(settings)</w:t>
      </w:r>
    </w:p>
    <w:p w14:paraId="4F155C3C" w14:textId="77777777" w:rsidR="001C21C3" w:rsidRPr="001C21C3" w:rsidRDefault="001C21C3" w:rsidP="001C21C3">
      <w:pPr>
        <w:pStyle w:val="Code"/>
        <w:rPr>
          <w:lang w:val="en-IN"/>
        </w:rPr>
      </w:pPr>
    </w:p>
    <w:p w14:paraId="018049A2" w14:textId="77777777" w:rsidR="001C21C3" w:rsidRPr="001C21C3" w:rsidRDefault="001C21C3" w:rsidP="001C21C3">
      <w:pPr>
        <w:pStyle w:val="Code"/>
        <w:rPr>
          <w:lang w:val="en-IN"/>
        </w:rPr>
      </w:pPr>
      <w:r w:rsidRPr="001C21C3">
        <w:rPr>
          <w:lang w:val="en-IN"/>
        </w:rPr>
        <w:t xml:space="preserve">    assert app is not None</w:t>
      </w:r>
    </w:p>
    <w:p w14:paraId="31958B8B" w14:textId="77777777" w:rsidR="001C21C3" w:rsidRPr="001C21C3" w:rsidRDefault="001C21C3" w:rsidP="001C21C3">
      <w:pPr>
        <w:pStyle w:val="Code"/>
        <w:rPr>
          <w:lang w:val="en-IN"/>
        </w:rPr>
      </w:pPr>
      <w:r w:rsidRPr="001C21C3">
        <w:rPr>
          <w:lang w:val="en-IN"/>
        </w:rPr>
        <w:t xml:space="preserve">    assert callable(app)  #C</w:t>
      </w:r>
    </w:p>
    <w:p w14:paraId="5DF0C5AC" w14:textId="09A685FB" w:rsidR="004D68A9" w:rsidRDefault="004D68A9" w:rsidP="001D422B">
      <w:pPr>
        <w:pStyle w:val="Code"/>
      </w:pPr>
    </w:p>
    <w:p w14:paraId="69F18BF2" w14:textId="77777777" w:rsidR="001D422B" w:rsidRDefault="001D422B" w:rsidP="001D422B">
      <w:pPr>
        <w:pStyle w:val="Code"/>
      </w:pPr>
    </w:p>
    <w:p w14:paraId="023D541E" w14:textId="7CD47402" w:rsidR="001D422B" w:rsidRDefault="001C21C3" w:rsidP="001D422B">
      <w:pPr>
        <w:pStyle w:val="CodeAnnotation"/>
      </w:pPr>
      <w:r w:rsidRPr="001C21C3">
        <w:t>#A The stdio entry-point module should be importable and expose a callable main().</w:t>
      </w:r>
      <w:r w:rsidRPr="001C21C3">
        <w:br/>
        <w:t>#B Use the Chapter 4 ServerSettings shape, not older allowed_roots fields.</w:t>
      </w:r>
      <w:r w:rsidRPr="001C21C3">
        <w:br/>
        <w:t>#C The native Streamable HTTP app should be constructible without the Chapter 3 bridge.</w:t>
      </w:r>
    </w:p>
    <w:p w14:paraId="48C3E430" w14:textId="77777777" w:rsidR="001D422B" w:rsidRDefault="001D422B" w:rsidP="001D422B">
      <w:pPr>
        <w:pStyle w:val="CodeAnnotation"/>
      </w:pPr>
    </w:p>
    <w:p w14:paraId="529BBAF4" w14:textId="75B93D78" w:rsidR="00770E7F" w:rsidRPr="00770E7F" w:rsidRDefault="00770E7F" w:rsidP="00770E7F">
      <w:pPr>
        <w:pStyle w:val="Body1"/>
        <w:rPr>
          <w:lang w:val="en-IN"/>
        </w:rPr>
      </w:pPr>
      <w:r w:rsidRPr="00770E7F">
        <w:rPr>
          <w:lang w:val="en-IN"/>
        </w:rPr>
        <w:t xml:space="preserve">These are entry-point construction checks, not smoke tests. The stdio check proves only that the local entry-point module has the expected shape. The HTTP check proves only that the native </w:t>
      </w:r>
      <w:r w:rsidRPr="001C21C3">
        <w:rPr>
          <w:rStyle w:val="CodeinText"/>
        </w:rPr>
        <w:t>http_server.py</w:t>
      </w:r>
      <w:r w:rsidRPr="00770E7F">
        <w:rPr>
          <w:lang w:val="en-IN"/>
        </w:rPr>
        <w:t xml:space="preserve"> app can be assembled from Chapter 4 settings. Real transport smoke tests come in Section 5.5. A stdio smoke test must actually send MCP messages over stdin and stdout, verify matching response IDs, keep stdout protocol-only, allow diagnostics on stderr, use a timeout, and clean up the subprocess. A Streamable HTTP smoke test must actually start or exercise the native MCP endpoint and verify the implemented HTTP behavior without using the Chapter 3 bridge.</w:t>
      </w:r>
    </w:p>
    <w:p w14:paraId="1974E492" w14:textId="77777777" w:rsidR="00770E7F" w:rsidRPr="00770E7F" w:rsidRDefault="00770E7F" w:rsidP="00770E7F">
      <w:pPr>
        <w:pStyle w:val="Body"/>
      </w:pPr>
    </w:p>
    <w:p w14:paraId="6067B3A9" w14:textId="29D72FA5" w:rsidR="001D422B" w:rsidRDefault="001D422B" w:rsidP="001D422B">
      <w:pPr>
        <w:pStyle w:val="Body"/>
      </w:pPr>
      <w:r w:rsidRPr="001D422B">
        <w:t>Run this section from the project root.</w:t>
      </w:r>
    </w:p>
    <w:p w14:paraId="12D6D105" w14:textId="77777777" w:rsidR="00617043" w:rsidRDefault="00617043" w:rsidP="001D422B">
      <w:pPr>
        <w:pStyle w:val="Body"/>
      </w:pPr>
    </w:p>
    <w:p w14:paraId="4103C368" w14:textId="60ACA7A8" w:rsidR="00617043" w:rsidRPr="00617043" w:rsidRDefault="00617043" w:rsidP="00617043">
      <w:pPr>
        <w:pStyle w:val="Code"/>
        <w:ind w:left="0"/>
        <w:rPr>
          <w:b/>
          <w:bCs/>
        </w:rPr>
      </w:pPr>
      <w:r w:rsidRPr="00617043">
        <w:rPr>
          <w:b/>
          <w:bCs/>
        </w:rPr>
        <w:t>PowerShell:</w:t>
      </w:r>
    </w:p>
    <w:p w14:paraId="4A795D91" w14:textId="77777777" w:rsidR="001D422B" w:rsidRDefault="001D422B" w:rsidP="001D422B">
      <w:pPr>
        <w:pStyle w:val="CodeAnnotation"/>
      </w:pPr>
    </w:p>
    <w:p w14:paraId="21B9CEBD" w14:textId="77777777" w:rsidR="00617043" w:rsidRPr="00617043" w:rsidRDefault="00617043" w:rsidP="00617043">
      <w:pPr>
        <w:pStyle w:val="Code"/>
        <w:rPr>
          <w:lang w:val="en-IN"/>
        </w:rPr>
      </w:pPr>
      <w:r w:rsidRPr="00617043">
        <w:rPr>
          <w:lang w:val="en-IN"/>
        </w:rPr>
        <w:t>python -m pytest `</w:t>
      </w:r>
    </w:p>
    <w:p w14:paraId="703CDB62" w14:textId="77777777" w:rsidR="00617043" w:rsidRPr="00617043" w:rsidRDefault="00617043" w:rsidP="00617043">
      <w:pPr>
        <w:pStyle w:val="Code"/>
        <w:rPr>
          <w:lang w:val="en-IN"/>
        </w:rPr>
      </w:pPr>
      <w:r w:rsidRPr="00617043">
        <w:rPr>
          <w:lang w:val="en-IN"/>
        </w:rPr>
        <w:t xml:space="preserve">  tests/test_lifecycle.py `</w:t>
      </w:r>
    </w:p>
    <w:p w14:paraId="69B93DAD" w14:textId="77777777" w:rsidR="00617043" w:rsidRPr="00617043" w:rsidRDefault="00617043" w:rsidP="00617043">
      <w:pPr>
        <w:pStyle w:val="Code"/>
        <w:rPr>
          <w:lang w:val="en-IN"/>
        </w:rPr>
      </w:pPr>
      <w:r w:rsidRPr="00617043">
        <w:rPr>
          <w:lang w:val="en-IN"/>
        </w:rPr>
        <w:t xml:space="preserve">  tests/test_entrypoints.py</w:t>
      </w:r>
    </w:p>
    <w:p w14:paraId="0E5B776B" w14:textId="77777777" w:rsidR="00617043" w:rsidRDefault="00617043" w:rsidP="00617043">
      <w:pPr>
        <w:pStyle w:val="Code"/>
        <w:rPr>
          <w:lang w:val="en-IN"/>
        </w:rPr>
      </w:pPr>
    </w:p>
    <w:p w14:paraId="02801874" w14:textId="75F68BBB" w:rsidR="00617043" w:rsidRDefault="00617043" w:rsidP="00617043">
      <w:pPr>
        <w:pStyle w:val="Code"/>
        <w:ind w:left="0"/>
        <w:rPr>
          <w:b/>
          <w:bCs/>
          <w:lang w:val="en-IN"/>
        </w:rPr>
      </w:pPr>
      <w:r w:rsidRPr="00617043">
        <w:rPr>
          <w:b/>
          <w:bCs/>
          <w:lang w:val="en-IN"/>
        </w:rPr>
        <w:t>Bash:</w:t>
      </w:r>
    </w:p>
    <w:p w14:paraId="4EFE18EA" w14:textId="77777777" w:rsidR="00617043" w:rsidRPr="00617043" w:rsidRDefault="00617043" w:rsidP="00617043">
      <w:pPr>
        <w:pStyle w:val="Code"/>
        <w:ind w:left="0"/>
        <w:rPr>
          <w:b/>
          <w:bCs/>
          <w:lang w:val="en-IN"/>
        </w:rPr>
      </w:pPr>
    </w:p>
    <w:p w14:paraId="0736BE43" w14:textId="77777777" w:rsidR="00617043" w:rsidRPr="00617043" w:rsidRDefault="00617043" w:rsidP="00617043">
      <w:pPr>
        <w:pStyle w:val="Code"/>
        <w:rPr>
          <w:lang w:val="en-IN"/>
        </w:rPr>
      </w:pPr>
      <w:r w:rsidRPr="00617043">
        <w:rPr>
          <w:lang w:val="en-IN"/>
        </w:rPr>
        <w:t>python -m pytest \</w:t>
      </w:r>
    </w:p>
    <w:p w14:paraId="5A2DB295" w14:textId="77777777" w:rsidR="00617043" w:rsidRPr="00617043" w:rsidRDefault="00617043" w:rsidP="00617043">
      <w:pPr>
        <w:pStyle w:val="Code"/>
        <w:rPr>
          <w:lang w:val="en-IN"/>
        </w:rPr>
      </w:pPr>
      <w:r w:rsidRPr="00617043">
        <w:rPr>
          <w:lang w:val="en-IN"/>
        </w:rPr>
        <w:t xml:space="preserve">  tests/test_lifecycle.py \</w:t>
      </w:r>
    </w:p>
    <w:p w14:paraId="2628EF57" w14:textId="77777777" w:rsidR="00617043" w:rsidRPr="00617043" w:rsidRDefault="00617043" w:rsidP="00617043">
      <w:pPr>
        <w:pStyle w:val="Code"/>
        <w:rPr>
          <w:lang w:val="en-IN"/>
        </w:rPr>
      </w:pPr>
      <w:r w:rsidRPr="00617043">
        <w:rPr>
          <w:lang w:val="en-IN"/>
        </w:rPr>
        <w:t xml:space="preserve">  tests/test_entrypoints.py</w:t>
      </w:r>
    </w:p>
    <w:p w14:paraId="556A8B35" w14:textId="486D3C94" w:rsidR="001D422B" w:rsidRDefault="001D422B" w:rsidP="001D422B">
      <w:pPr>
        <w:pStyle w:val="Code"/>
      </w:pPr>
    </w:p>
    <w:p w14:paraId="4E709F54" w14:textId="77777777" w:rsidR="001D422B" w:rsidRDefault="001D422B" w:rsidP="001D422B">
      <w:pPr>
        <w:pStyle w:val="Code"/>
      </w:pPr>
    </w:p>
    <w:p w14:paraId="5641F77F" w14:textId="53DC8F11" w:rsidR="00770E7F" w:rsidRPr="00770E7F" w:rsidRDefault="00770E7F" w:rsidP="00770E7F">
      <w:pPr>
        <w:pStyle w:val="Body1"/>
        <w:rPr>
          <w:lang w:val="en-IN"/>
        </w:rPr>
      </w:pPr>
      <w:r w:rsidRPr="00770E7F">
        <w:rPr>
          <w:lang w:val="en-IN"/>
        </w:rPr>
        <w:lastRenderedPageBreak/>
        <w:t>At this point, this section has verified negotiated capabilities, post-initialization behaviour, one controlled tool-execution failure, one protocol-level failure for an unknown tool, and construction of the two Chapter 4 runtime entry points. It still has not crossed the real stdio or HTTP transport seam. That is deliberate. Section 5.4 moves outward to external integrations and controlled adapter failures. Section 5.5 then crosses the runtime transport seam with the real stdio and Streamable HTTP smoke tests.</w:t>
      </w:r>
    </w:p>
    <w:p w14:paraId="4E62142F" w14:textId="77777777" w:rsidR="00FC292A" w:rsidRDefault="00FC292A" w:rsidP="00F64B5B">
      <w:pPr>
        <w:pStyle w:val="Body"/>
      </w:pPr>
    </w:p>
    <w:p w14:paraId="4C725671" w14:textId="596B1892" w:rsidR="00776ADF" w:rsidRDefault="00776ADF" w:rsidP="00776ADF">
      <w:pPr>
        <w:pStyle w:val="Head1"/>
      </w:pPr>
      <w:r w:rsidRPr="00DF325F">
        <w:t>External integrations and failure modes</w:t>
      </w:r>
    </w:p>
    <w:p w14:paraId="1E3B6308" w14:textId="5BB5ED4A" w:rsidR="00907D40" w:rsidRDefault="00907D40" w:rsidP="00907D40">
      <w:pPr>
        <w:pStyle w:val="Body1"/>
        <w:rPr>
          <w:lang w:val="en-IN"/>
        </w:rPr>
      </w:pPr>
      <w:r w:rsidRPr="00907D40">
        <w:rPr>
          <w:lang w:val="en-IN"/>
        </w:rPr>
        <w:t xml:space="preserve">The default suite should prove the server’s integration boundaries without depending on live services. Filesystem </w:t>
      </w:r>
      <w:r w:rsidR="00776ADF" w:rsidRPr="00907D40">
        <w:rPr>
          <w:lang w:val="en-IN"/>
        </w:rPr>
        <w:t>behaviour</w:t>
      </w:r>
      <w:r w:rsidRPr="00907D40">
        <w:rPr>
          <w:lang w:val="en-IN"/>
        </w:rPr>
        <w:t xml:space="preserve"> can run by default because </w:t>
      </w:r>
      <w:r w:rsidRPr="00907D40">
        <w:rPr>
          <w:rStyle w:val="CodeinText"/>
          <w:lang w:val="en-IN"/>
        </w:rPr>
        <w:t>pytest</w:t>
      </w:r>
      <w:r w:rsidRPr="00907D40">
        <w:rPr>
          <w:lang w:val="en-IN"/>
        </w:rPr>
        <w:t xml:space="preserve"> gives each test an isolated temporary directory. GitHub and browser automation are different. They may require credentials, network access, installed browser binaries, or all three. Those checks belong behind explicit opt-in switches.</w:t>
      </w:r>
    </w:p>
    <w:p w14:paraId="3D729985" w14:textId="77777777" w:rsidR="00907D40" w:rsidRPr="00907D40" w:rsidRDefault="00907D40" w:rsidP="00907D40">
      <w:pPr>
        <w:pStyle w:val="Body"/>
        <w:rPr>
          <w:lang w:val="en-IN"/>
        </w:rPr>
      </w:pPr>
    </w:p>
    <w:p w14:paraId="6752F38F" w14:textId="77777777" w:rsidR="00907D40" w:rsidRPr="00907D40" w:rsidRDefault="00907D40" w:rsidP="00907D40">
      <w:pPr>
        <w:pStyle w:val="Body"/>
        <w:rPr>
          <w:lang w:val="en-IN"/>
        </w:rPr>
      </w:pPr>
      <w:r w:rsidRPr="00907D40">
        <w:rPr>
          <w:lang w:val="en-IN"/>
        </w:rPr>
        <w:t xml:space="preserve">This section separates three cases. First, configuration failures should be caught before the server starts. If GitHub support is enabled without the required token, settings validation should fail. Second, disabled integrations should not leak tools into </w:t>
      </w:r>
      <w:r w:rsidRPr="00907D40">
        <w:rPr>
          <w:rStyle w:val="CodeinText"/>
        </w:rPr>
        <w:t>tools/list</w:t>
      </w:r>
      <w:r w:rsidRPr="00907D40">
        <w:rPr>
          <w:lang w:val="en-IN"/>
        </w:rPr>
        <w:t>. Third, when an enabled adapter fails during a tool call, the server should return a tool-execution error, not a fake success payload.</w:t>
      </w:r>
    </w:p>
    <w:p w14:paraId="03AF738E" w14:textId="77777777" w:rsidR="00907D40" w:rsidRDefault="00907D40" w:rsidP="006A782A">
      <w:pPr>
        <w:pStyle w:val="Body1"/>
      </w:pPr>
    </w:p>
    <w:p w14:paraId="659B755B" w14:textId="0A0AC65A" w:rsidR="00907D40" w:rsidRDefault="00907D40" w:rsidP="00907D40">
      <w:pPr>
        <w:pStyle w:val="Body"/>
        <w:rPr>
          <w:lang w:val="en-IN"/>
        </w:rPr>
      </w:pPr>
      <w:r w:rsidRPr="00907D40">
        <w:rPr>
          <w:lang w:val="en-IN"/>
        </w:rPr>
        <w:t xml:space="preserve">MCP distinguishes protocol errors from tool-execution errors. Unknown tools and malformed tool requests are protocol errors. </w:t>
      </w:r>
      <w:r w:rsidR="00DF195B" w:rsidRPr="00DF195B">
        <w:rPr>
          <w:lang w:val="en-IN"/>
        </w:rPr>
        <w:t xml:space="preserve">Adapter failures, API failures, input validation failures after a known tool is invoked, and business-logic failures are tool-execution errors reported in tool results marked as errors. On the MCP wire, that flag appears as </w:t>
      </w:r>
      <w:r w:rsidR="00DF195B" w:rsidRPr="00DF195B">
        <w:rPr>
          <w:rStyle w:val="CodeinText"/>
          <w:lang w:val="en-IN"/>
        </w:rPr>
        <w:t>isError</w:t>
      </w:r>
      <w:r w:rsidRPr="00907D40">
        <w:rPr>
          <w:lang w:val="en-IN"/>
        </w:rPr>
        <w:t xml:space="preserve">. That distinction is why this section tests adapter failures through </w:t>
      </w:r>
      <w:r w:rsidRPr="00907D40">
        <w:rPr>
          <w:rStyle w:val="CodeinText"/>
          <w:lang w:val="en-IN"/>
        </w:rPr>
        <w:t>CallToolResult</w:t>
      </w:r>
      <w:r w:rsidRPr="00907D40">
        <w:rPr>
          <w:lang w:val="en-IN"/>
        </w:rPr>
        <w:t xml:space="preserve"> instead of letting adapter exceptions escape the MCP tool boundary.</w:t>
      </w:r>
    </w:p>
    <w:p w14:paraId="03F44C57" w14:textId="77777777" w:rsidR="00907D40" w:rsidRPr="00907D40" w:rsidRDefault="00907D40" w:rsidP="00907D40">
      <w:pPr>
        <w:pStyle w:val="Body"/>
        <w:rPr>
          <w:lang w:val="en-IN"/>
        </w:rPr>
      </w:pPr>
    </w:p>
    <w:p w14:paraId="17F20F82" w14:textId="77777777" w:rsidR="00907D40" w:rsidRPr="00907D40" w:rsidRDefault="00907D40" w:rsidP="00907D40">
      <w:pPr>
        <w:pStyle w:val="Body"/>
        <w:rPr>
          <w:lang w:val="en-IN"/>
        </w:rPr>
      </w:pPr>
      <w:r w:rsidRPr="00907D40">
        <w:rPr>
          <w:rStyle w:val="CodeinText"/>
        </w:rPr>
        <w:t>pytest’s monkeypatch</w:t>
      </w:r>
      <w:r w:rsidRPr="00907D40">
        <w:rPr>
          <w:lang w:val="en-IN"/>
        </w:rPr>
        <w:t xml:space="preserve"> fixture is useful for default failure-mode tests because it can replace adapter functions and restore them after the test finishes. The important boundary is the adapter, not the MCP client. The default suite should not call GitHub, Playwright, browser binaries, or the network.</w:t>
      </w:r>
    </w:p>
    <w:p w14:paraId="708E9D20" w14:textId="77777777" w:rsidR="00907D40" w:rsidRDefault="00907D40" w:rsidP="00907D40">
      <w:pPr>
        <w:pStyle w:val="Body"/>
      </w:pPr>
    </w:p>
    <w:p w14:paraId="7019BEAA" w14:textId="0D9F9995" w:rsidR="00907D40" w:rsidRPr="00907D40" w:rsidRDefault="00907D40" w:rsidP="00907D40">
      <w:pPr>
        <w:pStyle w:val="Body"/>
      </w:pPr>
      <w:r w:rsidRPr="00907D40">
        <w:t xml:space="preserve">Listing 5.9 is an excerpt from </w:t>
      </w:r>
      <w:r w:rsidRPr="00907D40">
        <w:rPr>
          <w:rStyle w:val="CodeinText"/>
        </w:rPr>
        <w:t>tests/test_external_boundaries.py</w:t>
      </w:r>
      <w:r w:rsidRPr="00907D40">
        <w:t xml:space="preserve">. The full repo file can keep helper functions such as </w:t>
      </w:r>
      <w:r w:rsidRPr="00907D40">
        <w:rPr>
          <w:rStyle w:val="CodeinText"/>
        </w:rPr>
        <w:t>_settings(), _session_for(), _tool_names()</w:t>
      </w:r>
      <w:r w:rsidRPr="00907D40">
        <w:t xml:space="preserve">, and </w:t>
      </w:r>
      <w:r w:rsidRPr="00907D40">
        <w:rPr>
          <w:rStyle w:val="CodeinText"/>
        </w:rPr>
        <w:t>_tool_text()</w:t>
      </w:r>
      <w:r w:rsidRPr="00907D40">
        <w:t>. The manuscript only needs the cases that teach the boundary: configuration fails closed, adapter failure becomes a controlled tool result, and secrets do not leak into tool output.</w:t>
      </w:r>
    </w:p>
    <w:p w14:paraId="7A95153D" w14:textId="77777777" w:rsidR="00907D40" w:rsidRDefault="00907D40" w:rsidP="006A782A">
      <w:pPr>
        <w:pStyle w:val="Body1"/>
      </w:pPr>
    </w:p>
    <w:p w14:paraId="50EB65B0" w14:textId="522D51C3" w:rsidR="00DF325F" w:rsidRPr="00DF325F" w:rsidRDefault="00907D40" w:rsidP="00DF325F">
      <w:pPr>
        <w:pStyle w:val="CodeListingCaption"/>
      </w:pPr>
      <w:r w:rsidRPr="00907D40">
        <w:t>Listing 5.9 Excerpt from default external-boundary tests</w:t>
      </w:r>
    </w:p>
    <w:p w14:paraId="00BBC494" w14:textId="77777777" w:rsidR="00907D40" w:rsidRPr="00907D40" w:rsidRDefault="00907D40" w:rsidP="00907D40">
      <w:pPr>
        <w:pStyle w:val="Code"/>
        <w:rPr>
          <w:lang w:val="en-IN"/>
        </w:rPr>
      </w:pPr>
      <w:r w:rsidRPr="00907D40">
        <w:rPr>
          <w:lang w:val="en-IN"/>
        </w:rPr>
        <w:lastRenderedPageBreak/>
        <w:t># tests/test_external_boundaries.py (excerpt)</w:t>
      </w:r>
    </w:p>
    <w:p w14:paraId="3E7104AF" w14:textId="77777777" w:rsidR="00907D40" w:rsidRPr="00907D40" w:rsidRDefault="00907D40" w:rsidP="00907D40">
      <w:pPr>
        <w:pStyle w:val="Code"/>
        <w:rPr>
          <w:lang w:val="en-IN"/>
        </w:rPr>
      </w:pPr>
    </w:p>
    <w:p w14:paraId="10CD79C8" w14:textId="77777777" w:rsidR="00907D40" w:rsidRPr="00907D40" w:rsidRDefault="00907D40" w:rsidP="00907D40">
      <w:pPr>
        <w:pStyle w:val="Code"/>
        <w:rPr>
          <w:lang w:val="en-IN"/>
        </w:rPr>
      </w:pPr>
      <w:r w:rsidRPr="00907D40">
        <w:rPr>
          <w:lang w:val="en-IN"/>
        </w:rPr>
        <w:t>import json</w:t>
      </w:r>
    </w:p>
    <w:p w14:paraId="35C5A22F" w14:textId="77777777" w:rsidR="00907D40" w:rsidRPr="00907D40" w:rsidRDefault="00907D40" w:rsidP="00907D40">
      <w:pPr>
        <w:pStyle w:val="Code"/>
        <w:rPr>
          <w:lang w:val="en-IN"/>
        </w:rPr>
      </w:pPr>
      <w:r w:rsidRPr="00907D40">
        <w:rPr>
          <w:lang w:val="en-IN"/>
        </w:rPr>
        <w:t>from pathlib import Path</w:t>
      </w:r>
    </w:p>
    <w:p w14:paraId="79EBA536" w14:textId="77777777" w:rsidR="00907D40" w:rsidRPr="00907D40" w:rsidRDefault="00907D40" w:rsidP="00907D40">
      <w:pPr>
        <w:pStyle w:val="Code"/>
        <w:rPr>
          <w:lang w:val="en-IN"/>
        </w:rPr>
      </w:pPr>
    </w:p>
    <w:p w14:paraId="602DF509" w14:textId="77777777" w:rsidR="00907D40" w:rsidRPr="00907D40" w:rsidRDefault="00907D40" w:rsidP="00907D40">
      <w:pPr>
        <w:pStyle w:val="Code"/>
        <w:rPr>
          <w:lang w:val="en-IN"/>
        </w:rPr>
      </w:pPr>
      <w:r w:rsidRPr="00907D40">
        <w:rPr>
          <w:lang w:val="en-IN"/>
        </w:rPr>
        <w:t>import pytest</w:t>
      </w:r>
    </w:p>
    <w:p w14:paraId="5E1E542D" w14:textId="77777777" w:rsidR="00907D40" w:rsidRPr="00907D40" w:rsidRDefault="00907D40" w:rsidP="00907D40">
      <w:pPr>
        <w:pStyle w:val="Code"/>
        <w:rPr>
          <w:lang w:val="en-IN"/>
        </w:rPr>
      </w:pPr>
      <w:r w:rsidRPr="00907D40">
        <w:rPr>
          <w:lang w:val="en-IN"/>
        </w:rPr>
        <w:t>from pydantic import ValidationError</w:t>
      </w:r>
    </w:p>
    <w:p w14:paraId="4C90307E" w14:textId="77777777" w:rsidR="00907D40" w:rsidRPr="00907D40" w:rsidRDefault="00907D40" w:rsidP="00907D40">
      <w:pPr>
        <w:pStyle w:val="Code"/>
        <w:rPr>
          <w:lang w:val="en-IN"/>
        </w:rPr>
      </w:pPr>
    </w:p>
    <w:p w14:paraId="52A12C10" w14:textId="77777777" w:rsidR="00907D40" w:rsidRPr="00907D40" w:rsidRDefault="00907D40" w:rsidP="00907D40">
      <w:pPr>
        <w:pStyle w:val="Code"/>
        <w:rPr>
          <w:lang w:val="en-IN"/>
        </w:rPr>
      </w:pPr>
      <w:r w:rsidRPr="00907D40">
        <w:rPr>
          <w:lang w:val="en-IN"/>
        </w:rPr>
        <w:t>from mcp.types import CallToolResult</w:t>
      </w:r>
    </w:p>
    <w:p w14:paraId="0C2436EF" w14:textId="77777777" w:rsidR="00907D40" w:rsidRPr="00907D40" w:rsidRDefault="00907D40" w:rsidP="00907D40">
      <w:pPr>
        <w:pStyle w:val="Code"/>
        <w:rPr>
          <w:lang w:val="en-IN"/>
        </w:rPr>
      </w:pPr>
    </w:p>
    <w:p w14:paraId="645C2F7C" w14:textId="77777777" w:rsidR="00907D40" w:rsidRPr="00907D40" w:rsidRDefault="00907D40" w:rsidP="00907D40">
      <w:pPr>
        <w:pStyle w:val="Code"/>
        <w:rPr>
          <w:lang w:val="en-IN"/>
        </w:rPr>
      </w:pPr>
      <w:r w:rsidRPr="00907D40">
        <w:rPr>
          <w:lang w:val="en-IN"/>
        </w:rPr>
        <w:t>from build_an_mcp_server import github_utils</w:t>
      </w:r>
    </w:p>
    <w:p w14:paraId="3F969EE2" w14:textId="77777777" w:rsidR="00907D40" w:rsidRPr="00907D40" w:rsidRDefault="00907D40" w:rsidP="00907D40">
      <w:pPr>
        <w:pStyle w:val="Code"/>
        <w:rPr>
          <w:lang w:val="en-IN"/>
        </w:rPr>
      </w:pPr>
    </w:p>
    <w:p w14:paraId="105A2117" w14:textId="77777777" w:rsidR="00907D40" w:rsidRPr="00907D40" w:rsidRDefault="00907D40" w:rsidP="00907D40">
      <w:pPr>
        <w:pStyle w:val="Code"/>
        <w:rPr>
          <w:lang w:val="en-IN"/>
        </w:rPr>
      </w:pPr>
    </w:p>
    <w:p w14:paraId="6CB432CA" w14:textId="77777777" w:rsidR="00907D40" w:rsidRPr="00907D40" w:rsidRDefault="00907D40" w:rsidP="00907D40">
      <w:pPr>
        <w:pStyle w:val="Code"/>
        <w:rPr>
          <w:lang w:val="en-IN"/>
        </w:rPr>
      </w:pPr>
      <w:r w:rsidRPr="00907D40">
        <w:rPr>
          <w:lang w:val="en-IN"/>
        </w:rPr>
        <w:t>def test_missing_github_token_fails_validation(tmp_path: Path) -&gt; None:</w:t>
      </w:r>
    </w:p>
    <w:p w14:paraId="580D5B81" w14:textId="77777777" w:rsidR="00907D40" w:rsidRPr="00907D40" w:rsidRDefault="00907D40" w:rsidP="00907D40">
      <w:pPr>
        <w:pStyle w:val="Code"/>
        <w:rPr>
          <w:lang w:val="en-IN"/>
        </w:rPr>
      </w:pPr>
      <w:r w:rsidRPr="00907D40">
        <w:rPr>
          <w:lang w:val="en-IN"/>
        </w:rPr>
        <w:t xml:space="preserve">    with pytest.raises(ValidationError, match="GITHUB_TOKEN"):</w:t>
      </w:r>
    </w:p>
    <w:p w14:paraId="137C41E7" w14:textId="77777777" w:rsidR="00907D40" w:rsidRPr="00907D40" w:rsidRDefault="00907D40" w:rsidP="00907D40">
      <w:pPr>
        <w:pStyle w:val="Code"/>
        <w:rPr>
          <w:lang w:val="en-IN"/>
        </w:rPr>
      </w:pPr>
      <w:r w:rsidRPr="00907D40">
        <w:rPr>
          <w:lang w:val="en-IN"/>
        </w:rPr>
        <w:t xml:space="preserve">        _settings(</w:t>
      </w:r>
    </w:p>
    <w:p w14:paraId="20F8ECD3" w14:textId="77777777" w:rsidR="00907D40" w:rsidRPr="00907D40" w:rsidRDefault="00907D40" w:rsidP="00907D40">
      <w:pPr>
        <w:pStyle w:val="Code"/>
        <w:rPr>
          <w:lang w:val="en-IN"/>
        </w:rPr>
      </w:pPr>
      <w:r w:rsidRPr="00907D40">
        <w:rPr>
          <w:lang w:val="en-IN"/>
        </w:rPr>
        <w:t xml:space="preserve">            tmp_path,</w:t>
      </w:r>
    </w:p>
    <w:p w14:paraId="08A20D15" w14:textId="77777777" w:rsidR="00907D40" w:rsidRPr="00907D40" w:rsidRDefault="00907D40" w:rsidP="00907D40">
      <w:pPr>
        <w:pStyle w:val="Code"/>
        <w:rPr>
          <w:lang w:val="en-IN"/>
        </w:rPr>
      </w:pPr>
      <w:r w:rsidRPr="00907D40">
        <w:rPr>
          <w:lang w:val="en-IN"/>
        </w:rPr>
        <w:t xml:space="preserve">            enable_github=True,</w:t>
      </w:r>
    </w:p>
    <w:p w14:paraId="4BDC9B78" w14:textId="77777777" w:rsidR="00907D40" w:rsidRPr="00907D40" w:rsidRDefault="00907D40" w:rsidP="00907D40">
      <w:pPr>
        <w:pStyle w:val="Code"/>
        <w:rPr>
          <w:lang w:val="en-IN"/>
        </w:rPr>
      </w:pPr>
      <w:r w:rsidRPr="00907D40">
        <w:rPr>
          <w:lang w:val="en-IN"/>
        </w:rPr>
        <w:t xml:space="preserve">            github_token=None,</w:t>
      </w:r>
    </w:p>
    <w:p w14:paraId="69453750" w14:textId="77777777" w:rsidR="00907D40" w:rsidRPr="00907D40" w:rsidRDefault="00907D40" w:rsidP="00907D40">
      <w:pPr>
        <w:pStyle w:val="Code"/>
        <w:rPr>
          <w:lang w:val="en-IN"/>
        </w:rPr>
      </w:pPr>
      <w:r w:rsidRPr="00907D40">
        <w:rPr>
          <w:lang w:val="en-IN"/>
        </w:rPr>
        <w:t xml:space="preserve">        )  #A</w:t>
      </w:r>
    </w:p>
    <w:p w14:paraId="1F67E769" w14:textId="77777777" w:rsidR="00907D40" w:rsidRPr="00907D40" w:rsidRDefault="00907D40" w:rsidP="00907D40">
      <w:pPr>
        <w:pStyle w:val="Code"/>
        <w:rPr>
          <w:lang w:val="en-IN"/>
        </w:rPr>
      </w:pPr>
    </w:p>
    <w:p w14:paraId="70255778" w14:textId="77777777" w:rsidR="00907D40" w:rsidRPr="00907D40" w:rsidRDefault="00907D40" w:rsidP="00907D40">
      <w:pPr>
        <w:pStyle w:val="Code"/>
        <w:rPr>
          <w:lang w:val="en-IN"/>
        </w:rPr>
      </w:pPr>
    </w:p>
    <w:p w14:paraId="63999CDD" w14:textId="77777777" w:rsidR="00907D40" w:rsidRPr="00907D40" w:rsidRDefault="00907D40" w:rsidP="00907D40">
      <w:pPr>
        <w:pStyle w:val="Code"/>
        <w:rPr>
          <w:lang w:val="en-IN"/>
        </w:rPr>
      </w:pPr>
      <w:r w:rsidRPr="00907D40">
        <w:rPr>
          <w:lang w:val="en-IN"/>
        </w:rPr>
        <w:t>@pytest.mark.anyio</w:t>
      </w:r>
    </w:p>
    <w:p w14:paraId="1723B74F" w14:textId="77777777" w:rsidR="00907D40" w:rsidRPr="00907D40" w:rsidRDefault="00907D40" w:rsidP="00907D40">
      <w:pPr>
        <w:pStyle w:val="Code"/>
        <w:rPr>
          <w:lang w:val="en-IN"/>
        </w:rPr>
      </w:pPr>
      <w:r w:rsidRPr="00907D40">
        <w:rPr>
          <w:lang w:val="en-IN"/>
        </w:rPr>
        <w:t>async def test_failed_github_call_returns_tool_error(</w:t>
      </w:r>
    </w:p>
    <w:p w14:paraId="503C1030" w14:textId="77777777" w:rsidR="00907D40" w:rsidRPr="00907D40" w:rsidRDefault="00907D40" w:rsidP="00907D40">
      <w:pPr>
        <w:pStyle w:val="Code"/>
        <w:rPr>
          <w:lang w:val="en-IN"/>
        </w:rPr>
      </w:pPr>
      <w:r w:rsidRPr="00907D40">
        <w:rPr>
          <w:lang w:val="en-IN"/>
        </w:rPr>
        <w:t xml:space="preserve">    tmp_path: Path,</w:t>
      </w:r>
    </w:p>
    <w:p w14:paraId="2B45EE03" w14:textId="77777777" w:rsidR="00907D40" w:rsidRPr="00907D40" w:rsidRDefault="00907D40" w:rsidP="00907D40">
      <w:pPr>
        <w:pStyle w:val="Code"/>
        <w:rPr>
          <w:lang w:val="en-IN"/>
        </w:rPr>
      </w:pPr>
      <w:r w:rsidRPr="00907D40">
        <w:rPr>
          <w:lang w:val="en-IN"/>
        </w:rPr>
        <w:t xml:space="preserve">    monkeypatch: pytest.MonkeyPatch,</w:t>
      </w:r>
    </w:p>
    <w:p w14:paraId="34C8A422" w14:textId="77777777" w:rsidR="00907D40" w:rsidRPr="00907D40" w:rsidRDefault="00907D40" w:rsidP="00907D40">
      <w:pPr>
        <w:pStyle w:val="Code"/>
        <w:rPr>
          <w:lang w:val="en-IN"/>
        </w:rPr>
      </w:pPr>
      <w:r w:rsidRPr="00907D40">
        <w:rPr>
          <w:lang w:val="en-IN"/>
        </w:rPr>
        <w:t>) -&gt; None:</w:t>
      </w:r>
    </w:p>
    <w:p w14:paraId="104D8B4A" w14:textId="77777777" w:rsidR="00907D40" w:rsidRPr="00907D40" w:rsidRDefault="00907D40" w:rsidP="00907D40">
      <w:pPr>
        <w:pStyle w:val="Code"/>
        <w:rPr>
          <w:lang w:val="en-IN"/>
        </w:rPr>
      </w:pPr>
      <w:r w:rsidRPr="00907D40">
        <w:rPr>
          <w:lang w:val="en-IN"/>
        </w:rPr>
        <w:t xml:space="preserve">    def fail_get_github_client(*args: object, **kwargs: object) -&gt; object:</w:t>
      </w:r>
    </w:p>
    <w:p w14:paraId="09E54EAF" w14:textId="77777777" w:rsidR="00907D40" w:rsidRPr="00907D40" w:rsidRDefault="00907D40" w:rsidP="00907D40">
      <w:pPr>
        <w:pStyle w:val="Code"/>
        <w:rPr>
          <w:lang w:val="en-IN"/>
        </w:rPr>
      </w:pPr>
      <w:r w:rsidRPr="00907D40">
        <w:rPr>
          <w:lang w:val="en-IN"/>
        </w:rPr>
        <w:t xml:space="preserve">        raise RuntimeError("simulated GitHub adapter failure")</w:t>
      </w:r>
    </w:p>
    <w:p w14:paraId="3D0836E9" w14:textId="77777777" w:rsidR="00907D40" w:rsidRPr="00907D40" w:rsidRDefault="00907D40" w:rsidP="00907D40">
      <w:pPr>
        <w:pStyle w:val="Code"/>
        <w:rPr>
          <w:lang w:val="en-IN"/>
        </w:rPr>
      </w:pPr>
    </w:p>
    <w:p w14:paraId="7F2F7057" w14:textId="77777777" w:rsidR="00907D40" w:rsidRPr="00907D40" w:rsidRDefault="00907D40" w:rsidP="00907D40">
      <w:pPr>
        <w:pStyle w:val="Code"/>
        <w:rPr>
          <w:lang w:val="en-IN"/>
        </w:rPr>
      </w:pPr>
      <w:r w:rsidRPr="00907D40">
        <w:rPr>
          <w:lang w:val="en-IN"/>
        </w:rPr>
        <w:t xml:space="preserve">    monkeypatch.setattr(</w:t>
      </w:r>
    </w:p>
    <w:p w14:paraId="59F5C8CB" w14:textId="77777777" w:rsidR="00907D40" w:rsidRPr="00907D40" w:rsidRDefault="00907D40" w:rsidP="00907D40">
      <w:pPr>
        <w:pStyle w:val="Code"/>
        <w:rPr>
          <w:lang w:val="en-IN"/>
        </w:rPr>
      </w:pPr>
      <w:r w:rsidRPr="00907D40">
        <w:rPr>
          <w:lang w:val="en-IN"/>
        </w:rPr>
        <w:t xml:space="preserve">        github_utils,</w:t>
      </w:r>
    </w:p>
    <w:p w14:paraId="4524F215" w14:textId="77777777" w:rsidR="00907D40" w:rsidRPr="00907D40" w:rsidRDefault="00907D40" w:rsidP="00907D40">
      <w:pPr>
        <w:pStyle w:val="Code"/>
        <w:rPr>
          <w:lang w:val="en-IN"/>
        </w:rPr>
      </w:pPr>
      <w:r w:rsidRPr="00907D40">
        <w:rPr>
          <w:lang w:val="en-IN"/>
        </w:rPr>
        <w:t xml:space="preserve">        "get_github_client",</w:t>
      </w:r>
    </w:p>
    <w:p w14:paraId="3567DD68" w14:textId="77777777" w:rsidR="00907D40" w:rsidRPr="00907D40" w:rsidRDefault="00907D40" w:rsidP="00907D40">
      <w:pPr>
        <w:pStyle w:val="Code"/>
        <w:rPr>
          <w:lang w:val="en-IN"/>
        </w:rPr>
      </w:pPr>
      <w:r w:rsidRPr="00907D40">
        <w:rPr>
          <w:lang w:val="en-IN"/>
        </w:rPr>
        <w:t xml:space="preserve">        fail_get_github_client,</w:t>
      </w:r>
    </w:p>
    <w:p w14:paraId="6CA5A716" w14:textId="77777777" w:rsidR="00907D40" w:rsidRPr="00907D40" w:rsidRDefault="00907D40" w:rsidP="00907D40">
      <w:pPr>
        <w:pStyle w:val="Code"/>
        <w:rPr>
          <w:lang w:val="en-IN"/>
        </w:rPr>
      </w:pPr>
      <w:r w:rsidRPr="00907D40">
        <w:rPr>
          <w:lang w:val="en-IN"/>
        </w:rPr>
        <w:t xml:space="preserve">    )  #B</w:t>
      </w:r>
    </w:p>
    <w:p w14:paraId="2A07DBB3" w14:textId="77777777" w:rsidR="00907D40" w:rsidRPr="00907D40" w:rsidRDefault="00907D40" w:rsidP="00907D40">
      <w:pPr>
        <w:pStyle w:val="Code"/>
        <w:rPr>
          <w:lang w:val="en-IN"/>
        </w:rPr>
      </w:pPr>
    </w:p>
    <w:p w14:paraId="0A841A4D" w14:textId="77777777" w:rsidR="00907D40" w:rsidRPr="00907D40" w:rsidRDefault="00907D40" w:rsidP="00907D40">
      <w:pPr>
        <w:pStyle w:val="Code"/>
        <w:rPr>
          <w:lang w:val="en-IN"/>
        </w:rPr>
      </w:pPr>
      <w:r w:rsidRPr="00907D40">
        <w:rPr>
          <w:lang w:val="en-IN"/>
        </w:rPr>
        <w:t xml:space="preserve">    settings = _settings(</w:t>
      </w:r>
    </w:p>
    <w:p w14:paraId="08F1BF43" w14:textId="77777777" w:rsidR="00907D40" w:rsidRPr="00907D40" w:rsidRDefault="00907D40" w:rsidP="00907D40">
      <w:pPr>
        <w:pStyle w:val="Code"/>
        <w:rPr>
          <w:lang w:val="en-IN"/>
        </w:rPr>
      </w:pPr>
      <w:r w:rsidRPr="00907D40">
        <w:rPr>
          <w:lang w:val="en-IN"/>
        </w:rPr>
        <w:t xml:space="preserve">        tmp_path,</w:t>
      </w:r>
    </w:p>
    <w:p w14:paraId="3D432529" w14:textId="77777777" w:rsidR="00907D40" w:rsidRPr="00907D40" w:rsidRDefault="00907D40" w:rsidP="00907D40">
      <w:pPr>
        <w:pStyle w:val="Code"/>
        <w:rPr>
          <w:lang w:val="en-IN"/>
        </w:rPr>
      </w:pPr>
      <w:r w:rsidRPr="00907D40">
        <w:rPr>
          <w:lang w:val="en-IN"/>
        </w:rPr>
        <w:t xml:space="preserve">        enable_github=True,</w:t>
      </w:r>
    </w:p>
    <w:p w14:paraId="53F57C19" w14:textId="77777777" w:rsidR="00907D40" w:rsidRPr="00907D40" w:rsidRDefault="00907D40" w:rsidP="00907D40">
      <w:pPr>
        <w:pStyle w:val="Code"/>
        <w:rPr>
          <w:lang w:val="en-IN"/>
        </w:rPr>
      </w:pPr>
      <w:r w:rsidRPr="00907D40">
        <w:rPr>
          <w:lang w:val="en-IN"/>
        </w:rPr>
        <w:t xml:space="preserve">        github_token="fake-token-for-default-test",</w:t>
      </w:r>
    </w:p>
    <w:p w14:paraId="0BA69BA2" w14:textId="77777777" w:rsidR="00907D40" w:rsidRPr="00907D40" w:rsidRDefault="00907D40" w:rsidP="00907D40">
      <w:pPr>
        <w:pStyle w:val="Code"/>
        <w:rPr>
          <w:lang w:val="en-IN"/>
        </w:rPr>
      </w:pPr>
      <w:r w:rsidRPr="00907D40">
        <w:rPr>
          <w:lang w:val="en-IN"/>
        </w:rPr>
        <w:t xml:space="preserve">    )</w:t>
      </w:r>
    </w:p>
    <w:p w14:paraId="11AD5372" w14:textId="77777777" w:rsidR="00907D40" w:rsidRPr="00907D40" w:rsidRDefault="00907D40" w:rsidP="00907D40">
      <w:pPr>
        <w:pStyle w:val="Code"/>
        <w:rPr>
          <w:lang w:val="en-IN"/>
        </w:rPr>
      </w:pPr>
    </w:p>
    <w:p w14:paraId="4166FBBB" w14:textId="77777777" w:rsidR="00907D40" w:rsidRPr="00907D40" w:rsidRDefault="00907D40" w:rsidP="00907D40">
      <w:pPr>
        <w:pStyle w:val="Code"/>
        <w:rPr>
          <w:lang w:val="en-IN"/>
        </w:rPr>
      </w:pPr>
      <w:r w:rsidRPr="00907D40">
        <w:rPr>
          <w:lang w:val="en-IN"/>
        </w:rPr>
        <w:t xml:space="preserve">    async with _session_for(settings) as session:</w:t>
      </w:r>
    </w:p>
    <w:p w14:paraId="26D3FB11" w14:textId="77777777" w:rsidR="00907D40" w:rsidRPr="00907D40" w:rsidRDefault="00907D40" w:rsidP="00907D40">
      <w:pPr>
        <w:pStyle w:val="Code"/>
        <w:rPr>
          <w:lang w:val="en-IN"/>
        </w:rPr>
      </w:pPr>
      <w:r w:rsidRPr="00907D40">
        <w:rPr>
          <w:lang w:val="en-IN"/>
        </w:rPr>
        <w:t xml:space="preserve">        result = await session.call_tool(</w:t>
      </w:r>
    </w:p>
    <w:p w14:paraId="2D53959E" w14:textId="77777777" w:rsidR="00907D40" w:rsidRPr="00907D40" w:rsidRDefault="00907D40" w:rsidP="00907D40">
      <w:pPr>
        <w:pStyle w:val="Code"/>
        <w:rPr>
          <w:lang w:val="en-IN"/>
        </w:rPr>
      </w:pPr>
      <w:r w:rsidRPr="00907D40">
        <w:rPr>
          <w:lang w:val="en-IN"/>
        </w:rPr>
        <w:t xml:space="preserve">            "get_repository_info",</w:t>
      </w:r>
    </w:p>
    <w:p w14:paraId="7A9F8B16" w14:textId="77777777" w:rsidR="00907D40" w:rsidRPr="00907D40" w:rsidRDefault="00907D40" w:rsidP="00907D40">
      <w:pPr>
        <w:pStyle w:val="Code"/>
        <w:rPr>
          <w:lang w:val="en-IN"/>
        </w:rPr>
      </w:pPr>
      <w:r w:rsidRPr="00907D40">
        <w:rPr>
          <w:lang w:val="en-IN"/>
        </w:rPr>
        <w:t xml:space="preserve">            {"owner": "modelcontextprotocol", "repo": "python-sdk"},</w:t>
      </w:r>
    </w:p>
    <w:p w14:paraId="55A7D024" w14:textId="77777777" w:rsidR="00907D40" w:rsidRPr="00907D40" w:rsidRDefault="00907D40" w:rsidP="00907D40">
      <w:pPr>
        <w:pStyle w:val="Code"/>
        <w:rPr>
          <w:lang w:val="en-IN"/>
        </w:rPr>
      </w:pPr>
      <w:r w:rsidRPr="00907D40">
        <w:rPr>
          <w:lang w:val="en-IN"/>
        </w:rPr>
        <w:t xml:space="preserve">        )</w:t>
      </w:r>
    </w:p>
    <w:p w14:paraId="21E8C661" w14:textId="77777777" w:rsidR="00907D40" w:rsidRPr="00907D40" w:rsidRDefault="00907D40" w:rsidP="00907D40">
      <w:pPr>
        <w:pStyle w:val="Code"/>
        <w:rPr>
          <w:lang w:val="en-IN"/>
        </w:rPr>
      </w:pPr>
    </w:p>
    <w:p w14:paraId="7A0F2DC8" w14:textId="77777777" w:rsidR="00907D40" w:rsidRPr="00907D40" w:rsidRDefault="00907D40" w:rsidP="00907D40">
      <w:pPr>
        <w:pStyle w:val="Code"/>
        <w:rPr>
          <w:lang w:val="en-IN"/>
        </w:rPr>
      </w:pPr>
      <w:r w:rsidRPr="00907D40">
        <w:rPr>
          <w:lang w:val="en-IN"/>
        </w:rPr>
        <w:t xml:space="preserve">    assert isinstance(result, CallToolResult)</w:t>
      </w:r>
    </w:p>
    <w:p w14:paraId="335C5ADA" w14:textId="3C75A9ED" w:rsidR="00907D40" w:rsidRPr="00907D40" w:rsidRDefault="00907D40" w:rsidP="00907D40">
      <w:pPr>
        <w:pStyle w:val="Code"/>
        <w:rPr>
          <w:lang w:val="en-IN"/>
        </w:rPr>
      </w:pPr>
      <w:r w:rsidRPr="00907D40">
        <w:rPr>
          <w:lang w:val="en-IN"/>
        </w:rPr>
        <w:t xml:space="preserve">    assert result.</w:t>
      </w:r>
      <w:r w:rsidR="00E73DD5" w:rsidRPr="00E73DD5">
        <w:t xml:space="preserve">is_error </w:t>
      </w:r>
      <w:r w:rsidRPr="00907D40">
        <w:rPr>
          <w:lang w:val="en-IN"/>
        </w:rPr>
        <w:t>is True  #C</w:t>
      </w:r>
    </w:p>
    <w:p w14:paraId="79162725" w14:textId="77777777" w:rsidR="00907D40" w:rsidRPr="00907D40" w:rsidRDefault="00907D40" w:rsidP="00907D40">
      <w:pPr>
        <w:pStyle w:val="Code"/>
        <w:rPr>
          <w:lang w:val="en-IN"/>
        </w:rPr>
      </w:pPr>
    </w:p>
    <w:p w14:paraId="61E8C15B" w14:textId="77777777" w:rsidR="00907D40" w:rsidRPr="00907D40" w:rsidRDefault="00907D40" w:rsidP="00907D40">
      <w:pPr>
        <w:pStyle w:val="Code"/>
        <w:rPr>
          <w:lang w:val="en-IN"/>
        </w:rPr>
      </w:pPr>
      <w:r w:rsidRPr="00907D40">
        <w:rPr>
          <w:lang w:val="en-IN"/>
        </w:rPr>
        <w:t xml:space="preserve">    text = _tool_text(result)</w:t>
      </w:r>
    </w:p>
    <w:p w14:paraId="394EB745" w14:textId="69EF5CD2" w:rsidR="00907D40" w:rsidRPr="00907D40" w:rsidRDefault="00907D40" w:rsidP="00907D40">
      <w:pPr>
        <w:pStyle w:val="Code"/>
        <w:rPr>
          <w:lang w:val="en-IN"/>
        </w:rPr>
      </w:pPr>
      <w:r w:rsidRPr="00907D40">
        <w:rPr>
          <w:lang w:val="en-IN"/>
        </w:rPr>
        <w:t xml:space="preserve">    structured = result.</w:t>
      </w:r>
      <w:r w:rsidR="008538EF" w:rsidRPr="008538EF">
        <w:t>structured_content</w:t>
      </w:r>
    </w:p>
    <w:p w14:paraId="1BD9AB89" w14:textId="77777777" w:rsidR="00907D40" w:rsidRPr="00907D40" w:rsidRDefault="00907D40" w:rsidP="00907D40">
      <w:pPr>
        <w:pStyle w:val="Code"/>
        <w:rPr>
          <w:lang w:val="en-IN"/>
        </w:rPr>
      </w:pPr>
      <w:r w:rsidRPr="00907D40">
        <w:rPr>
          <w:lang w:val="en-IN"/>
        </w:rPr>
        <w:t xml:space="preserve">    structured_text = (</w:t>
      </w:r>
    </w:p>
    <w:p w14:paraId="0896559A" w14:textId="77777777" w:rsidR="00907D40" w:rsidRPr="00907D40" w:rsidRDefault="00907D40" w:rsidP="00907D40">
      <w:pPr>
        <w:pStyle w:val="Code"/>
        <w:rPr>
          <w:lang w:val="en-IN"/>
        </w:rPr>
      </w:pPr>
      <w:r w:rsidRPr="00907D40">
        <w:rPr>
          <w:lang w:val="en-IN"/>
        </w:rPr>
        <w:t xml:space="preserve">        json.dumps(structured, sort_keys=True)</w:t>
      </w:r>
    </w:p>
    <w:p w14:paraId="0A5EBC95" w14:textId="77777777" w:rsidR="00907D40" w:rsidRPr="00907D40" w:rsidRDefault="00907D40" w:rsidP="00907D40">
      <w:pPr>
        <w:pStyle w:val="Code"/>
        <w:rPr>
          <w:lang w:val="en-IN"/>
        </w:rPr>
      </w:pPr>
      <w:r w:rsidRPr="00907D40">
        <w:rPr>
          <w:lang w:val="en-IN"/>
        </w:rPr>
        <w:t xml:space="preserve">        if isinstance(structured, dict)</w:t>
      </w:r>
    </w:p>
    <w:p w14:paraId="6F75461D" w14:textId="77777777" w:rsidR="00907D40" w:rsidRPr="00907D40" w:rsidRDefault="00907D40" w:rsidP="00907D40">
      <w:pPr>
        <w:pStyle w:val="Code"/>
        <w:rPr>
          <w:lang w:val="en-IN"/>
        </w:rPr>
      </w:pPr>
      <w:r w:rsidRPr="00907D40">
        <w:rPr>
          <w:lang w:val="en-IN"/>
        </w:rPr>
        <w:t xml:space="preserve">        else ""</w:t>
      </w:r>
    </w:p>
    <w:p w14:paraId="010FCA43" w14:textId="77777777" w:rsidR="00907D40" w:rsidRPr="00907D40" w:rsidRDefault="00907D40" w:rsidP="00907D40">
      <w:pPr>
        <w:pStyle w:val="Code"/>
        <w:rPr>
          <w:lang w:val="en-IN"/>
        </w:rPr>
      </w:pPr>
      <w:r w:rsidRPr="00907D40">
        <w:rPr>
          <w:lang w:val="en-IN"/>
        </w:rPr>
        <w:lastRenderedPageBreak/>
        <w:t xml:space="preserve">    )</w:t>
      </w:r>
    </w:p>
    <w:p w14:paraId="55CF2C67" w14:textId="77777777" w:rsidR="00907D40" w:rsidRPr="00907D40" w:rsidRDefault="00907D40" w:rsidP="00907D40">
      <w:pPr>
        <w:pStyle w:val="Code"/>
        <w:rPr>
          <w:lang w:val="en-IN"/>
        </w:rPr>
      </w:pPr>
    </w:p>
    <w:p w14:paraId="07E750E0" w14:textId="77777777" w:rsidR="00907D40" w:rsidRPr="00907D40" w:rsidRDefault="00907D40" w:rsidP="00907D40">
      <w:pPr>
        <w:pStyle w:val="Code"/>
        <w:rPr>
          <w:lang w:val="en-IN"/>
        </w:rPr>
      </w:pPr>
      <w:r w:rsidRPr="00907D40">
        <w:rPr>
          <w:lang w:val="en-IN"/>
        </w:rPr>
        <w:t xml:space="preserve">    assert text</w:t>
      </w:r>
    </w:p>
    <w:p w14:paraId="50165E11" w14:textId="77777777" w:rsidR="00907D40" w:rsidRPr="00907D40" w:rsidRDefault="00907D40" w:rsidP="00907D40">
      <w:pPr>
        <w:pStyle w:val="Code"/>
        <w:rPr>
          <w:lang w:val="en-IN"/>
        </w:rPr>
      </w:pPr>
      <w:r w:rsidRPr="00907D40">
        <w:rPr>
          <w:lang w:val="en-IN"/>
        </w:rPr>
        <w:t xml:space="preserve">    assert "fake-token-for-default-test" not in text</w:t>
      </w:r>
    </w:p>
    <w:p w14:paraId="052390F7" w14:textId="77777777" w:rsidR="00907D40" w:rsidRPr="00907D40" w:rsidRDefault="00907D40" w:rsidP="00907D40">
      <w:pPr>
        <w:pStyle w:val="Code"/>
        <w:rPr>
          <w:lang w:val="en-IN"/>
        </w:rPr>
      </w:pPr>
      <w:r w:rsidRPr="00907D40">
        <w:rPr>
          <w:lang w:val="en-IN"/>
        </w:rPr>
        <w:t xml:space="preserve">    assert "fake-token-for-default-test" not in structured_text  #D</w:t>
      </w:r>
    </w:p>
    <w:p w14:paraId="505822D7" w14:textId="31ED895F" w:rsidR="003B69C5" w:rsidRPr="003B69C5" w:rsidRDefault="003B69C5" w:rsidP="003B69C5">
      <w:pPr>
        <w:pStyle w:val="Code"/>
      </w:pPr>
    </w:p>
    <w:p w14:paraId="7C964DDE" w14:textId="77777777" w:rsidR="00C35CC1" w:rsidRDefault="00C35CC1" w:rsidP="00C35CC1">
      <w:pPr>
        <w:pStyle w:val="Code"/>
      </w:pPr>
    </w:p>
    <w:p w14:paraId="18AA1B70" w14:textId="6DDB8B0D" w:rsidR="00DF325F" w:rsidRDefault="00907D40" w:rsidP="00C35CC1">
      <w:pPr>
        <w:pStyle w:val="CodeAnnotation"/>
      </w:pPr>
      <w:r w:rsidRPr="00907D40">
        <w:t>#A GitHub cannot be enabled without the required token.</w:t>
      </w:r>
      <w:r w:rsidRPr="00907D40">
        <w:br/>
        <w:t>#B Patch the adapter boundary, not the MCP client or the SDK session.</w:t>
      </w:r>
      <w:r w:rsidRPr="00907D40">
        <w:br/>
        <w:t>#C Adapter failure is reported as a controlled tool-execution failure.</w:t>
      </w:r>
      <w:r w:rsidRPr="00907D40">
        <w:br/>
        <w:t xml:space="preserve">#D </w:t>
      </w:r>
      <w:r w:rsidR="00603840" w:rsidRPr="00603840">
        <w:t>The fake token must not leak through display text or structured content.</w:t>
      </w:r>
    </w:p>
    <w:p w14:paraId="5FE08DD9" w14:textId="77777777" w:rsidR="00907D40" w:rsidRDefault="00907D40" w:rsidP="00C35CC1">
      <w:pPr>
        <w:pStyle w:val="CodeAnnotation"/>
      </w:pPr>
    </w:p>
    <w:p w14:paraId="2B681E32" w14:textId="6250333F" w:rsidR="000E005A" w:rsidRDefault="000E005A" w:rsidP="000E005A">
      <w:pPr>
        <w:pStyle w:val="Body1"/>
        <w:rPr>
          <w:lang w:val="en-IN"/>
        </w:rPr>
      </w:pPr>
      <w:r w:rsidRPr="000E005A">
        <w:rPr>
          <w:lang w:val="en-IN"/>
        </w:rPr>
        <w:t xml:space="preserve">Listing 5.9 deliberately uses a fake token. The test is not trying to authenticate to GitHub. </w:t>
      </w:r>
      <w:r w:rsidR="00603840" w:rsidRPr="00603840">
        <w:rPr>
          <w:lang w:val="en-IN"/>
        </w:rPr>
        <w:t xml:space="preserve">It is proving that the server can enable the GitHub surface, fail inside the adapter boundary, return a </w:t>
      </w:r>
      <w:r w:rsidR="00603840" w:rsidRPr="00603840">
        <w:rPr>
          <w:rStyle w:val="CodeinText"/>
          <w:lang w:val="en-IN"/>
        </w:rPr>
        <w:t>CallToolResult</w:t>
      </w:r>
      <w:r w:rsidR="00603840" w:rsidRPr="00603840">
        <w:rPr>
          <w:lang w:val="en-IN"/>
        </w:rPr>
        <w:t xml:space="preserve"> marked as an error, and avoid exposing credential material in either text content or structured content. On the wire, that tool-result error flag appears as </w:t>
      </w:r>
      <w:r w:rsidR="00603840" w:rsidRPr="00603840">
        <w:rPr>
          <w:rStyle w:val="CodeinText"/>
          <w:lang w:val="en-IN"/>
        </w:rPr>
        <w:t>isError</w:t>
      </w:r>
      <w:r w:rsidR="00603840" w:rsidRPr="00603840">
        <w:rPr>
          <w:lang w:val="en-IN"/>
        </w:rPr>
        <w:t>.</w:t>
      </w:r>
    </w:p>
    <w:p w14:paraId="7FBAA3A1" w14:textId="77777777" w:rsidR="000E005A" w:rsidRPr="000E005A" w:rsidRDefault="000E005A" w:rsidP="000E005A">
      <w:pPr>
        <w:pStyle w:val="Body"/>
        <w:rPr>
          <w:lang w:val="en-IN"/>
        </w:rPr>
      </w:pPr>
    </w:p>
    <w:p w14:paraId="545B23A1" w14:textId="40765AB8" w:rsidR="000E005A" w:rsidRDefault="000E005A" w:rsidP="000E005A">
      <w:pPr>
        <w:pStyle w:val="Body"/>
        <w:rPr>
          <w:lang w:val="en-IN"/>
        </w:rPr>
      </w:pPr>
      <w:r w:rsidRPr="000E005A">
        <w:rPr>
          <w:lang w:val="en-IN"/>
        </w:rPr>
        <w:t xml:space="preserve">The full default suite should also keep short absence checks for disabled integrations. GitHub tools should stay out of </w:t>
      </w:r>
      <w:r w:rsidRPr="000E005A">
        <w:rPr>
          <w:rStyle w:val="CodeinText"/>
          <w:lang w:val="en-IN"/>
        </w:rPr>
        <w:t>tools/list</w:t>
      </w:r>
      <w:r w:rsidRPr="000E005A">
        <w:rPr>
          <w:lang w:val="en-IN"/>
        </w:rPr>
        <w:t xml:space="preserve"> unless GitHub support is enabled, and browser tools should stay out of </w:t>
      </w:r>
      <w:r w:rsidRPr="000E005A">
        <w:rPr>
          <w:rStyle w:val="CodeinText"/>
          <w:lang w:val="en-IN"/>
        </w:rPr>
        <w:t>tools/list</w:t>
      </w:r>
      <w:r w:rsidRPr="000E005A">
        <w:rPr>
          <w:lang w:val="en-IN"/>
        </w:rPr>
        <w:t xml:space="preserve"> unless browser support is enabled. Those tests are still important, but they repeat the same public-surface pattern already shown earlier in the chapter, so they do not need a full listing here.</w:t>
      </w:r>
    </w:p>
    <w:p w14:paraId="24DCD3FB" w14:textId="77777777" w:rsidR="000E005A" w:rsidRPr="000E005A" w:rsidRDefault="000E005A" w:rsidP="000E005A">
      <w:pPr>
        <w:pStyle w:val="Body"/>
        <w:rPr>
          <w:lang w:val="en-IN"/>
        </w:rPr>
      </w:pPr>
    </w:p>
    <w:p w14:paraId="4772AB8F" w14:textId="77777777" w:rsidR="000E005A" w:rsidRDefault="000E005A" w:rsidP="000E005A">
      <w:pPr>
        <w:pStyle w:val="Body"/>
        <w:rPr>
          <w:lang w:val="en-IN"/>
        </w:rPr>
      </w:pPr>
      <w:r w:rsidRPr="000E005A">
        <w:rPr>
          <w:lang w:val="en-IN"/>
        </w:rPr>
        <w:t xml:space="preserve">One implementation detail matters. The </w:t>
      </w:r>
      <w:r w:rsidRPr="000E005A">
        <w:rPr>
          <w:rStyle w:val="CodeinText"/>
          <w:lang w:val="en-IN"/>
        </w:rPr>
        <w:t>monkeypatch</w:t>
      </w:r>
      <w:r w:rsidRPr="000E005A">
        <w:rPr>
          <w:lang w:val="en-IN"/>
        </w:rPr>
        <w:t xml:space="preserve"> must replace the symbol the registered tool actually uses. Listing 5.9 assumes the Chapter 4 GitHub tool resolves </w:t>
      </w:r>
      <w:r w:rsidRPr="000E005A">
        <w:rPr>
          <w:rStyle w:val="CodeinText"/>
          <w:lang w:val="en-IN"/>
        </w:rPr>
        <w:t>github_utils.get_github_client</w:t>
      </w:r>
      <w:r w:rsidRPr="000E005A">
        <w:rPr>
          <w:lang w:val="en-IN"/>
        </w:rPr>
        <w:t xml:space="preserve"> at call time. If the tool imported that function into another module namespace, patch that module’s symbol instead. The test should exercise the real adapter boundary, not a symbol that the handler never reads.</w:t>
      </w:r>
    </w:p>
    <w:p w14:paraId="5FF0A0F4" w14:textId="77777777" w:rsidR="000E005A" w:rsidRPr="000E005A" w:rsidRDefault="000E005A" w:rsidP="000E005A">
      <w:pPr>
        <w:pStyle w:val="Body"/>
        <w:rPr>
          <w:lang w:val="en-IN"/>
        </w:rPr>
      </w:pPr>
    </w:p>
    <w:p w14:paraId="152C5F26" w14:textId="77777777" w:rsidR="000E005A" w:rsidRPr="000E005A" w:rsidRDefault="000E005A" w:rsidP="000E005A">
      <w:pPr>
        <w:pStyle w:val="Body"/>
        <w:rPr>
          <w:lang w:val="en-IN"/>
        </w:rPr>
      </w:pPr>
      <w:r w:rsidRPr="000E005A">
        <w:rPr>
          <w:lang w:val="en-IN"/>
        </w:rPr>
        <w:t xml:space="preserve">Place live integration tests </w:t>
      </w:r>
      <w:r w:rsidRPr="000E005A">
        <w:t>under</w:t>
      </w:r>
      <w:r w:rsidRPr="000E005A">
        <w:rPr>
          <w:lang w:val="en-IN"/>
        </w:rPr>
        <w:t xml:space="preserve"> </w:t>
      </w:r>
      <w:r w:rsidRPr="000E005A">
        <w:rPr>
          <w:rStyle w:val="CodeinText"/>
        </w:rPr>
        <w:t>tests/integration/test_live_integrations.py</w:t>
      </w:r>
      <w:r w:rsidRPr="000E005A">
        <w:rPr>
          <w:lang w:val="en-IN"/>
        </w:rPr>
        <w:t xml:space="preserve">. The live integration file should run only when </w:t>
      </w:r>
      <w:r w:rsidRPr="000E005A">
        <w:rPr>
          <w:rStyle w:val="CodeinText"/>
        </w:rPr>
        <w:t>RUN_INTEGRATION=1</w:t>
      </w:r>
      <w:r w:rsidRPr="000E005A">
        <w:rPr>
          <w:lang w:val="en-IN"/>
        </w:rPr>
        <w:t xml:space="preserve"> is present. Each integration also has its own enable flag, so a developer can validate GitHub without also running browser automation.</w:t>
      </w:r>
    </w:p>
    <w:p w14:paraId="30483968" w14:textId="77777777" w:rsidR="00DF325F" w:rsidRDefault="00DF325F" w:rsidP="00DF325F">
      <w:pPr>
        <w:pStyle w:val="Code"/>
      </w:pPr>
    </w:p>
    <w:p w14:paraId="1F47FCC8" w14:textId="660412D6" w:rsidR="00C35CC1" w:rsidRDefault="000C4100" w:rsidP="00FB2946">
      <w:pPr>
        <w:pStyle w:val="CodeListingCaption"/>
        <w:rPr>
          <w:noProof/>
          <w:snapToGrid w:val="0"/>
        </w:rPr>
      </w:pPr>
      <w:r w:rsidRPr="000C4100">
        <w:rPr>
          <w:noProof/>
          <w:snapToGrid w:val="0"/>
        </w:rPr>
        <w:t>Listing 5.10 Opt-in gates for live integration tests</w:t>
      </w:r>
    </w:p>
    <w:p w14:paraId="5B690745" w14:textId="77777777" w:rsidR="000C4100" w:rsidRPr="000C4100" w:rsidRDefault="000C4100" w:rsidP="000C4100">
      <w:pPr>
        <w:pStyle w:val="Code"/>
        <w:rPr>
          <w:lang w:val="en-IN"/>
        </w:rPr>
      </w:pPr>
      <w:r w:rsidRPr="000C4100">
        <w:rPr>
          <w:lang w:val="en-IN"/>
        </w:rPr>
        <w:t># tests/integration/test_live_integrations.py (excerpt)</w:t>
      </w:r>
    </w:p>
    <w:p w14:paraId="6748DC1F" w14:textId="77777777" w:rsidR="000C4100" w:rsidRPr="000C4100" w:rsidRDefault="000C4100" w:rsidP="000C4100">
      <w:pPr>
        <w:pStyle w:val="Code"/>
        <w:rPr>
          <w:lang w:val="en-IN"/>
        </w:rPr>
      </w:pPr>
    </w:p>
    <w:p w14:paraId="71318D57" w14:textId="77777777" w:rsidR="000C4100" w:rsidRPr="000C4100" w:rsidRDefault="000C4100" w:rsidP="000C4100">
      <w:pPr>
        <w:pStyle w:val="Code"/>
        <w:rPr>
          <w:lang w:val="en-IN"/>
        </w:rPr>
      </w:pPr>
      <w:r w:rsidRPr="000C4100">
        <w:rPr>
          <w:lang w:val="en-IN"/>
        </w:rPr>
        <w:t>import os</w:t>
      </w:r>
    </w:p>
    <w:p w14:paraId="15083B05" w14:textId="77777777" w:rsidR="000C4100" w:rsidRPr="000C4100" w:rsidRDefault="000C4100" w:rsidP="000C4100">
      <w:pPr>
        <w:pStyle w:val="Code"/>
        <w:rPr>
          <w:lang w:val="en-IN"/>
        </w:rPr>
      </w:pPr>
    </w:p>
    <w:p w14:paraId="77CCDE65" w14:textId="77777777" w:rsidR="000C4100" w:rsidRPr="000C4100" w:rsidRDefault="000C4100" w:rsidP="000C4100">
      <w:pPr>
        <w:pStyle w:val="Code"/>
        <w:rPr>
          <w:lang w:val="en-IN"/>
        </w:rPr>
      </w:pPr>
      <w:r w:rsidRPr="000C4100">
        <w:rPr>
          <w:lang w:val="en-IN"/>
        </w:rPr>
        <w:t>import pytest</w:t>
      </w:r>
    </w:p>
    <w:p w14:paraId="097CAFA6" w14:textId="77777777" w:rsidR="000C4100" w:rsidRPr="000C4100" w:rsidRDefault="000C4100" w:rsidP="000C4100">
      <w:pPr>
        <w:pStyle w:val="Code"/>
        <w:rPr>
          <w:lang w:val="en-IN"/>
        </w:rPr>
      </w:pPr>
    </w:p>
    <w:p w14:paraId="0F6B1699" w14:textId="77777777" w:rsidR="000C4100" w:rsidRPr="000C4100" w:rsidRDefault="000C4100" w:rsidP="000C4100">
      <w:pPr>
        <w:pStyle w:val="Code"/>
        <w:rPr>
          <w:lang w:val="en-IN"/>
        </w:rPr>
      </w:pPr>
    </w:p>
    <w:p w14:paraId="1A4EB444" w14:textId="77777777" w:rsidR="000C4100" w:rsidRPr="000C4100" w:rsidRDefault="000C4100" w:rsidP="000C4100">
      <w:pPr>
        <w:pStyle w:val="Code"/>
        <w:rPr>
          <w:lang w:val="en-IN"/>
        </w:rPr>
      </w:pPr>
      <w:r w:rsidRPr="000C4100">
        <w:rPr>
          <w:lang w:val="en-IN"/>
        </w:rPr>
        <w:t>def _env_enabled(name: str) -&gt; bool:</w:t>
      </w:r>
    </w:p>
    <w:p w14:paraId="58664F85" w14:textId="77777777" w:rsidR="000C4100" w:rsidRPr="000C4100" w:rsidRDefault="000C4100" w:rsidP="000C4100">
      <w:pPr>
        <w:pStyle w:val="Code"/>
        <w:rPr>
          <w:lang w:val="en-IN"/>
        </w:rPr>
      </w:pPr>
      <w:r w:rsidRPr="000C4100">
        <w:rPr>
          <w:lang w:val="en-IN"/>
        </w:rPr>
        <w:t xml:space="preserve">    return os.environ.get(name, "").lower() in {</w:t>
      </w:r>
    </w:p>
    <w:p w14:paraId="680591B5" w14:textId="77777777" w:rsidR="000C4100" w:rsidRPr="000C4100" w:rsidRDefault="000C4100" w:rsidP="000C4100">
      <w:pPr>
        <w:pStyle w:val="Code"/>
        <w:rPr>
          <w:lang w:val="en-IN"/>
        </w:rPr>
      </w:pPr>
      <w:r w:rsidRPr="000C4100">
        <w:rPr>
          <w:lang w:val="en-IN"/>
        </w:rPr>
        <w:t xml:space="preserve">        "1",</w:t>
      </w:r>
    </w:p>
    <w:p w14:paraId="38B3B847" w14:textId="77777777" w:rsidR="000C4100" w:rsidRPr="000C4100" w:rsidRDefault="000C4100" w:rsidP="000C4100">
      <w:pPr>
        <w:pStyle w:val="Code"/>
        <w:rPr>
          <w:lang w:val="en-IN"/>
        </w:rPr>
      </w:pPr>
      <w:r w:rsidRPr="000C4100">
        <w:rPr>
          <w:lang w:val="en-IN"/>
        </w:rPr>
        <w:t xml:space="preserve">        "true",</w:t>
      </w:r>
    </w:p>
    <w:p w14:paraId="61B1485E" w14:textId="77777777" w:rsidR="000C4100" w:rsidRPr="000C4100" w:rsidRDefault="000C4100" w:rsidP="000C4100">
      <w:pPr>
        <w:pStyle w:val="Code"/>
        <w:rPr>
          <w:lang w:val="en-IN"/>
        </w:rPr>
      </w:pPr>
      <w:r w:rsidRPr="000C4100">
        <w:rPr>
          <w:lang w:val="en-IN"/>
        </w:rPr>
        <w:lastRenderedPageBreak/>
        <w:t xml:space="preserve">        "yes",</w:t>
      </w:r>
    </w:p>
    <w:p w14:paraId="69323069" w14:textId="77777777" w:rsidR="000C4100" w:rsidRPr="000C4100" w:rsidRDefault="000C4100" w:rsidP="000C4100">
      <w:pPr>
        <w:pStyle w:val="Code"/>
        <w:rPr>
          <w:lang w:val="en-IN"/>
        </w:rPr>
      </w:pPr>
      <w:r w:rsidRPr="000C4100">
        <w:rPr>
          <w:lang w:val="en-IN"/>
        </w:rPr>
        <w:t xml:space="preserve">    }  #A</w:t>
      </w:r>
    </w:p>
    <w:p w14:paraId="45782C6C" w14:textId="77777777" w:rsidR="000C4100" w:rsidRPr="000C4100" w:rsidRDefault="000C4100" w:rsidP="000C4100">
      <w:pPr>
        <w:pStyle w:val="Code"/>
        <w:rPr>
          <w:lang w:val="en-IN"/>
        </w:rPr>
      </w:pPr>
    </w:p>
    <w:p w14:paraId="2E4D03E0" w14:textId="77777777" w:rsidR="000C4100" w:rsidRPr="000C4100" w:rsidRDefault="000C4100" w:rsidP="000C4100">
      <w:pPr>
        <w:pStyle w:val="Code"/>
        <w:rPr>
          <w:lang w:val="en-IN"/>
        </w:rPr>
      </w:pPr>
    </w:p>
    <w:p w14:paraId="5B9A7DA4" w14:textId="77777777" w:rsidR="000C4100" w:rsidRPr="000C4100" w:rsidRDefault="000C4100" w:rsidP="000C4100">
      <w:pPr>
        <w:pStyle w:val="Code"/>
        <w:rPr>
          <w:lang w:val="en-IN"/>
        </w:rPr>
      </w:pPr>
      <w:r w:rsidRPr="000C4100">
        <w:rPr>
          <w:lang w:val="en-IN"/>
        </w:rPr>
        <w:t>def _require_integration() -&gt; None:</w:t>
      </w:r>
    </w:p>
    <w:p w14:paraId="50D2F18A" w14:textId="77777777" w:rsidR="000C4100" w:rsidRPr="000C4100" w:rsidRDefault="000C4100" w:rsidP="000C4100">
      <w:pPr>
        <w:pStyle w:val="Code"/>
        <w:rPr>
          <w:lang w:val="en-IN"/>
        </w:rPr>
      </w:pPr>
      <w:r w:rsidRPr="000C4100">
        <w:rPr>
          <w:lang w:val="en-IN"/>
        </w:rPr>
        <w:t xml:space="preserve">    if not _env_enabled("RUN_INTEGRATION"):</w:t>
      </w:r>
    </w:p>
    <w:p w14:paraId="478929BA" w14:textId="77777777" w:rsidR="000C4100" w:rsidRPr="000C4100" w:rsidRDefault="000C4100" w:rsidP="000C4100">
      <w:pPr>
        <w:pStyle w:val="Code"/>
        <w:rPr>
          <w:lang w:val="en-IN"/>
        </w:rPr>
      </w:pPr>
      <w:r w:rsidRPr="000C4100">
        <w:rPr>
          <w:lang w:val="en-IN"/>
        </w:rPr>
        <w:t xml:space="preserve">        pytest.skip(</w:t>
      </w:r>
    </w:p>
    <w:p w14:paraId="7412A24E" w14:textId="77777777" w:rsidR="000C4100" w:rsidRPr="000C4100" w:rsidRDefault="000C4100" w:rsidP="000C4100">
      <w:pPr>
        <w:pStyle w:val="Code"/>
        <w:rPr>
          <w:lang w:val="en-IN"/>
        </w:rPr>
      </w:pPr>
      <w:r w:rsidRPr="000C4100">
        <w:rPr>
          <w:lang w:val="en-IN"/>
        </w:rPr>
        <w:t xml:space="preserve">            "set RUN_INTEGRATION=1 to run live integration tests",</w:t>
      </w:r>
    </w:p>
    <w:p w14:paraId="09E96D18" w14:textId="77777777" w:rsidR="000C4100" w:rsidRPr="000C4100" w:rsidRDefault="000C4100" w:rsidP="000C4100">
      <w:pPr>
        <w:pStyle w:val="Code"/>
        <w:rPr>
          <w:lang w:val="en-IN"/>
        </w:rPr>
      </w:pPr>
      <w:r w:rsidRPr="000C4100">
        <w:rPr>
          <w:lang w:val="en-IN"/>
        </w:rPr>
        <w:t xml:space="preserve">        )  #B</w:t>
      </w:r>
    </w:p>
    <w:p w14:paraId="5B0AF4C7" w14:textId="77777777" w:rsidR="000C4100" w:rsidRPr="000C4100" w:rsidRDefault="000C4100" w:rsidP="000C4100">
      <w:pPr>
        <w:pStyle w:val="Code"/>
        <w:rPr>
          <w:lang w:val="en-IN"/>
        </w:rPr>
      </w:pPr>
    </w:p>
    <w:p w14:paraId="4E5D65F0" w14:textId="77777777" w:rsidR="000C4100" w:rsidRPr="000C4100" w:rsidRDefault="000C4100" w:rsidP="000C4100">
      <w:pPr>
        <w:pStyle w:val="Code"/>
        <w:rPr>
          <w:lang w:val="en-IN"/>
        </w:rPr>
      </w:pPr>
    </w:p>
    <w:p w14:paraId="701C7463" w14:textId="77777777" w:rsidR="000C4100" w:rsidRPr="000C4100" w:rsidRDefault="000C4100" w:rsidP="000C4100">
      <w:pPr>
        <w:pStyle w:val="Code"/>
        <w:rPr>
          <w:lang w:val="en-IN"/>
        </w:rPr>
      </w:pPr>
      <w:r w:rsidRPr="000C4100">
        <w:rPr>
          <w:lang w:val="en-IN"/>
        </w:rPr>
        <w:t>def _require_env(name: str) -&gt; str:</w:t>
      </w:r>
    </w:p>
    <w:p w14:paraId="0EA9EFC1" w14:textId="77777777" w:rsidR="000C4100" w:rsidRPr="000C4100" w:rsidRDefault="000C4100" w:rsidP="000C4100">
      <w:pPr>
        <w:pStyle w:val="Code"/>
        <w:rPr>
          <w:lang w:val="en-IN"/>
        </w:rPr>
      </w:pPr>
      <w:r w:rsidRPr="000C4100">
        <w:rPr>
          <w:lang w:val="en-IN"/>
        </w:rPr>
        <w:t xml:space="preserve">    value = os.environ.get(name)</w:t>
      </w:r>
    </w:p>
    <w:p w14:paraId="285F8745" w14:textId="77777777" w:rsidR="000C4100" w:rsidRPr="000C4100" w:rsidRDefault="000C4100" w:rsidP="000C4100">
      <w:pPr>
        <w:pStyle w:val="Code"/>
        <w:rPr>
          <w:lang w:val="en-IN"/>
        </w:rPr>
      </w:pPr>
      <w:r w:rsidRPr="000C4100">
        <w:rPr>
          <w:lang w:val="en-IN"/>
        </w:rPr>
        <w:t xml:space="preserve">    if not value:</w:t>
      </w:r>
    </w:p>
    <w:p w14:paraId="73D538D5" w14:textId="77777777" w:rsidR="000C4100" w:rsidRPr="000C4100" w:rsidRDefault="000C4100" w:rsidP="000C4100">
      <w:pPr>
        <w:pStyle w:val="Code"/>
        <w:rPr>
          <w:lang w:val="en-IN"/>
        </w:rPr>
      </w:pPr>
      <w:r w:rsidRPr="000C4100">
        <w:rPr>
          <w:lang w:val="en-IN"/>
        </w:rPr>
        <w:t xml:space="preserve">        pytest.skip(f"{name} is not set")</w:t>
      </w:r>
    </w:p>
    <w:p w14:paraId="55F22A41" w14:textId="77777777" w:rsidR="000C4100" w:rsidRPr="000C4100" w:rsidRDefault="000C4100" w:rsidP="000C4100">
      <w:pPr>
        <w:pStyle w:val="Code"/>
        <w:rPr>
          <w:lang w:val="en-IN"/>
        </w:rPr>
      </w:pPr>
      <w:r w:rsidRPr="000C4100">
        <w:rPr>
          <w:lang w:val="en-IN"/>
        </w:rPr>
        <w:t xml:space="preserve">    return value  #C</w:t>
      </w:r>
    </w:p>
    <w:p w14:paraId="29B7917B" w14:textId="4C6BB76F" w:rsidR="00FB2946" w:rsidRPr="00FB2946" w:rsidRDefault="00FB2946" w:rsidP="00FB2946">
      <w:pPr>
        <w:pStyle w:val="Code"/>
        <w:rPr>
          <w:b/>
          <w:bCs/>
        </w:rPr>
      </w:pPr>
    </w:p>
    <w:p w14:paraId="09D8E8F0" w14:textId="77777777" w:rsidR="00C35CC1" w:rsidRDefault="00C35CC1" w:rsidP="00C35CC1">
      <w:pPr>
        <w:pStyle w:val="Code"/>
      </w:pPr>
    </w:p>
    <w:p w14:paraId="3144196C" w14:textId="6B2890CD" w:rsidR="00DF325F" w:rsidRPr="00DF325F" w:rsidRDefault="000C4100" w:rsidP="00C35CC1">
      <w:pPr>
        <w:pStyle w:val="CodeAnnotation"/>
      </w:pPr>
      <w:r w:rsidRPr="000C4100">
        <w:t>#A Treat common truthy strings as enabled.</w:t>
      </w:r>
      <w:r w:rsidRPr="000C4100">
        <w:br/>
        <w:t>#B Keep live tests out of the default suite.</w:t>
      </w:r>
      <w:r w:rsidRPr="000C4100">
        <w:br/>
        <w:t>#C Skip when a required secret is missing; never print the secret.</w:t>
      </w:r>
    </w:p>
    <w:p w14:paraId="185D0244" w14:textId="77777777" w:rsidR="00DF325F" w:rsidRDefault="00DF325F" w:rsidP="00DF325F">
      <w:pPr>
        <w:pStyle w:val="CodeAnnotation"/>
        <w:rPr>
          <w:noProof/>
          <w:snapToGrid w:val="0"/>
        </w:rPr>
      </w:pPr>
    </w:p>
    <w:p w14:paraId="1F17CD62" w14:textId="0B481877" w:rsidR="00FB2946" w:rsidRDefault="00FB2946" w:rsidP="00FB2946">
      <w:pPr>
        <w:pStyle w:val="Body1"/>
        <w:rPr>
          <w:noProof/>
          <w:snapToGrid w:val="0"/>
        </w:rPr>
      </w:pPr>
      <w:r w:rsidRPr="00FB2946">
        <w:rPr>
          <w:noProof/>
          <w:snapToGrid w:val="0"/>
        </w:rPr>
        <w:t>The live file uses these helpers before creating </w:t>
      </w:r>
      <w:r w:rsidRPr="00FB2946">
        <w:rPr>
          <w:rStyle w:val="CodeinText"/>
        </w:rPr>
        <w:t>ServerSettings</w:t>
      </w:r>
      <w:r w:rsidRPr="00FB2946">
        <w:rPr>
          <w:noProof/>
          <w:snapToGrid w:val="0"/>
        </w:rPr>
        <w:t> and opening the same SDK in-memory session used by the default tests. The live tests should stay small. Their job is to prove that the real adapter works when prerequisites are present, not to re-test every tool, resource, prompt, and failure path already covered by the default suite.</w:t>
      </w:r>
    </w:p>
    <w:p w14:paraId="3D931B85" w14:textId="77777777" w:rsidR="00DF325F" w:rsidRDefault="00DF325F" w:rsidP="00DF325F">
      <w:pPr>
        <w:pStyle w:val="CodeAnnotation"/>
      </w:pPr>
    </w:p>
    <w:p w14:paraId="7C594AEB" w14:textId="77777777" w:rsidR="00FB2946" w:rsidRPr="00FB2946" w:rsidRDefault="00FB2946" w:rsidP="00FB2946">
      <w:pPr>
        <w:pStyle w:val="TableCaption"/>
        <w:rPr>
          <w:b/>
          <w:bCs/>
        </w:rPr>
      </w:pPr>
      <w:r w:rsidRPr="00FB2946">
        <w:t>Table 5.3 Opt-in integration tests in tests/integration/test_live_integrations.py</w:t>
      </w:r>
    </w:p>
    <w:tbl>
      <w:tblPr>
        <w:tblStyle w:val="TableGrid"/>
        <w:tblW w:w="5000" w:type="pct"/>
        <w:tblLayout w:type="fixed"/>
        <w:tblLook w:val="04A0" w:firstRow="1" w:lastRow="0" w:firstColumn="1" w:lastColumn="0" w:noHBand="0" w:noVBand="1"/>
      </w:tblPr>
      <w:tblGrid>
        <w:gridCol w:w="2785"/>
        <w:gridCol w:w="2431"/>
        <w:gridCol w:w="2334"/>
      </w:tblGrid>
      <w:tr w:rsidR="00FB2946" w:rsidRPr="00EC1D3F" w14:paraId="626A3A7D" w14:textId="77777777" w:rsidTr="00365801">
        <w:tc>
          <w:tcPr>
            <w:tcW w:w="1844" w:type="pct"/>
            <w:vAlign w:val="center"/>
          </w:tcPr>
          <w:p w14:paraId="0FB44988" w14:textId="77777777" w:rsidR="00FB2946" w:rsidRPr="00926D5E" w:rsidRDefault="00FB2946" w:rsidP="00365801">
            <w:pPr>
              <w:pStyle w:val="TableHead"/>
            </w:pPr>
            <w:r w:rsidRPr="002D4073">
              <w:t>Test</w:t>
            </w:r>
          </w:p>
        </w:tc>
        <w:tc>
          <w:tcPr>
            <w:tcW w:w="1610" w:type="pct"/>
            <w:vAlign w:val="center"/>
          </w:tcPr>
          <w:p w14:paraId="127597B6" w14:textId="4F8210FD" w:rsidR="00FB2946" w:rsidRPr="00926D5E" w:rsidRDefault="00FB2946" w:rsidP="00365801">
            <w:pPr>
              <w:pStyle w:val="TableHead"/>
            </w:pPr>
            <w:r w:rsidRPr="00FB2946">
              <w:t>Required gates</w:t>
            </w:r>
          </w:p>
        </w:tc>
        <w:tc>
          <w:tcPr>
            <w:tcW w:w="1546" w:type="pct"/>
            <w:vAlign w:val="center"/>
          </w:tcPr>
          <w:p w14:paraId="4449E886" w14:textId="467717C6" w:rsidR="00FB2946" w:rsidRPr="00926D5E" w:rsidRDefault="00FB2946" w:rsidP="00365801">
            <w:pPr>
              <w:pStyle w:val="TableHead"/>
            </w:pPr>
            <w:r w:rsidRPr="00926D5E">
              <w:t>Wh</w:t>
            </w:r>
            <w:r w:rsidR="003D046C">
              <w:t xml:space="preserve">at </w:t>
            </w:r>
            <w:r w:rsidRPr="00926D5E">
              <w:t xml:space="preserve">it </w:t>
            </w:r>
            <w:r>
              <w:t>proves</w:t>
            </w:r>
          </w:p>
        </w:tc>
      </w:tr>
      <w:tr w:rsidR="00FB2946" w:rsidRPr="00EC1D3F" w14:paraId="1F66EAD7" w14:textId="77777777" w:rsidTr="00365801">
        <w:tc>
          <w:tcPr>
            <w:tcW w:w="1844" w:type="pct"/>
            <w:vAlign w:val="center"/>
          </w:tcPr>
          <w:p w14:paraId="2052B723" w14:textId="3495BC26" w:rsidR="00FB2946" w:rsidRPr="004012A8" w:rsidRDefault="00FB2946" w:rsidP="00365801">
            <w:pPr>
              <w:pStyle w:val="TableBody"/>
              <w:rPr>
                <w:rStyle w:val="CodeinTable"/>
              </w:rPr>
            </w:pPr>
            <w:r w:rsidRPr="004012A8">
              <w:rPr>
                <w:rStyle w:val="CodeinTable"/>
              </w:rPr>
              <w:t>test_</w:t>
            </w:r>
            <w:r>
              <w:rPr>
                <w:rStyle w:val="CodeinTable"/>
              </w:rPr>
              <w:t>live</w:t>
            </w:r>
            <w:r w:rsidRPr="004012A8">
              <w:rPr>
                <w:rStyle w:val="CodeinTable"/>
              </w:rPr>
              <w:t>_</w:t>
            </w:r>
            <w:r>
              <w:rPr>
                <w:rStyle w:val="CodeinTable"/>
              </w:rPr>
              <w:t>github_repository_lookup</w:t>
            </w:r>
          </w:p>
        </w:tc>
        <w:tc>
          <w:tcPr>
            <w:tcW w:w="1610" w:type="pct"/>
            <w:vAlign w:val="center"/>
          </w:tcPr>
          <w:p w14:paraId="20487882" w14:textId="6330942D" w:rsidR="00FB2946" w:rsidRPr="004012A8" w:rsidRDefault="0004598D" w:rsidP="00365801">
            <w:pPr>
              <w:pStyle w:val="TableBody"/>
              <w:rPr>
                <w:rStyle w:val="CodeinText"/>
              </w:rPr>
            </w:pPr>
            <w:r w:rsidRPr="0004598D">
              <w:rPr>
                <w:rStyle w:val="CodeinTable"/>
              </w:rPr>
              <w:t>RUN_INTEGRATION=1</w:t>
            </w:r>
            <w:r w:rsidRPr="0004598D">
              <w:rPr>
                <w:rFonts w:ascii="Courier New" w:hAnsi="Courier New"/>
                <w:color w:val="auto"/>
                <w:sz w:val="18"/>
              </w:rPr>
              <w:t xml:space="preserve">, </w:t>
            </w:r>
            <w:r w:rsidRPr="0004598D">
              <w:rPr>
                <w:rStyle w:val="CodeinTable"/>
              </w:rPr>
              <w:t>ENABLE_GITHUB=1</w:t>
            </w:r>
            <w:r w:rsidRPr="0004598D">
              <w:rPr>
                <w:rFonts w:ascii="Courier New" w:hAnsi="Courier New"/>
                <w:color w:val="auto"/>
                <w:sz w:val="18"/>
              </w:rPr>
              <w:t xml:space="preserve">, </w:t>
            </w:r>
            <w:r w:rsidRPr="0004598D">
              <w:rPr>
                <w:rStyle w:val="CodeinTable"/>
              </w:rPr>
              <w:t>GITHUB_TOKEN</w:t>
            </w:r>
          </w:p>
        </w:tc>
        <w:tc>
          <w:tcPr>
            <w:tcW w:w="1546" w:type="pct"/>
            <w:vAlign w:val="center"/>
          </w:tcPr>
          <w:p w14:paraId="1743CEF2" w14:textId="42D48122" w:rsidR="00FB2946" w:rsidRPr="00831EFF" w:rsidRDefault="0004598D" w:rsidP="00365801">
            <w:pPr>
              <w:pStyle w:val="TableBody"/>
              <w:rPr>
                <w:rStyle w:val="CodeinTable"/>
                <w:rFonts w:ascii="Arial" w:eastAsia="Calibri" w:hAnsi="Arial"/>
                <w:color w:val="000000"/>
                <w:sz w:val="16"/>
              </w:rPr>
            </w:pPr>
            <w:r w:rsidRPr="0004598D">
              <w:t xml:space="preserve">The GitHub adapter can call a real service and return usable content or </w:t>
            </w:r>
            <w:r w:rsidRPr="0004598D">
              <w:rPr>
                <w:rStyle w:val="CodeinTable"/>
              </w:rPr>
              <w:t>structuredContent</w:t>
            </w:r>
            <w:r w:rsidRPr="0004598D">
              <w:t>.</w:t>
            </w:r>
          </w:p>
        </w:tc>
      </w:tr>
      <w:tr w:rsidR="00FB2946" w:rsidRPr="00EC1D3F" w14:paraId="0B4FD95B" w14:textId="77777777" w:rsidTr="00365801">
        <w:tc>
          <w:tcPr>
            <w:tcW w:w="1844" w:type="pct"/>
            <w:vAlign w:val="center"/>
          </w:tcPr>
          <w:p w14:paraId="4A4BF42D" w14:textId="6F42005A" w:rsidR="00FB2946" w:rsidRPr="004012A8" w:rsidRDefault="0004598D" w:rsidP="00365801">
            <w:pPr>
              <w:pStyle w:val="TableBody"/>
              <w:rPr>
                <w:rStyle w:val="CodeinTable"/>
              </w:rPr>
            </w:pPr>
            <w:r w:rsidRPr="0004598D">
              <w:rPr>
                <w:rFonts w:ascii="Courier New" w:hAnsi="Courier New"/>
                <w:color w:val="auto"/>
                <w:sz w:val="17"/>
              </w:rPr>
              <w:t>test_live_browser_health_check</w:t>
            </w:r>
          </w:p>
        </w:tc>
        <w:tc>
          <w:tcPr>
            <w:tcW w:w="1610" w:type="pct"/>
            <w:vAlign w:val="center"/>
          </w:tcPr>
          <w:p w14:paraId="5EE3336B" w14:textId="63E4D846" w:rsidR="00FB2946" w:rsidRPr="004012A8" w:rsidRDefault="0004598D" w:rsidP="00365801">
            <w:pPr>
              <w:pStyle w:val="TableBody"/>
              <w:rPr>
                <w:rStyle w:val="CodeinText"/>
              </w:rPr>
            </w:pPr>
            <w:r w:rsidRPr="0004598D">
              <w:rPr>
                <w:rStyle w:val="CodeinTable"/>
              </w:rPr>
              <w:t>RUN_INTEGRATION=1</w:t>
            </w:r>
            <w:r w:rsidRPr="0004598D">
              <w:rPr>
                <w:rFonts w:ascii="Courier New" w:hAnsi="Courier New"/>
                <w:color w:val="auto"/>
                <w:sz w:val="18"/>
              </w:rPr>
              <w:t xml:space="preserve">, </w:t>
            </w:r>
            <w:r w:rsidRPr="0004598D">
              <w:rPr>
                <w:rStyle w:val="CodeinTable"/>
              </w:rPr>
              <w:t>ENABLE_BROWSER=1</w:t>
            </w:r>
            <w:r w:rsidRPr="0004598D">
              <w:rPr>
                <w:rFonts w:ascii="Courier New" w:hAnsi="Courier New"/>
                <w:color w:val="auto"/>
                <w:sz w:val="18"/>
              </w:rPr>
              <w:t xml:space="preserve">, </w:t>
            </w:r>
            <w:r w:rsidRPr="0004598D">
              <w:t>Playwright package</w:t>
            </w:r>
            <w:r w:rsidRPr="0004598D">
              <w:rPr>
                <w:rFonts w:ascii="Courier New" w:hAnsi="Courier New"/>
                <w:color w:val="auto"/>
                <w:sz w:val="18"/>
              </w:rPr>
              <w:t xml:space="preserve">, </w:t>
            </w:r>
            <w:r w:rsidRPr="0004598D">
              <w:t>browser runtime</w:t>
            </w:r>
          </w:p>
        </w:tc>
        <w:tc>
          <w:tcPr>
            <w:tcW w:w="1546" w:type="pct"/>
            <w:vAlign w:val="center"/>
          </w:tcPr>
          <w:p w14:paraId="4D387E3D" w14:textId="352214F0" w:rsidR="00FB2946" w:rsidRPr="00831EFF" w:rsidRDefault="0004598D" w:rsidP="00365801">
            <w:pPr>
              <w:pStyle w:val="TableBody"/>
              <w:rPr>
                <w:rStyle w:val="CodeinTable"/>
                <w:rFonts w:ascii="Arial" w:eastAsia="Calibri" w:hAnsi="Arial"/>
                <w:color w:val="000000"/>
                <w:sz w:val="16"/>
              </w:rPr>
            </w:pPr>
            <w:r w:rsidRPr="0004598D">
              <w:t>Browser support can initialize and run the health-check tool when browser prerequisites exist.</w:t>
            </w:r>
          </w:p>
        </w:tc>
      </w:tr>
    </w:tbl>
    <w:p w14:paraId="66741E1E" w14:textId="77777777" w:rsidR="00FB2946" w:rsidRDefault="00FB2946" w:rsidP="00DF325F">
      <w:pPr>
        <w:pStyle w:val="CodeAnnotation"/>
      </w:pPr>
    </w:p>
    <w:p w14:paraId="6398ED8E" w14:textId="05EC3974" w:rsidR="002F64B8" w:rsidRDefault="002F64B8" w:rsidP="002F64B8">
      <w:pPr>
        <w:pStyle w:val="Body1"/>
      </w:pPr>
      <w:r w:rsidRPr="002F64B8">
        <w:t xml:space="preserve">The browser test should skip cleanly when prerequisites are missing. </w:t>
      </w:r>
      <w:r w:rsidRPr="002F64B8">
        <w:rPr>
          <w:rStyle w:val="CodeinText"/>
        </w:rPr>
        <w:t>pytest.importorskip("playwright")</w:t>
      </w:r>
      <w:r w:rsidRPr="002F64B8">
        <w:t xml:space="preserve"> checks whether the Python package is installed. It may not prove that the browser binary is installed, so the test should make its skip or failure behavior explicit before claiming that missing browser binaries are handled cleanly.</w:t>
      </w:r>
    </w:p>
    <w:p w14:paraId="75B65B73" w14:textId="77777777" w:rsidR="002F64B8" w:rsidRDefault="002F64B8" w:rsidP="002F64B8">
      <w:pPr>
        <w:pStyle w:val="Body"/>
      </w:pPr>
    </w:p>
    <w:p w14:paraId="1C49FEF0" w14:textId="77777777" w:rsidR="000C4100" w:rsidRPr="000C4100" w:rsidRDefault="000C4100" w:rsidP="000C4100">
      <w:pPr>
        <w:pStyle w:val="Body"/>
        <w:rPr>
          <w:lang w:val="en-IN"/>
        </w:rPr>
      </w:pPr>
      <w:r w:rsidRPr="000C4100">
        <w:rPr>
          <w:lang w:val="en-IN"/>
        </w:rPr>
        <w:t>Run the default external-boundary tests from the project root.</w:t>
      </w:r>
    </w:p>
    <w:p w14:paraId="35D07CF1" w14:textId="77777777" w:rsidR="000C4100" w:rsidRDefault="000C4100" w:rsidP="000C4100">
      <w:pPr>
        <w:pStyle w:val="Code"/>
        <w:ind w:left="0"/>
        <w:rPr>
          <w:rFonts w:ascii="Verdana" w:hAnsi="Verdana"/>
          <w:lang w:val="en-IN"/>
        </w:rPr>
      </w:pPr>
    </w:p>
    <w:p w14:paraId="5DC5FCCD" w14:textId="78B43E8C" w:rsidR="000C4100" w:rsidRPr="00107BEF" w:rsidRDefault="000C4100" w:rsidP="00107BEF">
      <w:pPr>
        <w:pStyle w:val="Code"/>
        <w:ind w:left="0"/>
        <w:rPr>
          <w:b/>
          <w:bCs/>
        </w:rPr>
      </w:pPr>
      <w:r w:rsidRPr="00107BEF">
        <w:rPr>
          <w:b/>
          <w:bCs/>
        </w:rPr>
        <w:t>Bash and PowerShell:</w:t>
      </w:r>
    </w:p>
    <w:p w14:paraId="173A0175" w14:textId="140844F4" w:rsidR="002F64B8" w:rsidRDefault="002F64B8" w:rsidP="002F64B8">
      <w:pPr>
        <w:pStyle w:val="Body"/>
      </w:pPr>
    </w:p>
    <w:p w14:paraId="141055A7" w14:textId="77777777" w:rsidR="002F64B8" w:rsidRPr="002F64B8" w:rsidRDefault="002F64B8" w:rsidP="002F64B8">
      <w:pPr>
        <w:pStyle w:val="Body"/>
      </w:pPr>
    </w:p>
    <w:p w14:paraId="2756AF29" w14:textId="77777777" w:rsidR="002F64B8" w:rsidRPr="002F64B8" w:rsidRDefault="002F64B8" w:rsidP="002F64B8">
      <w:pPr>
        <w:pStyle w:val="Code"/>
      </w:pPr>
      <w:r w:rsidRPr="002F64B8">
        <w:t>python -m pytest tests/test_external_boundaries.py</w:t>
      </w:r>
    </w:p>
    <w:p w14:paraId="5B82F8B0" w14:textId="77777777" w:rsidR="002F64B8" w:rsidRDefault="002F64B8" w:rsidP="002F64B8">
      <w:pPr>
        <w:pStyle w:val="Body"/>
      </w:pPr>
    </w:p>
    <w:p w14:paraId="7F120D18" w14:textId="77777777" w:rsidR="00107BEF" w:rsidRDefault="00107BEF" w:rsidP="00107BEF">
      <w:pPr>
        <w:pStyle w:val="Body1"/>
        <w:rPr>
          <w:lang w:val="en-IN"/>
        </w:rPr>
      </w:pPr>
      <w:r w:rsidRPr="00107BEF">
        <w:rPr>
          <w:lang w:val="en-IN"/>
        </w:rPr>
        <w:t>Run GitHub validation explicitly.</w:t>
      </w:r>
    </w:p>
    <w:p w14:paraId="3C4B6926" w14:textId="77777777" w:rsidR="00107BEF" w:rsidRPr="00107BEF" w:rsidRDefault="00107BEF" w:rsidP="00107BEF">
      <w:pPr>
        <w:pStyle w:val="Body"/>
        <w:rPr>
          <w:lang w:val="en-IN"/>
        </w:rPr>
      </w:pPr>
    </w:p>
    <w:p w14:paraId="728D5B36" w14:textId="77777777" w:rsidR="00107BEF" w:rsidRDefault="00107BEF" w:rsidP="00107BEF">
      <w:pPr>
        <w:pStyle w:val="Code"/>
        <w:ind w:left="0"/>
        <w:rPr>
          <w:rFonts w:ascii="Verdana" w:hAnsi="Verdana"/>
          <w:b/>
          <w:bCs/>
          <w:lang w:val="en-IN"/>
        </w:rPr>
      </w:pPr>
      <w:r w:rsidRPr="00107BEF">
        <w:rPr>
          <w:b/>
          <w:bCs/>
          <w:lang w:val="en-IN"/>
        </w:rPr>
        <w:t>PowerShell</w:t>
      </w:r>
      <w:r w:rsidRPr="00107BEF">
        <w:rPr>
          <w:rFonts w:ascii="Verdana" w:hAnsi="Verdana"/>
          <w:b/>
          <w:bCs/>
          <w:lang w:val="en-IN"/>
        </w:rPr>
        <w:t>:</w:t>
      </w:r>
    </w:p>
    <w:p w14:paraId="758AA7D6" w14:textId="77777777" w:rsidR="00107BEF" w:rsidRPr="00107BEF" w:rsidRDefault="00107BEF" w:rsidP="00107BEF">
      <w:pPr>
        <w:pStyle w:val="Code"/>
        <w:ind w:left="0"/>
        <w:rPr>
          <w:rFonts w:ascii="Verdana" w:hAnsi="Verdana"/>
          <w:b/>
          <w:bCs/>
          <w:lang w:val="en-IN"/>
        </w:rPr>
      </w:pPr>
    </w:p>
    <w:p w14:paraId="33F10C72" w14:textId="77777777" w:rsidR="00107BEF" w:rsidRPr="00107BEF" w:rsidRDefault="00107BEF" w:rsidP="00107BEF">
      <w:pPr>
        <w:pStyle w:val="Code"/>
      </w:pPr>
      <w:r w:rsidRPr="00107BEF">
        <w:t>$env:RUN_INTEGRATION = "1"</w:t>
      </w:r>
    </w:p>
    <w:p w14:paraId="4177458F" w14:textId="77777777" w:rsidR="00107BEF" w:rsidRPr="00107BEF" w:rsidRDefault="00107BEF" w:rsidP="00107BEF">
      <w:pPr>
        <w:pStyle w:val="Code"/>
      </w:pPr>
      <w:r w:rsidRPr="00107BEF">
        <w:t>$env:ENABLE_GITHUB = "1"</w:t>
      </w:r>
    </w:p>
    <w:p w14:paraId="17B4581E" w14:textId="77777777" w:rsidR="00107BEF" w:rsidRPr="00107BEF" w:rsidRDefault="00107BEF" w:rsidP="00107BEF">
      <w:pPr>
        <w:pStyle w:val="Code"/>
      </w:pPr>
      <w:r w:rsidRPr="00107BEF">
        <w:t>$env:GITHUB_TOKEN = "&lt;token&gt;"</w:t>
      </w:r>
    </w:p>
    <w:p w14:paraId="7CA53037" w14:textId="77777777" w:rsidR="00107BEF" w:rsidRPr="00107BEF" w:rsidRDefault="00107BEF" w:rsidP="00107BEF">
      <w:pPr>
        <w:pStyle w:val="Code"/>
      </w:pPr>
    </w:p>
    <w:p w14:paraId="6837AC75" w14:textId="77777777" w:rsidR="00107BEF" w:rsidRPr="00107BEF" w:rsidRDefault="00107BEF" w:rsidP="00107BEF">
      <w:pPr>
        <w:pStyle w:val="Code"/>
      </w:pPr>
      <w:r w:rsidRPr="00107BEF">
        <w:t>python -m pytest tests/integration/test_live_integrations.py -k github</w:t>
      </w:r>
    </w:p>
    <w:p w14:paraId="3ADFF5B9" w14:textId="77777777" w:rsidR="00107BEF" w:rsidRPr="00107BEF" w:rsidRDefault="00107BEF" w:rsidP="00107BEF">
      <w:pPr>
        <w:pStyle w:val="Code"/>
      </w:pPr>
    </w:p>
    <w:p w14:paraId="3CE27F4B" w14:textId="77777777" w:rsidR="00107BEF" w:rsidRPr="00107BEF" w:rsidRDefault="00107BEF" w:rsidP="00107BEF">
      <w:pPr>
        <w:pStyle w:val="Code"/>
      </w:pPr>
      <w:r w:rsidRPr="00107BEF">
        <w:t>Remove-Item Env:GITHUB_TOKEN -ErrorAction SilentlyContinue</w:t>
      </w:r>
    </w:p>
    <w:p w14:paraId="583A25DA" w14:textId="77777777" w:rsidR="00107BEF" w:rsidRPr="00107BEF" w:rsidRDefault="00107BEF" w:rsidP="00107BEF">
      <w:pPr>
        <w:pStyle w:val="Code"/>
      </w:pPr>
      <w:r w:rsidRPr="00107BEF">
        <w:t>Remove-Item Env:RUN_INTEGRATION -ErrorAction SilentlyContinue</w:t>
      </w:r>
    </w:p>
    <w:p w14:paraId="49CB1295" w14:textId="77777777" w:rsidR="00107BEF" w:rsidRDefault="00107BEF" w:rsidP="00107BEF">
      <w:pPr>
        <w:pStyle w:val="Code"/>
      </w:pPr>
      <w:r w:rsidRPr="00107BEF">
        <w:t>Remove-Item Env:ENABLE_GITHUB -ErrorAction SilentlyContinue</w:t>
      </w:r>
    </w:p>
    <w:p w14:paraId="3E3A24F0" w14:textId="77777777" w:rsidR="00107BEF" w:rsidRDefault="00107BEF" w:rsidP="00107BEF">
      <w:pPr>
        <w:pStyle w:val="Code"/>
      </w:pPr>
    </w:p>
    <w:p w14:paraId="37681B1A" w14:textId="77777777" w:rsidR="00107BEF" w:rsidRPr="00107BEF" w:rsidRDefault="00107BEF" w:rsidP="00107BEF">
      <w:pPr>
        <w:pStyle w:val="Code"/>
        <w:ind w:left="0"/>
        <w:rPr>
          <w:lang w:val="en-IN"/>
        </w:rPr>
      </w:pPr>
      <w:r w:rsidRPr="00107BEF">
        <w:rPr>
          <w:b/>
          <w:bCs/>
          <w:lang w:val="en-IN"/>
        </w:rPr>
        <w:t>Bash</w:t>
      </w:r>
      <w:r w:rsidRPr="00107BEF">
        <w:rPr>
          <w:lang w:val="en-IN"/>
        </w:rPr>
        <w:t>:</w:t>
      </w:r>
    </w:p>
    <w:p w14:paraId="60402E1C" w14:textId="77777777" w:rsidR="00107BEF" w:rsidRDefault="00107BEF" w:rsidP="00107BEF">
      <w:pPr>
        <w:pStyle w:val="Code"/>
        <w:rPr>
          <w:lang w:val="en-IN"/>
        </w:rPr>
      </w:pPr>
    </w:p>
    <w:p w14:paraId="2FE48C30" w14:textId="47CB6074" w:rsidR="00107BEF" w:rsidRPr="00107BEF" w:rsidRDefault="00107BEF" w:rsidP="00107BEF">
      <w:pPr>
        <w:pStyle w:val="Code"/>
        <w:rPr>
          <w:lang w:val="en-IN"/>
        </w:rPr>
      </w:pPr>
      <w:r w:rsidRPr="00107BEF">
        <w:rPr>
          <w:lang w:val="en-IN"/>
        </w:rPr>
        <w:t>RUN_INTEGRATION=1 \</w:t>
      </w:r>
    </w:p>
    <w:p w14:paraId="6DE2DBCF" w14:textId="77777777" w:rsidR="00107BEF" w:rsidRPr="00107BEF" w:rsidRDefault="00107BEF" w:rsidP="00107BEF">
      <w:pPr>
        <w:pStyle w:val="Code"/>
        <w:rPr>
          <w:lang w:val="en-IN"/>
        </w:rPr>
      </w:pPr>
      <w:r w:rsidRPr="00107BEF">
        <w:rPr>
          <w:lang w:val="en-IN"/>
        </w:rPr>
        <w:t>ENABLE_GITHUB=1 \</w:t>
      </w:r>
    </w:p>
    <w:p w14:paraId="33179441" w14:textId="77777777" w:rsidR="00107BEF" w:rsidRPr="00107BEF" w:rsidRDefault="00107BEF" w:rsidP="00107BEF">
      <w:pPr>
        <w:pStyle w:val="Code"/>
        <w:rPr>
          <w:lang w:val="en-IN"/>
        </w:rPr>
      </w:pPr>
      <w:r w:rsidRPr="00107BEF">
        <w:rPr>
          <w:lang w:val="en-IN"/>
        </w:rPr>
        <w:t>GITHUB_TOKEN="&lt;token&gt;" \</w:t>
      </w:r>
    </w:p>
    <w:p w14:paraId="2A9F456D" w14:textId="77777777" w:rsidR="00107BEF" w:rsidRPr="00107BEF" w:rsidRDefault="00107BEF" w:rsidP="00107BEF">
      <w:pPr>
        <w:pStyle w:val="Code"/>
        <w:rPr>
          <w:lang w:val="en-IN"/>
        </w:rPr>
      </w:pPr>
      <w:r w:rsidRPr="00107BEF">
        <w:rPr>
          <w:lang w:val="en-IN"/>
        </w:rPr>
        <w:t>python -m pytest tests/integration/test_live_integrations.py -k github</w:t>
      </w:r>
    </w:p>
    <w:p w14:paraId="5FADE7D7" w14:textId="77777777" w:rsidR="00107BEF" w:rsidRPr="00107BEF" w:rsidRDefault="00107BEF" w:rsidP="00107BEF">
      <w:pPr>
        <w:pStyle w:val="Code"/>
        <w:rPr>
          <w:lang w:val="en-IN"/>
        </w:rPr>
      </w:pPr>
    </w:p>
    <w:p w14:paraId="588F10EF" w14:textId="77777777" w:rsidR="00107BEF" w:rsidRPr="00107BEF" w:rsidRDefault="00107BEF" w:rsidP="00107BEF">
      <w:pPr>
        <w:pStyle w:val="Body1"/>
        <w:rPr>
          <w:lang w:val="en-IN"/>
        </w:rPr>
      </w:pPr>
      <w:r w:rsidRPr="00107BEF">
        <w:rPr>
          <w:lang w:val="en-IN"/>
        </w:rPr>
        <w:t>Run browser validation explicitly.</w:t>
      </w:r>
    </w:p>
    <w:p w14:paraId="401C9282" w14:textId="77777777" w:rsidR="00107BEF" w:rsidRDefault="00107BEF" w:rsidP="00107BEF">
      <w:pPr>
        <w:pStyle w:val="Body"/>
        <w:rPr>
          <w:lang w:val="en-IN"/>
        </w:rPr>
      </w:pPr>
    </w:p>
    <w:p w14:paraId="038995DE" w14:textId="187E4B54" w:rsidR="00107BEF" w:rsidRPr="00107BEF" w:rsidRDefault="00107BEF" w:rsidP="00107BEF">
      <w:pPr>
        <w:pStyle w:val="Code"/>
        <w:ind w:left="0"/>
        <w:rPr>
          <w:b/>
          <w:bCs/>
          <w:lang w:val="en-IN"/>
        </w:rPr>
      </w:pPr>
      <w:r w:rsidRPr="00107BEF">
        <w:rPr>
          <w:b/>
          <w:bCs/>
          <w:lang w:val="en-IN"/>
        </w:rPr>
        <w:t>PowerShell:</w:t>
      </w:r>
    </w:p>
    <w:p w14:paraId="50470E7C" w14:textId="77777777" w:rsidR="00107BEF" w:rsidRPr="00107BEF" w:rsidRDefault="00107BEF" w:rsidP="00107BEF">
      <w:pPr>
        <w:pStyle w:val="Code"/>
        <w:rPr>
          <w:lang w:val="en-IN"/>
        </w:rPr>
      </w:pPr>
      <w:r w:rsidRPr="00107BEF">
        <w:rPr>
          <w:lang w:val="en-IN"/>
        </w:rPr>
        <w:t>$env:RUN_INTEGRATION = "1"</w:t>
      </w:r>
    </w:p>
    <w:p w14:paraId="510384A9" w14:textId="77777777" w:rsidR="00107BEF" w:rsidRPr="00107BEF" w:rsidRDefault="00107BEF" w:rsidP="00107BEF">
      <w:pPr>
        <w:pStyle w:val="Code"/>
        <w:rPr>
          <w:lang w:val="en-IN"/>
        </w:rPr>
      </w:pPr>
      <w:r w:rsidRPr="00107BEF">
        <w:rPr>
          <w:lang w:val="en-IN"/>
        </w:rPr>
        <w:t>$env:ENABLE_BROWSER = "1"</w:t>
      </w:r>
    </w:p>
    <w:p w14:paraId="0F052A87" w14:textId="77777777" w:rsidR="00107BEF" w:rsidRPr="00107BEF" w:rsidRDefault="00107BEF" w:rsidP="00107BEF">
      <w:pPr>
        <w:pStyle w:val="Code"/>
        <w:rPr>
          <w:lang w:val="en-IN"/>
        </w:rPr>
      </w:pPr>
    </w:p>
    <w:p w14:paraId="543D3C6E" w14:textId="77777777" w:rsidR="00107BEF" w:rsidRPr="00107BEF" w:rsidRDefault="00107BEF" w:rsidP="00107BEF">
      <w:pPr>
        <w:pStyle w:val="Code"/>
        <w:rPr>
          <w:lang w:val="en-IN"/>
        </w:rPr>
      </w:pPr>
      <w:r w:rsidRPr="00107BEF">
        <w:rPr>
          <w:lang w:val="en-IN"/>
        </w:rPr>
        <w:t>python -m pytest tests/integration/test_live_integrations.py -k browser</w:t>
      </w:r>
    </w:p>
    <w:p w14:paraId="4C443B6D" w14:textId="77777777" w:rsidR="00107BEF" w:rsidRPr="00107BEF" w:rsidRDefault="00107BEF" w:rsidP="00107BEF">
      <w:pPr>
        <w:pStyle w:val="Code"/>
        <w:rPr>
          <w:lang w:val="en-IN"/>
        </w:rPr>
      </w:pPr>
    </w:p>
    <w:p w14:paraId="70A89AEA" w14:textId="77777777" w:rsidR="00107BEF" w:rsidRPr="00107BEF" w:rsidRDefault="00107BEF" w:rsidP="00107BEF">
      <w:pPr>
        <w:pStyle w:val="Code"/>
        <w:rPr>
          <w:lang w:val="en-IN"/>
        </w:rPr>
      </w:pPr>
      <w:r w:rsidRPr="00107BEF">
        <w:rPr>
          <w:lang w:val="en-IN"/>
        </w:rPr>
        <w:t>Remove-Item Env:RUN_INTEGRATION -ErrorAction SilentlyContinue</w:t>
      </w:r>
    </w:p>
    <w:p w14:paraId="0F4BE671" w14:textId="77777777" w:rsidR="00107BEF" w:rsidRPr="00107BEF" w:rsidRDefault="00107BEF" w:rsidP="00107BEF">
      <w:pPr>
        <w:pStyle w:val="Code"/>
        <w:rPr>
          <w:lang w:val="en-IN"/>
        </w:rPr>
      </w:pPr>
      <w:r w:rsidRPr="00107BEF">
        <w:rPr>
          <w:lang w:val="en-IN"/>
        </w:rPr>
        <w:t>Remove-Item Env:ENABLE_BROWSER -ErrorAction SilentlyContinue</w:t>
      </w:r>
    </w:p>
    <w:p w14:paraId="4C72AC34" w14:textId="77777777" w:rsidR="00107BEF" w:rsidRDefault="00107BEF" w:rsidP="00107BEF">
      <w:pPr>
        <w:pStyle w:val="Body"/>
        <w:rPr>
          <w:lang w:val="en-IN"/>
        </w:rPr>
      </w:pPr>
    </w:p>
    <w:p w14:paraId="6DD43206" w14:textId="6640510F" w:rsidR="00107BEF" w:rsidRDefault="00107BEF" w:rsidP="00107BEF">
      <w:pPr>
        <w:pStyle w:val="Code"/>
        <w:ind w:left="0"/>
        <w:rPr>
          <w:b/>
          <w:bCs/>
          <w:lang w:val="en-IN"/>
        </w:rPr>
      </w:pPr>
      <w:r w:rsidRPr="00107BEF">
        <w:rPr>
          <w:b/>
          <w:bCs/>
          <w:lang w:val="en-IN"/>
        </w:rPr>
        <w:t>Bash:</w:t>
      </w:r>
    </w:p>
    <w:p w14:paraId="53DC0B59" w14:textId="77777777" w:rsidR="00107BEF" w:rsidRPr="00107BEF" w:rsidRDefault="00107BEF" w:rsidP="00107BEF">
      <w:pPr>
        <w:pStyle w:val="Code"/>
        <w:ind w:left="0"/>
        <w:rPr>
          <w:b/>
          <w:bCs/>
          <w:lang w:val="en-IN"/>
        </w:rPr>
      </w:pPr>
    </w:p>
    <w:p w14:paraId="008FFA22" w14:textId="77777777" w:rsidR="00107BEF" w:rsidRPr="00107BEF" w:rsidRDefault="00107BEF" w:rsidP="00107BEF">
      <w:pPr>
        <w:pStyle w:val="Code"/>
        <w:rPr>
          <w:lang w:val="en-IN"/>
        </w:rPr>
      </w:pPr>
      <w:r w:rsidRPr="00107BEF">
        <w:rPr>
          <w:lang w:val="en-IN"/>
        </w:rPr>
        <w:t>RUN_INTEGRATION=1 \</w:t>
      </w:r>
    </w:p>
    <w:p w14:paraId="2E7B97D6" w14:textId="77777777" w:rsidR="00107BEF" w:rsidRPr="00107BEF" w:rsidRDefault="00107BEF" w:rsidP="00107BEF">
      <w:pPr>
        <w:pStyle w:val="Code"/>
        <w:rPr>
          <w:lang w:val="en-IN"/>
        </w:rPr>
      </w:pPr>
      <w:r w:rsidRPr="00107BEF">
        <w:rPr>
          <w:lang w:val="en-IN"/>
        </w:rPr>
        <w:t>ENABLE_BROWSER=1 \</w:t>
      </w:r>
    </w:p>
    <w:p w14:paraId="567CAA09" w14:textId="77777777" w:rsidR="00107BEF" w:rsidRPr="00107BEF" w:rsidRDefault="00107BEF" w:rsidP="00107BEF">
      <w:pPr>
        <w:pStyle w:val="Code"/>
        <w:rPr>
          <w:lang w:val="en-IN"/>
        </w:rPr>
      </w:pPr>
      <w:r w:rsidRPr="00107BEF">
        <w:rPr>
          <w:lang w:val="en-IN"/>
        </w:rPr>
        <w:t>python -m pytest tests/integration/test_live_integrations.py -k browser</w:t>
      </w:r>
    </w:p>
    <w:p w14:paraId="4E47C742" w14:textId="509AAA96" w:rsidR="001F13C2" w:rsidRPr="001F13C2" w:rsidRDefault="001F13C2" w:rsidP="001F13C2">
      <w:pPr>
        <w:pStyle w:val="Body"/>
      </w:pPr>
    </w:p>
    <w:p w14:paraId="4BD823B9" w14:textId="77777777" w:rsidR="001D1A42" w:rsidRDefault="001D1A42" w:rsidP="001D1A42">
      <w:pPr>
        <w:pStyle w:val="Body1"/>
        <w:rPr>
          <w:lang w:val="en-IN"/>
        </w:rPr>
      </w:pPr>
      <w:r w:rsidRPr="001D1A42">
        <w:rPr>
          <w:lang w:val="en-IN"/>
        </w:rPr>
        <w:t xml:space="preserve">Do not paste real token values into documentation, screenshots, terminal transcripts, CI logs, or failure messages. Placeholder values such as </w:t>
      </w:r>
      <w:r w:rsidRPr="001D1A42">
        <w:rPr>
          <w:rStyle w:val="CodeinText"/>
        </w:rPr>
        <w:t>&lt;token&gt;</w:t>
      </w:r>
      <w:r w:rsidRPr="001D1A42">
        <w:rPr>
          <w:lang w:val="en-IN"/>
        </w:rPr>
        <w:t xml:space="preserve"> are acceptable in documentation. Real values belong only in the project owner’s local environment or secret store.</w:t>
      </w:r>
    </w:p>
    <w:p w14:paraId="656069E6" w14:textId="77777777" w:rsidR="001D1A42" w:rsidRDefault="001D1A42" w:rsidP="001D1A42">
      <w:pPr>
        <w:pStyle w:val="Body"/>
        <w:rPr>
          <w:lang w:val="en-IN"/>
        </w:rPr>
      </w:pPr>
    </w:p>
    <w:p w14:paraId="3DDF4015" w14:textId="77777777" w:rsidR="001D1A42" w:rsidRDefault="001D1A42" w:rsidP="001D1A42">
      <w:pPr>
        <w:pStyle w:val="Body"/>
        <w:rPr>
          <w:lang w:val="en-IN"/>
        </w:rPr>
      </w:pPr>
      <w:r w:rsidRPr="001D1A42">
        <w:rPr>
          <w:lang w:val="en-IN"/>
        </w:rPr>
        <w:t xml:space="preserve">These tests complete the integration-boundary story. The default suite proves that optional integrations are gated, credential-backed features fail closed, disabled tools stay out of the public MCP surface, adapter failures become controlled tool-execution errors, and fake credentials are not echoed in results. The opt-in suite proves that the same boundaries can be </w:t>
      </w:r>
      <w:r w:rsidRPr="001D1A42">
        <w:rPr>
          <w:lang w:val="en-IN"/>
        </w:rPr>
        <w:lastRenderedPageBreak/>
        <w:t>exercised against real services in a controlled environment without turning the default suite into a credential-dependent test run.</w:t>
      </w:r>
    </w:p>
    <w:p w14:paraId="33E0ED3B" w14:textId="77777777" w:rsidR="00776ADF" w:rsidRDefault="00776ADF" w:rsidP="001D1A42">
      <w:pPr>
        <w:pStyle w:val="Body"/>
        <w:rPr>
          <w:lang w:val="en-IN"/>
        </w:rPr>
      </w:pPr>
    </w:p>
    <w:p w14:paraId="642873C6" w14:textId="77777777" w:rsidR="00776ADF" w:rsidRPr="00776ADF" w:rsidRDefault="00776ADF" w:rsidP="00776ADF">
      <w:pPr>
        <w:pStyle w:val="Head1"/>
        <w:rPr>
          <w:lang w:val="en-IN"/>
        </w:rPr>
      </w:pPr>
      <w:r w:rsidRPr="00776ADF">
        <w:t>Smoke-testing stdio and Streamable HTTP</w:t>
      </w:r>
      <w:r w:rsidRPr="00776ADF">
        <w:rPr>
          <w:rFonts w:ascii="Times New Roman" w:hAnsi="Times New Roman"/>
          <w:b w:val="0"/>
          <w:i w:val="0"/>
          <w:color w:val="000000"/>
          <w:sz w:val="20"/>
        </w:rPr>
        <w:t xml:space="preserve"> </w:t>
      </w:r>
    </w:p>
    <w:p w14:paraId="36E32130" w14:textId="7F838731" w:rsidR="00776ADF" w:rsidRPr="00776ADF" w:rsidRDefault="00776ADF" w:rsidP="00776ADF">
      <w:pPr>
        <w:pStyle w:val="Body1"/>
        <w:rPr>
          <w:lang w:val="en-IN"/>
        </w:rPr>
      </w:pPr>
      <w:r w:rsidRPr="00776ADF">
        <w:rPr>
          <w:lang w:val="en-IN"/>
        </w:rPr>
        <w:t>The previous sections verified the Chapter 4 server inside the Python process. That is the right proof layer for tools, resources, prompts, capability policy, normalizers, and controlled failures. It still leaves one boundary untested: the real runtime transport boundary.</w:t>
      </w:r>
    </w:p>
    <w:p w14:paraId="13DED978" w14:textId="77777777" w:rsidR="00776ADF" w:rsidRDefault="00776ADF" w:rsidP="00776ADF">
      <w:pPr>
        <w:pStyle w:val="Body"/>
        <w:rPr>
          <w:lang w:val="en-IN"/>
        </w:rPr>
      </w:pPr>
    </w:p>
    <w:p w14:paraId="427D0090" w14:textId="611F9688" w:rsidR="00776ADF" w:rsidRDefault="00776ADF" w:rsidP="00776ADF">
      <w:pPr>
        <w:pStyle w:val="Body"/>
        <w:rPr>
          <w:lang w:val="en-IN"/>
        </w:rPr>
      </w:pPr>
      <w:r w:rsidRPr="00776ADF">
        <w:rPr>
          <w:lang w:val="en-IN"/>
        </w:rPr>
        <w:t>A runtime smoke test is different from an in-memory SDK test. It should start the actual entry point, exchange real protocol messages over the selected transport, verify one small representative behaviour, and shut down cleanly. It should not become a host test, an Inspector test, or a full protocol-conformance suite.</w:t>
      </w:r>
    </w:p>
    <w:p w14:paraId="0B762B8A" w14:textId="77777777" w:rsidR="00776ADF" w:rsidRPr="00776ADF" w:rsidRDefault="00776ADF" w:rsidP="00776ADF">
      <w:pPr>
        <w:pStyle w:val="Body"/>
        <w:rPr>
          <w:lang w:val="en-IN"/>
        </w:rPr>
      </w:pPr>
    </w:p>
    <w:p w14:paraId="508B61CA" w14:textId="77777777" w:rsidR="00776ADF" w:rsidRDefault="00776ADF" w:rsidP="00776ADF">
      <w:pPr>
        <w:pStyle w:val="Body"/>
        <w:rPr>
          <w:lang w:val="en-IN"/>
        </w:rPr>
      </w:pPr>
      <w:r w:rsidRPr="00776ADF">
        <w:rPr>
          <w:lang w:val="en-IN"/>
        </w:rPr>
        <w:t>This section adds two transport smoke checks. The stdio smoke test starts the local stdio server as a real child process and talks to it over stdin and stdout. The Streamable HTTP smoke test starts the native Chapter 4 HTTP runtime and talks to its </w:t>
      </w:r>
      <w:r w:rsidRPr="00776ADF">
        <w:rPr>
          <w:rStyle w:val="CodeinText"/>
        </w:rPr>
        <w:t>/mcp</w:t>
      </w:r>
      <w:r w:rsidRPr="00776ADF">
        <w:rPr>
          <w:lang w:val="en-IN"/>
        </w:rPr>
        <w:t> endpoint. These tests still belong in the default suite because they do not require credentials, browser binaries, external services, Inspector, Claude Desktop, Cursor, or VS Code.</w:t>
      </w:r>
    </w:p>
    <w:p w14:paraId="199C5277" w14:textId="77777777" w:rsidR="00776ADF" w:rsidRPr="00776ADF" w:rsidRDefault="00776ADF" w:rsidP="00776ADF">
      <w:pPr>
        <w:pStyle w:val="Body"/>
        <w:rPr>
          <w:lang w:val="en-IN"/>
        </w:rPr>
      </w:pPr>
    </w:p>
    <w:p w14:paraId="0E33552F" w14:textId="77777777" w:rsidR="00776ADF" w:rsidRDefault="00776ADF" w:rsidP="00776ADF">
      <w:pPr>
        <w:pStyle w:val="Body"/>
        <w:rPr>
          <w:lang w:val="en-IN"/>
        </w:rPr>
      </w:pPr>
      <w:r w:rsidRPr="00776ADF">
        <w:rPr>
          <w:lang w:val="en-IN"/>
        </w:rPr>
        <w:t>Listing 5.11 shows the stdio smoke-test core. The full file belongs in </w:t>
      </w:r>
      <w:r w:rsidRPr="00776ADF">
        <w:rPr>
          <w:rStyle w:val="CodeinText"/>
        </w:rPr>
        <w:t>tests/test_stdio_smoke.py</w:t>
      </w:r>
      <w:r w:rsidRPr="00776ADF">
        <w:rPr>
          <w:lang w:val="en-IN"/>
        </w:rPr>
        <w:t>.</w:t>
      </w:r>
    </w:p>
    <w:p w14:paraId="62579489" w14:textId="46EC750C" w:rsidR="00776ADF" w:rsidRPr="00776ADF" w:rsidRDefault="00776ADF" w:rsidP="00776ADF">
      <w:pPr>
        <w:pStyle w:val="CodeListingCaption"/>
        <w:rPr>
          <w:lang w:val="en-IN"/>
        </w:rPr>
      </w:pPr>
      <w:r w:rsidRPr="00776ADF">
        <w:rPr>
          <w:lang w:val="en-IN"/>
        </w:rPr>
        <w:t>Listing 5.11 Excerpt from the stdio smoke test</w:t>
      </w:r>
    </w:p>
    <w:p w14:paraId="31E74BDD" w14:textId="77777777" w:rsidR="00B122E8" w:rsidRPr="00B122E8" w:rsidRDefault="00B122E8" w:rsidP="00B122E8">
      <w:pPr>
        <w:pStyle w:val="Code"/>
        <w:rPr>
          <w:lang w:val="en-IN"/>
        </w:rPr>
      </w:pPr>
      <w:r w:rsidRPr="00B122E8">
        <w:rPr>
          <w:lang w:val="en-IN"/>
        </w:rPr>
        <w:t># tests/test_stdio_smoke.py (excerpt)</w:t>
      </w:r>
    </w:p>
    <w:p w14:paraId="115628AB" w14:textId="77777777" w:rsidR="00B122E8" w:rsidRPr="00B122E8" w:rsidRDefault="00B122E8" w:rsidP="00B122E8">
      <w:pPr>
        <w:pStyle w:val="Code"/>
        <w:rPr>
          <w:lang w:val="en-IN"/>
        </w:rPr>
      </w:pPr>
    </w:p>
    <w:p w14:paraId="3162D142" w14:textId="77777777" w:rsidR="00B122E8" w:rsidRPr="00B122E8" w:rsidRDefault="00B122E8" w:rsidP="00B122E8">
      <w:pPr>
        <w:pStyle w:val="Code"/>
        <w:rPr>
          <w:lang w:val="en-IN"/>
        </w:rPr>
      </w:pPr>
      <w:r w:rsidRPr="00B122E8">
        <w:rPr>
          <w:lang w:val="en-IN"/>
        </w:rPr>
        <w:t>def _start_server(workspace_root: Path) -&gt; subprocess.Popen[str]:</w:t>
      </w:r>
    </w:p>
    <w:p w14:paraId="3702A01A" w14:textId="77777777" w:rsidR="00B122E8" w:rsidRPr="00B122E8" w:rsidRDefault="00B122E8" w:rsidP="00B122E8">
      <w:pPr>
        <w:pStyle w:val="Code"/>
        <w:rPr>
          <w:lang w:val="en-IN"/>
        </w:rPr>
      </w:pPr>
      <w:r w:rsidRPr="00B122E8">
        <w:rPr>
          <w:lang w:val="en-IN"/>
        </w:rPr>
        <w:t xml:space="preserve">    return subprocess.Popen(</w:t>
      </w:r>
    </w:p>
    <w:p w14:paraId="7AC4D817" w14:textId="77777777" w:rsidR="00B122E8" w:rsidRPr="00B122E8" w:rsidRDefault="00B122E8" w:rsidP="00B122E8">
      <w:pPr>
        <w:pStyle w:val="Code"/>
        <w:rPr>
          <w:lang w:val="en-IN"/>
        </w:rPr>
      </w:pPr>
      <w:r w:rsidRPr="00B122E8">
        <w:rPr>
          <w:lang w:val="en-IN"/>
        </w:rPr>
        <w:t xml:space="preserve">        [sys.executable, "-m", "build_an_mcp_server.server"],</w:t>
      </w:r>
    </w:p>
    <w:p w14:paraId="6CA2D19B" w14:textId="77777777" w:rsidR="00B122E8" w:rsidRPr="00B122E8" w:rsidRDefault="00B122E8" w:rsidP="00B122E8">
      <w:pPr>
        <w:pStyle w:val="Code"/>
        <w:rPr>
          <w:lang w:val="en-IN"/>
        </w:rPr>
      </w:pPr>
      <w:r w:rsidRPr="00B122E8">
        <w:rPr>
          <w:lang w:val="en-IN"/>
        </w:rPr>
        <w:t xml:space="preserve">        cwd=str(_repo_root()),</w:t>
      </w:r>
    </w:p>
    <w:p w14:paraId="3D500CD6" w14:textId="77777777" w:rsidR="00B122E8" w:rsidRPr="00B122E8" w:rsidRDefault="00B122E8" w:rsidP="00B122E8">
      <w:pPr>
        <w:pStyle w:val="Code"/>
        <w:rPr>
          <w:lang w:val="en-IN"/>
        </w:rPr>
      </w:pPr>
      <w:r w:rsidRPr="00B122E8">
        <w:rPr>
          <w:lang w:val="en-IN"/>
        </w:rPr>
        <w:t xml:space="preserve">        env=_server_env(workspace_root),</w:t>
      </w:r>
    </w:p>
    <w:p w14:paraId="43094C60" w14:textId="77777777" w:rsidR="00B122E8" w:rsidRPr="00B122E8" w:rsidRDefault="00B122E8" w:rsidP="00B122E8">
      <w:pPr>
        <w:pStyle w:val="Code"/>
        <w:rPr>
          <w:lang w:val="en-IN"/>
        </w:rPr>
      </w:pPr>
      <w:r w:rsidRPr="00B122E8">
        <w:rPr>
          <w:lang w:val="en-IN"/>
        </w:rPr>
        <w:t xml:space="preserve">        stdin=subprocess.PIPE,</w:t>
      </w:r>
    </w:p>
    <w:p w14:paraId="56C3E886" w14:textId="77777777" w:rsidR="00B122E8" w:rsidRPr="00B122E8" w:rsidRDefault="00B122E8" w:rsidP="00B122E8">
      <w:pPr>
        <w:pStyle w:val="Code"/>
        <w:rPr>
          <w:lang w:val="en-IN"/>
        </w:rPr>
      </w:pPr>
      <w:r w:rsidRPr="00B122E8">
        <w:rPr>
          <w:lang w:val="en-IN"/>
        </w:rPr>
        <w:t xml:space="preserve">        stdout=subprocess.PIPE,</w:t>
      </w:r>
    </w:p>
    <w:p w14:paraId="34BC3ADE" w14:textId="77777777" w:rsidR="00B122E8" w:rsidRPr="00B122E8" w:rsidRDefault="00B122E8" w:rsidP="00B122E8">
      <w:pPr>
        <w:pStyle w:val="Code"/>
        <w:rPr>
          <w:lang w:val="en-IN"/>
        </w:rPr>
      </w:pPr>
      <w:r w:rsidRPr="00B122E8">
        <w:rPr>
          <w:lang w:val="en-IN"/>
        </w:rPr>
        <w:t xml:space="preserve">        stderr=subprocess.PIPE,</w:t>
      </w:r>
    </w:p>
    <w:p w14:paraId="342B167D" w14:textId="77777777" w:rsidR="00B122E8" w:rsidRPr="00B122E8" w:rsidRDefault="00B122E8" w:rsidP="00B122E8">
      <w:pPr>
        <w:pStyle w:val="Code"/>
        <w:rPr>
          <w:lang w:val="en-IN"/>
        </w:rPr>
      </w:pPr>
      <w:r w:rsidRPr="00B122E8">
        <w:rPr>
          <w:lang w:val="en-IN"/>
        </w:rPr>
        <w:t xml:space="preserve">        text=True,</w:t>
      </w:r>
    </w:p>
    <w:p w14:paraId="740A89F5" w14:textId="77777777" w:rsidR="00B122E8" w:rsidRPr="00B122E8" w:rsidRDefault="00B122E8" w:rsidP="00B122E8">
      <w:pPr>
        <w:pStyle w:val="Code"/>
        <w:rPr>
          <w:lang w:val="en-IN"/>
        </w:rPr>
      </w:pPr>
      <w:r w:rsidRPr="00B122E8">
        <w:rPr>
          <w:lang w:val="en-IN"/>
        </w:rPr>
        <w:t xml:space="preserve">        bufsize=1,</w:t>
      </w:r>
    </w:p>
    <w:p w14:paraId="535B5FF5" w14:textId="77777777" w:rsidR="00B122E8" w:rsidRPr="00B122E8" w:rsidRDefault="00B122E8" w:rsidP="00B122E8">
      <w:pPr>
        <w:pStyle w:val="Code"/>
        <w:rPr>
          <w:lang w:val="en-IN"/>
        </w:rPr>
      </w:pPr>
      <w:r w:rsidRPr="00B122E8">
        <w:rPr>
          <w:lang w:val="en-IN"/>
        </w:rPr>
        <w:t xml:space="preserve">    )  #A</w:t>
      </w:r>
    </w:p>
    <w:p w14:paraId="737D1FD4" w14:textId="77777777" w:rsidR="00B122E8" w:rsidRPr="00B122E8" w:rsidRDefault="00B122E8" w:rsidP="00B122E8">
      <w:pPr>
        <w:pStyle w:val="Code"/>
        <w:rPr>
          <w:lang w:val="en-IN"/>
        </w:rPr>
      </w:pPr>
    </w:p>
    <w:p w14:paraId="223B0273" w14:textId="77777777" w:rsidR="00B122E8" w:rsidRPr="00B122E8" w:rsidRDefault="00B122E8" w:rsidP="00B122E8">
      <w:pPr>
        <w:pStyle w:val="Code"/>
        <w:rPr>
          <w:lang w:val="en-IN"/>
        </w:rPr>
      </w:pPr>
    </w:p>
    <w:p w14:paraId="4CD9C820" w14:textId="77777777" w:rsidR="00B122E8" w:rsidRPr="00B122E8" w:rsidRDefault="00B122E8" w:rsidP="00B122E8">
      <w:pPr>
        <w:pStyle w:val="Code"/>
        <w:rPr>
          <w:lang w:val="en-IN"/>
        </w:rPr>
      </w:pPr>
      <w:r w:rsidRPr="00B122E8">
        <w:rPr>
          <w:lang w:val="en-IN"/>
        </w:rPr>
        <w:t>def test_stdio_initialize_initialized_and_tools_list(tmp_path: Path) -&gt; None:</w:t>
      </w:r>
    </w:p>
    <w:p w14:paraId="59DF3F00" w14:textId="77777777" w:rsidR="00B122E8" w:rsidRPr="00B122E8" w:rsidRDefault="00B122E8" w:rsidP="00B122E8">
      <w:pPr>
        <w:pStyle w:val="Code"/>
        <w:rPr>
          <w:lang w:val="en-IN"/>
        </w:rPr>
      </w:pPr>
      <w:r w:rsidRPr="00B122E8">
        <w:rPr>
          <w:lang w:val="en-IN"/>
        </w:rPr>
        <w:t xml:space="preserve">    workspace_root = make_project_tree(tmp_path / "project")</w:t>
      </w:r>
    </w:p>
    <w:p w14:paraId="6480D8DC" w14:textId="77777777" w:rsidR="00B122E8" w:rsidRPr="00B122E8" w:rsidRDefault="00B122E8" w:rsidP="00B122E8">
      <w:pPr>
        <w:pStyle w:val="Code"/>
        <w:rPr>
          <w:lang w:val="en-IN"/>
        </w:rPr>
      </w:pPr>
      <w:r w:rsidRPr="00B122E8">
        <w:rPr>
          <w:lang w:val="en-IN"/>
        </w:rPr>
        <w:t xml:space="preserve">    proc = _start_server(workspace_root)</w:t>
      </w:r>
    </w:p>
    <w:p w14:paraId="3E0C6569" w14:textId="77777777" w:rsidR="00B122E8" w:rsidRPr="00B122E8" w:rsidRDefault="00B122E8" w:rsidP="00B122E8">
      <w:pPr>
        <w:pStyle w:val="Code"/>
        <w:rPr>
          <w:lang w:val="en-IN"/>
        </w:rPr>
      </w:pPr>
      <w:r w:rsidRPr="00B122E8">
        <w:rPr>
          <w:lang w:val="en-IN"/>
        </w:rPr>
        <w:t xml:space="preserve">    assert proc.stdout is not None</w:t>
      </w:r>
    </w:p>
    <w:p w14:paraId="7C9B3FC9" w14:textId="77777777" w:rsidR="00B122E8" w:rsidRPr="00B122E8" w:rsidRDefault="00B122E8" w:rsidP="00B122E8">
      <w:pPr>
        <w:pStyle w:val="Code"/>
        <w:rPr>
          <w:lang w:val="en-IN"/>
        </w:rPr>
      </w:pPr>
      <w:r w:rsidRPr="00B122E8">
        <w:rPr>
          <w:lang w:val="en-IN"/>
        </w:rPr>
        <w:t xml:space="preserve">    reader = JsonLineReader(proc.stdout)</w:t>
      </w:r>
    </w:p>
    <w:p w14:paraId="6AEB0FA2" w14:textId="77777777" w:rsidR="00B122E8" w:rsidRPr="00B122E8" w:rsidRDefault="00B122E8" w:rsidP="00B122E8">
      <w:pPr>
        <w:pStyle w:val="Code"/>
        <w:rPr>
          <w:lang w:val="en-IN"/>
        </w:rPr>
      </w:pPr>
    </w:p>
    <w:p w14:paraId="56C39F61" w14:textId="77777777" w:rsidR="00B122E8" w:rsidRPr="00B122E8" w:rsidRDefault="00B122E8" w:rsidP="00B122E8">
      <w:pPr>
        <w:pStyle w:val="Code"/>
        <w:rPr>
          <w:lang w:val="en-IN"/>
        </w:rPr>
      </w:pPr>
      <w:r w:rsidRPr="00B122E8">
        <w:rPr>
          <w:lang w:val="en-IN"/>
        </w:rPr>
        <w:t xml:space="preserve">    try:</w:t>
      </w:r>
    </w:p>
    <w:p w14:paraId="29C62AE0" w14:textId="77777777" w:rsidR="00B122E8" w:rsidRPr="00B122E8" w:rsidRDefault="00B122E8" w:rsidP="00B122E8">
      <w:pPr>
        <w:pStyle w:val="Code"/>
        <w:rPr>
          <w:lang w:val="en-IN"/>
        </w:rPr>
      </w:pPr>
      <w:r w:rsidRPr="00B122E8">
        <w:rPr>
          <w:lang w:val="en-IN"/>
        </w:rPr>
        <w:t xml:space="preserve">        _send(</w:t>
      </w:r>
    </w:p>
    <w:p w14:paraId="326796A9" w14:textId="77777777" w:rsidR="00B122E8" w:rsidRPr="00B122E8" w:rsidRDefault="00B122E8" w:rsidP="00B122E8">
      <w:pPr>
        <w:pStyle w:val="Code"/>
        <w:rPr>
          <w:lang w:val="en-IN"/>
        </w:rPr>
      </w:pPr>
      <w:r w:rsidRPr="00B122E8">
        <w:rPr>
          <w:lang w:val="en-IN"/>
        </w:rPr>
        <w:lastRenderedPageBreak/>
        <w:t xml:space="preserve">            proc,</w:t>
      </w:r>
    </w:p>
    <w:p w14:paraId="4B0BAF94" w14:textId="77777777" w:rsidR="00B122E8" w:rsidRPr="00B122E8" w:rsidRDefault="00B122E8" w:rsidP="00B122E8">
      <w:pPr>
        <w:pStyle w:val="Code"/>
        <w:rPr>
          <w:lang w:val="en-IN"/>
        </w:rPr>
      </w:pPr>
      <w:r w:rsidRPr="00B122E8">
        <w:rPr>
          <w:lang w:val="en-IN"/>
        </w:rPr>
        <w:t xml:space="preserve">            {</w:t>
      </w:r>
    </w:p>
    <w:p w14:paraId="1A5BA6F8" w14:textId="77777777" w:rsidR="00B122E8" w:rsidRPr="00B122E8" w:rsidRDefault="00B122E8" w:rsidP="00B122E8">
      <w:pPr>
        <w:pStyle w:val="Code"/>
        <w:rPr>
          <w:lang w:val="en-IN"/>
        </w:rPr>
      </w:pPr>
      <w:r w:rsidRPr="00B122E8">
        <w:rPr>
          <w:lang w:val="en-IN"/>
        </w:rPr>
        <w:t xml:space="preserve">                "jsonrpc": "2.0",</w:t>
      </w:r>
    </w:p>
    <w:p w14:paraId="492148A4" w14:textId="77777777" w:rsidR="00B122E8" w:rsidRPr="00B122E8" w:rsidRDefault="00B122E8" w:rsidP="00B122E8">
      <w:pPr>
        <w:pStyle w:val="Code"/>
        <w:rPr>
          <w:lang w:val="en-IN"/>
        </w:rPr>
      </w:pPr>
      <w:r w:rsidRPr="00B122E8">
        <w:rPr>
          <w:lang w:val="en-IN"/>
        </w:rPr>
        <w:t xml:space="preserve">                "id": 1,</w:t>
      </w:r>
    </w:p>
    <w:p w14:paraId="1CEC9F89" w14:textId="77777777" w:rsidR="00B122E8" w:rsidRPr="00B122E8" w:rsidRDefault="00B122E8" w:rsidP="00B122E8">
      <w:pPr>
        <w:pStyle w:val="Code"/>
        <w:rPr>
          <w:lang w:val="en-IN"/>
        </w:rPr>
      </w:pPr>
      <w:r w:rsidRPr="00B122E8">
        <w:rPr>
          <w:lang w:val="en-IN"/>
        </w:rPr>
        <w:t xml:space="preserve">                "method": "initialize",</w:t>
      </w:r>
    </w:p>
    <w:p w14:paraId="3CB10A16" w14:textId="77777777" w:rsidR="00B122E8" w:rsidRPr="00B122E8" w:rsidRDefault="00B122E8" w:rsidP="00B122E8">
      <w:pPr>
        <w:pStyle w:val="Code"/>
        <w:rPr>
          <w:lang w:val="en-IN"/>
        </w:rPr>
      </w:pPr>
      <w:r w:rsidRPr="00B122E8">
        <w:rPr>
          <w:lang w:val="en-IN"/>
        </w:rPr>
        <w:t xml:space="preserve">                "params": {</w:t>
      </w:r>
    </w:p>
    <w:p w14:paraId="6EDCB41F" w14:textId="77777777" w:rsidR="00B122E8" w:rsidRPr="00B122E8" w:rsidRDefault="00B122E8" w:rsidP="00B122E8">
      <w:pPr>
        <w:pStyle w:val="Code"/>
        <w:rPr>
          <w:lang w:val="en-IN"/>
        </w:rPr>
      </w:pPr>
      <w:r w:rsidRPr="00B122E8">
        <w:rPr>
          <w:lang w:val="en-IN"/>
        </w:rPr>
        <w:t xml:space="preserve">                    "protocolVersion": types.LATEST_PROTOCOL_VERSION,</w:t>
      </w:r>
    </w:p>
    <w:p w14:paraId="23F70A11" w14:textId="77777777" w:rsidR="00B122E8" w:rsidRPr="00B122E8" w:rsidRDefault="00B122E8" w:rsidP="00B122E8">
      <w:pPr>
        <w:pStyle w:val="Code"/>
        <w:rPr>
          <w:lang w:val="en-IN"/>
        </w:rPr>
      </w:pPr>
      <w:r w:rsidRPr="00B122E8">
        <w:rPr>
          <w:lang w:val="en-IN"/>
        </w:rPr>
        <w:t xml:space="preserve">                    "capabilities": {},</w:t>
      </w:r>
    </w:p>
    <w:p w14:paraId="5749EAF1" w14:textId="77777777" w:rsidR="00B122E8" w:rsidRPr="00B122E8" w:rsidRDefault="00B122E8" w:rsidP="00B122E8">
      <w:pPr>
        <w:pStyle w:val="Code"/>
        <w:rPr>
          <w:lang w:val="en-IN"/>
        </w:rPr>
      </w:pPr>
      <w:r w:rsidRPr="00B122E8">
        <w:rPr>
          <w:lang w:val="en-IN"/>
        </w:rPr>
        <w:t xml:space="preserve">                    "clientInfo": {</w:t>
      </w:r>
    </w:p>
    <w:p w14:paraId="49C7054E" w14:textId="77777777" w:rsidR="00B122E8" w:rsidRPr="00B122E8" w:rsidRDefault="00B122E8" w:rsidP="00B122E8">
      <w:pPr>
        <w:pStyle w:val="Code"/>
        <w:rPr>
          <w:lang w:val="en-IN"/>
        </w:rPr>
      </w:pPr>
      <w:r w:rsidRPr="00B122E8">
        <w:rPr>
          <w:lang w:val="en-IN"/>
        </w:rPr>
        <w:t xml:space="preserve">                        "name": "chapter5-stdio-smoke",</w:t>
      </w:r>
    </w:p>
    <w:p w14:paraId="73234E6F" w14:textId="77777777" w:rsidR="00B122E8" w:rsidRPr="00B122E8" w:rsidRDefault="00B122E8" w:rsidP="00B122E8">
      <w:pPr>
        <w:pStyle w:val="Code"/>
        <w:rPr>
          <w:lang w:val="en-IN"/>
        </w:rPr>
      </w:pPr>
      <w:r w:rsidRPr="00B122E8">
        <w:rPr>
          <w:lang w:val="en-IN"/>
        </w:rPr>
        <w:t xml:space="preserve">                        "version": "0.1.0",</w:t>
      </w:r>
    </w:p>
    <w:p w14:paraId="2C84F502" w14:textId="77777777" w:rsidR="00B122E8" w:rsidRPr="00B122E8" w:rsidRDefault="00B122E8" w:rsidP="00B122E8">
      <w:pPr>
        <w:pStyle w:val="Code"/>
        <w:rPr>
          <w:lang w:val="en-IN"/>
        </w:rPr>
      </w:pPr>
      <w:r w:rsidRPr="00B122E8">
        <w:rPr>
          <w:lang w:val="en-IN"/>
        </w:rPr>
        <w:t xml:space="preserve">                    },</w:t>
      </w:r>
    </w:p>
    <w:p w14:paraId="03B80ACC" w14:textId="77777777" w:rsidR="00B122E8" w:rsidRPr="00B122E8" w:rsidRDefault="00B122E8" w:rsidP="00B122E8">
      <w:pPr>
        <w:pStyle w:val="Code"/>
        <w:rPr>
          <w:lang w:val="en-IN"/>
        </w:rPr>
      </w:pPr>
      <w:r w:rsidRPr="00B122E8">
        <w:rPr>
          <w:lang w:val="en-IN"/>
        </w:rPr>
        <w:t xml:space="preserve">                },</w:t>
      </w:r>
    </w:p>
    <w:p w14:paraId="4682E902" w14:textId="77777777" w:rsidR="00B122E8" w:rsidRPr="00B122E8" w:rsidRDefault="00B122E8" w:rsidP="00B122E8">
      <w:pPr>
        <w:pStyle w:val="Code"/>
        <w:rPr>
          <w:lang w:val="en-IN"/>
        </w:rPr>
      </w:pPr>
      <w:r w:rsidRPr="00B122E8">
        <w:rPr>
          <w:lang w:val="en-IN"/>
        </w:rPr>
        <w:t xml:space="preserve">            },</w:t>
      </w:r>
    </w:p>
    <w:p w14:paraId="2731D4B5" w14:textId="77777777" w:rsidR="00B122E8" w:rsidRPr="00B122E8" w:rsidRDefault="00B122E8" w:rsidP="00B122E8">
      <w:pPr>
        <w:pStyle w:val="Code"/>
        <w:rPr>
          <w:lang w:val="en-IN"/>
        </w:rPr>
      </w:pPr>
      <w:r w:rsidRPr="00B122E8">
        <w:rPr>
          <w:lang w:val="en-IN"/>
        </w:rPr>
        <w:t xml:space="preserve">        )</w:t>
      </w:r>
    </w:p>
    <w:p w14:paraId="3DB9FB92" w14:textId="77777777" w:rsidR="00B122E8" w:rsidRPr="00B122E8" w:rsidRDefault="00B122E8" w:rsidP="00B122E8">
      <w:pPr>
        <w:pStyle w:val="Code"/>
        <w:rPr>
          <w:lang w:val="en-IN"/>
        </w:rPr>
      </w:pPr>
      <w:r w:rsidRPr="00B122E8">
        <w:rPr>
          <w:lang w:val="en-IN"/>
        </w:rPr>
        <w:t xml:space="preserve">        initialize = _read_response(reader, response_id=1)</w:t>
      </w:r>
    </w:p>
    <w:p w14:paraId="22F4E562" w14:textId="77777777" w:rsidR="00B122E8" w:rsidRPr="00B122E8" w:rsidRDefault="00B122E8" w:rsidP="00B122E8">
      <w:pPr>
        <w:pStyle w:val="Code"/>
        <w:rPr>
          <w:lang w:val="en-IN"/>
        </w:rPr>
      </w:pPr>
      <w:r w:rsidRPr="00B122E8">
        <w:rPr>
          <w:lang w:val="en-IN"/>
        </w:rPr>
        <w:t xml:space="preserve">        assert "result" in initialize</w:t>
      </w:r>
    </w:p>
    <w:p w14:paraId="2810B62C" w14:textId="77777777" w:rsidR="00B122E8" w:rsidRPr="00B122E8" w:rsidRDefault="00B122E8" w:rsidP="00B122E8">
      <w:pPr>
        <w:pStyle w:val="Code"/>
        <w:rPr>
          <w:lang w:val="en-IN"/>
        </w:rPr>
      </w:pPr>
      <w:r w:rsidRPr="00B122E8">
        <w:rPr>
          <w:lang w:val="en-IN"/>
        </w:rPr>
        <w:t xml:space="preserve">        assert "capabilities" in initialize["result"]  #B</w:t>
      </w:r>
    </w:p>
    <w:p w14:paraId="24297A19" w14:textId="77777777" w:rsidR="00B122E8" w:rsidRPr="00B122E8" w:rsidRDefault="00B122E8" w:rsidP="00B122E8">
      <w:pPr>
        <w:pStyle w:val="Code"/>
        <w:rPr>
          <w:lang w:val="en-IN"/>
        </w:rPr>
      </w:pPr>
    </w:p>
    <w:p w14:paraId="663DC8D4" w14:textId="77777777" w:rsidR="00B122E8" w:rsidRPr="00B122E8" w:rsidRDefault="00B122E8" w:rsidP="00B122E8">
      <w:pPr>
        <w:pStyle w:val="Code"/>
        <w:rPr>
          <w:lang w:val="en-IN"/>
        </w:rPr>
      </w:pPr>
      <w:r w:rsidRPr="00B122E8">
        <w:rPr>
          <w:lang w:val="en-IN"/>
        </w:rPr>
        <w:t xml:space="preserve">        _send(proc, {"jsonrpc": "2.0", "method": "notifications/initialized"})</w:t>
      </w:r>
    </w:p>
    <w:p w14:paraId="6B4E4C3F" w14:textId="77777777" w:rsidR="00B122E8" w:rsidRPr="00B122E8" w:rsidRDefault="00B122E8" w:rsidP="00B122E8">
      <w:pPr>
        <w:pStyle w:val="Code"/>
        <w:rPr>
          <w:lang w:val="en-IN"/>
        </w:rPr>
      </w:pPr>
    </w:p>
    <w:p w14:paraId="35D007EC" w14:textId="77777777" w:rsidR="00B122E8" w:rsidRPr="00B122E8" w:rsidRDefault="00B122E8" w:rsidP="00B122E8">
      <w:pPr>
        <w:pStyle w:val="Code"/>
        <w:rPr>
          <w:lang w:val="en-IN"/>
        </w:rPr>
      </w:pPr>
      <w:r w:rsidRPr="00B122E8">
        <w:rPr>
          <w:lang w:val="en-IN"/>
        </w:rPr>
        <w:t xml:space="preserve">        _send(</w:t>
      </w:r>
    </w:p>
    <w:p w14:paraId="08CCA61B" w14:textId="77777777" w:rsidR="00B122E8" w:rsidRPr="00B122E8" w:rsidRDefault="00B122E8" w:rsidP="00B122E8">
      <w:pPr>
        <w:pStyle w:val="Code"/>
        <w:rPr>
          <w:lang w:val="en-IN"/>
        </w:rPr>
      </w:pPr>
      <w:r w:rsidRPr="00B122E8">
        <w:rPr>
          <w:lang w:val="en-IN"/>
        </w:rPr>
        <w:t xml:space="preserve">            proc,</w:t>
      </w:r>
    </w:p>
    <w:p w14:paraId="2E0D0438" w14:textId="77777777" w:rsidR="00B122E8" w:rsidRPr="00B122E8" w:rsidRDefault="00B122E8" w:rsidP="00B122E8">
      <w:pPr>
        <w:pStyle w:val="Code"/>
        <w:rPr>
          <w:lang w:val="en-IN"/>
        </w:rPr>
      </w:pPr>
      <w:r w:rsidRPr="00B122E8">
        <w:rPr>
          <w:lang w:val="en-IN"/>
        </w:rPr>
        <w:t xml:space="preserve">            {</w:t>
      </w:r>
    </w:p>
    <w:p w14:paraId="4467AAD7" w14:textId="77777777" w:rsidR="00B122E8" w:rsidRPr="00B122E8" w:rsidRDefault="00B122E8" w:rsidP="00B122E8">
      <w:pPr>
        <w:pStyle w:val="Code"/>
        <w:rPr>
          <w:lang w:val="en-IN"/>
        </w:rPr>
      </w:pPr>
      <w:r w:rsidRPr="00B122E8">
        <w:rPr>
          <w:lang w:val="en-IN"/>
        </w:rPr>
        <w:t xml:space="preserve">                "jsonrpc": "2.0",</w:t>
      </w:r>
    </w:p>
    <w:p w14:paraId="5811D36B" w14:textId="77777777" w:rsidR="00B122E8" w:rsidRPr="00B122E8" w:rsidRDefault="00B122E8" w:rsidP="00B122E8">
      <w:pPr>
        <w:pStyle w:val="Code"/>
        <w:rPr>
          <w:lang w:val="en-IN"/>
        </w:rPr>
      </w:pPr>
      <w:r w:rsidRPr="00B122E8">
        <w:rPr>
          <w:lang w:val="en-IN"/>
        </w:rPr>
        <w:t xml:space="preserve">                "id": 2,</w:t>
      </w:r>
    </w:p>
    <w:p w14:paraId="3EE89D7E" w14:textId="77777777" w:rsidR="00B122E8" w:rsidRPr="00B122E8" w:rsidRDefault="00B122E8" w:rsidP="00B122E8">
      <w:pPr>
        <w:pStyle w:val="Code"/>
        <w:rPr>
          <w:lang w:val="en-IN"/>
        </w:rPr>
      </w:pPr>
      <w:r w:rsidRPr="00B122E8">
        <w:rPr>
          <w:lang w:val="en-IN"/>
        </w:rPr>
        <w:t xml:space="preserve">                "method": "tools/list",</w:t>
      </w:r>
    </w:p>
    <w:p w14:paraId="7CEEBAA5" w14:textId="77777777" w:rsidR="00B122E8" w:rsidRPr="00B122E8" w:rsidRDefault="00B122E8" w:rsidP="00B122E8">
      <w:pPr>
        <w:pStyle w:val="Code"/>
        <w:rPr>
          <w:lang w:val="en-IN"/>
        </w:rPr>
      </w:pPr>
      <w:r w:rsidRPr="00B122E8">
        <w:rPr>
          <w:lang w:val="en-IN"/>
        </w:rPr>
        <w:t xml:space="preserve">                "params": {},</w:t>
      </w:r>
    </w:p>
    <w:p w14:paraId="6D7B3DE8" w14:textId="77777777" w:rsidR="00B122E8" w:rsidRPr="00B122E8" w:rsidRDefault="00B122E8" w:rsidP="00B122E8">
      <w:pPr>
        <w:pStyle w:val="Code"/>
        <w:rPr>
          <w:lang w:val="en-IN"/>
        </w:rPr>
      </w:pPr>
      <w:r w:rsidRPr="00B122E8">
        <w:rPr>
          <w:lang w:val="en-IN"/>
        </w:rPr>
        <w:t xml:space="preserve">            },</w:t>
      </w:r>
    </w:p>
    <w:p w14:paraId="2C02D1C3" w14:textId="77777777" w:rsidR="00B122E8" w:rsidRPr="00B122E8" w:rsidRDefault="00B122E8" w:rsidP="00B122E8">
      <w:pPr>
        <w:pStyle w:val="Code"/>
        <w:rPr>
          <w:lang w:val="en-IN"/>
        </w:rPr>
      </w:pPr>
      <w:r w:rsidRPr="00B122E8">
        <w:rPr>
          <w:lang w:val="en-IN"/>
        </w:rPr>
        <w:t xml:space="preserve">        )</w:t>
      </w:r>
    </w:p>
    <w:p w14:paraId="0335EFA6" w14:textId="77777777" w:rsidR="00B122E8" w:rsidRPr="00B122E8" w:rsidRDefault="00B122E8" w:rsidP="00B122E8">
      <w:pPr>
        <w:pStyle w:val="Code"/>
        <w:rPr>
          <w:lang w:val="en-IN"/>
        </w:rPr>
      </w:pPr>
      <w:r w:rsidRPr="00B122E8">
        <w:rPr>
          <w:lang w:val="en-IN"/>
        </w:rPr>
        <w:t xml:space="preserve">        listed = _read_response(reader, response_id=2)</w:t>
      </w:r>
    </w:p>
    <w:p w14:paraId="4737638F" w14:textId="77777777" w:rsidR="00B122E8" w:rsidRPr="00B122E8" w:rsidRDefault="00B122E8" w:rsidP="00B122E8">
      <w:pPr>
        <w:pStyle w:val="Code"/>
        <w:rPr>
          <w:lang w:val="en-IN"/>
        </w:rPr>
      </w:pPr>
    </w:p>
    <w:p w14:paraId="32F33DE4" w14:textId="77777777" w:rsidR="00B122E8" w:rsidRPr="00B122E8" w:rsidRDefault="00B122E8" w:rsidP="00B122E8">
      <w:pPr>
        <w:pStyle w:val="Code"/>
        <w:rPr>
          <w:lang w:val="en-IN"/>
        </w:rPr>
      </w:pPr>
      <w:r w:rsidRPr="00B122E8">
        <w:rPr>
          <w:lang w:val="en-IN"/>
        </w:rPr>
        <w:t xml:space="preserve">        tools = listed["result"]["tools"]</w:t>
      </w:r>
    </w:p>
    <w:p w14:paraId="389A359C" w14:textId="77777777" w:rsidR="00B122E8" w:rsidRPr="00B122E8" w:rsidRDefault="00B122E8" w:rsidP="00B122E8">
      <w:pPr>
        <w:pStyle w:val="Code"/>
        <w:rPr>
          <w:lang w:val="en-IN"/>
        </w:rPr>
      </w:pPr>
      <w:r w:rsidRPr="00B122E8">
        <w:rPr>
          <w:lang w:val="en-IN"/>
        </w:rPr>
        <w:t xml:space="preserve">        names = {tool["name"] for tool in tools}</w:t>
      </w:r>
    </w:p>
    <w:p w14:paraId="0F077D16" w14:textId="77777777" w:rsidR="00B122E8" w:rsidRPr="00B122E8" w:rsidRDefault="00B122E8" w:rsidP="00B122E8">
      <w:pPr>
        <w:pStyle w:val="Code"/>
        <w:rPr>
          <w:lang w:val="en-IN"/>
        </w:rPr>
      </w:pPr>
      <w:r w:rsidRPr="00B122E8">
        <w:rPr>
          <w:lang w:val="en-IN"/>
        </w:rPr>
        <w:t xml:space="preserve">        assert {"list_files", "read_file"}.issubset(names)</w:t>
      </w:r>
    </w:p>
    <w:p w14:paraId="2D567F8C" w14:textId="77777777" w:rsidR="00B122E8" w:rsidRPr="00B122E8" w:rsidRDefault="00B122E8" w:rsidP="00B122E8">
      <w:pPr>
        <w:pStyle w:val="Code"/>
        <w:rPr>
          <w:lang w:val="en-IN"/>
        </w:rPr>
      </w:pPr>
      <w:r w:rsidRPr="00B122E8">
        <w:rPr>
          <w:lang w:val="en-IN"/>
        </w:rPr>
        <w:t xml:space="preserve">        assert "write_file" not in names  #C</w:t>
      </w:r>
    </w:p>
    <w:p w14:paraId="6A67ED6E" w14:textId="77777777" w:rsidR="00B122E8" w:rsidRPr="00B122E8" w:rsidRDefault="00B122E8" w:rsidP="00B122E8">
      <w:pPr>
        <w:pStyle w:val="Code"/>
        <w:rPr>
          <w:lang w:val="en-IN"/>
        </w:rPr>
      </w:pPr>
      <w:r w:rsidRPr="00B122E8">
        <w:rPr>
          <w:lang w:val="en-IN"/>
        </w:rPr>
        <w:t xml:space="preserve">    finally:</w:t>
      </w:r>
    </w:p>
    <w:p w14:paraId="300C916B" w14:textId="77777777" w:rsidR="00B122E8" w:rsidRPr="00B122E8" w:rsidRDefault="00B122E8" w:rsidP="00B122E8">
      <w:pPr>
        <w:pStyle w:val="Code"/>
        <w:rPr>
          <w:lang w:val="en-IN"/>
        </w:rPr>
      </w:pPr>
      <w:r w:rsidRPr="00B122E8">
        <w:rPr>
          <w:lang w:val="en-IN"/>
        </w:rPr>
        <w:t xml:space="preserve">        _shutdown(proc)  #D</w:t>
      </w:r>
    </w:p>
    <w:p w14:paraId="521737AC" w14:textId="13013F55" w:rsidR="00776ADF" w:rsidRPr="00776ADF" w:rsidRDefault="00776ADF" w:rsidP="00776ADF">
      <w:pPr>
        <w:pStyle w:val="Code"/>
        <w:rPr>
          <w:lang w:val="en-IN"/>
        </w:rPr>
      </w:pPr>
    </w:p>
    <w:p w14:paraId="36CEA26E" w14:textId="54EA28E8" w:rsidR="00776ADF" w:rsidRDefault="00776ADF" w:rsidP="00776ADF">
      <w:pPr>
        <w:pStyle w:val="Code"/>
        <w:rPr>
          <w:lang w:val="en-IN"/>
        </w:rPr>
      </w:pPr>
    </w:p>
    <w:p w14:paraId="476D41B8" w14:textId="77777777" w:rsidR="00B122E8" w:rsidRPr="00B122E8" w:rsidRDefault="00B122E8" w:rsidP="00B122E8">
      <w:pPr>
        <w:pStyle w:val="CodeAnnotation"/>
        <w:rPr>
          <w:lang w:val="en-IN"/>
        </w:rPr>
      </w:pPr>
      <w:r w:rsidRPr="00B122E8">
        <w:rPr>
          <w:lang w:val="en-IN"/>
        </w:rPr>
        <w:t>#A Start the real Chapter 4 stdio entry point as a child process with stdin, stdout, and stderr pipes.</w:t>
      </w:r>
      <w:r w:rsidRPr="00B122E8">
        <w:rPr>
          <w:lang w:val="en-IN"/>
        </w:rPr>
        <w:br/>
        <w:t>#B Read the response with the matching JSON-RPC ID.</w:t>
      </w:r>
      <w:r w:rsidRPr="00B122E8">
        <w:rPr>
          <w:lang w:val="en-IN"/>
        </w:rPr>
        <w:br/>
        <w:t>#C Verify one small public-surface claim over the real stdio transport.</w:t>
      </w:r>
      <w:r w:rsidRPr="00B122E8">
        <w:rPr>
          <w:lang w:val="en-IN"/>
        </w:rPr>
        <w:br/>
        <w:t>#D Always clean up the child process; do not invent a fake shutdown RPC.</w:t>
      </w:r>
    </w:p>
    <w:p w14:paraId="7CED79EA" w14:textId="77777777" w:rsidR="00776ADF" w:rsidRDefault="00776ADF" w:rsidP="00776ADF">
      <w:pPr>
        <w:pStyle w:val="CodeAnnotation"/>
        <w:rPr>
          <w:lang w:val="en-IN"/>
        </w:rPr>
      </w:pPr>
    </w:p>
    <w:p w14:paraId="2D0BF92E" w14:textId="77777777" w:rsidR="00776ADF" w:rsidRDefault="00776ADF" w:rsidP="00776ADF">
      <w:pPr>
        <w:pStyle w:val="CodeAnnotation"/>
        <w:rPr>
          <w:lang w:val="en-IN"/>
        </w:rPr>
      </w:pPr>
    </w:p>
    <w:p w14:paraId="1C4FDB68" w14:textId="77777777" w:rsidR="00B122E8" w:rsidRPr="00B122E8" w:rsidRDefault="00B122E8" w:rsidP="00B122E8">
      <w:pPr>
        <w:pStyle w:val="Body1"/>
        <w:rPr>
          <w:lang w:val="en-IN"/>
        </w:rPr>
      </w:pPr>
      <w:r w:rsidRPr="00B122E8">
        <w:rPr>
          <w:lang w:val="en-IN"/>
        </w:rPr>
        <w:t>The printed excerpt shows the runtime boundary. The full repo file contains the transport helpers that make the smoke test safe and deterministic. </w:t>
      </w:r>
      <w:r w:rsidRPr="00B122E8">
        <w:rPr>
          <w:rStyle w:val="CodeinText"/>
          <w:lang w:val="en-IN"/>
        </w:rPr>
        <w:t>JsonLineReader</w:t>
      </w:r>
      <w:r w:rsidRPr="00B122E8">
        <w:rPr>
          <w:lang w:val="en-IN"/>
        </w:rPr>
        <w:t> reads stdout as newline-delimited JSON and fails if stdout contains non-protocol text. </w:t>
      </w:r>
      <w:r w:rsidRPr="00B122E8">
        <w:rPr>
          <w:rStyle w:val="CodeinText"/>
          <w:lang w:val="en-IN"/>
        </w:rPr>
        <w:t>_send()</w:t>
      </w:r>
      <w:r w:rsidRPr="00B122E8">
        <w:rPr>
          <w:lang w:val="en-IN"/>
        </w:rPr>
        <w:t> writes compact JSON-RPC messages to stdin. </w:t>
      </w:r>
      <w:r w:rsidRPr="00B122E8">
        <w:rPr>
          <w:rStyle w:val="CodeinText"/>
          <w:lang w:val="en-IN"/>
        </w:rPr>
        <w:t>_read_response()</w:t>
      </w:r>
      <w:r w:rsidRPr="00B122E8">
        <w:rPr>
          <w:lang w:val="en-IN"/>
        </w:rPr>
        <w:t> waits for a matching response ID with a timeout. </w:t>
      </w:r>
      <w:r w:rsidRPr="00B122E8">
        <w:rPr>
          <w:rStyle w:val="CodeinText"/>
          <w:lang w:val="en-IN"/>
        </w:rPr>
        <w:t>_shutdown()</w:t>
      </w:r>
      <w:r w:rsidRPr="00B122E8">
        <w:rPr>
          <w:lang w:val="en-IN"/>
        </w:rPr>
        <w:t> closes stdin and then terminates or kills the child process if it does not exit cleanly.</w:t>
      </w:r>
    </w:p>
    <w:p w14:paraId="3408230F" w14:textId="2827DCD7" w:rsidR="00776ADF" w:rsidRDefault="00776ADF" w:rsidP="00776ADF">
      <w:pPr>
        <w:pStyle w:val="Body1"/>
        <w:rPr>
          <w:lang w:val="en-IN"/>
        </w:rPr>
      </w:pPr>
    </w:p>
    <w:p w14:paraId="221BDC8A" w14:textId="77777777" w:rsidR="00540528" w:rsidRDefault="00540528" w:rsidP="00540528">
      <w:pPr>
        <w:pStyle w:val="TableCaption"/>
        <w:rPr>
          <w:lang w:val="en-IN"/>
        </w:rPr>
      </w:pPr>
      <w:r w:rsidRPr="00540528">
        <w:rPr>
          <w:lang w:val="en-IN"/>
        </w:rPr>
        <w:lastRenderedPageBreak/>
        <w:t>Table 5.4 summarizes the stdio helper responsibilities that remain in the repo.</w:t>
      </w:r>
    </w:p>
    <w:tbl>
      <w:tblPr>
        <w:tblStyle w:val="TableGrid"/>
        <w:tblW w:w="5000" w:type="pct"/>
        <w:tblLayout w:type="fixed"/>
        <w:tblLook w:val="04A0" w:firstRow="1" w:lastRow="0" w:firstColumn="1" w:lastColumn="0" w:noHBand="0" w:noVBand="1"/>
      </w:tblPr>
      <w:tblGrid>
        <w:gridCol w:w="2698"/>
        <w:gridCol w:w="4852"/>
      </w:tblGrid>
      <w:tr w:rsidR="00540528" w:rsidRPr="00EC1D3F" w14:paraId="0B9ACF38" w14:textId="77777777" w:rsidTr="00540528">
        <w:tc>
          <w:tcPr>
            <w:tcW w:w="1787" w:type="pct"/>
            <w:vAlign w:val="center"/>
          </w:tcPr>
          <w:p w14:paraId="4FAA9391" w14:textId="0CE18251" w:rsidR="00540528" w:rsidRPr="00926D5E" w:rsidRDefault="00540528" w:rsidP="00A1182F">
            <w:pPr>
              <w:pStyle w:val="TableHead"/>
            </w:pPr>
            <w:r w:rsidRPr="00540528">
              <w:rPr>
                <w:bCs/>
              </w:rPr>
              <w:t>Helper</w:t>
            </w:r>
          </w:p>
        </w:tc>
        <w:tc>
          <w:tcPr>
            <w:tcW w:w="3213" w:type="pct"/>
            <w:vAlign w:val="center"/>
          </w:tcPr>
          <w:p w14:paraId="5DEC1464" w14:textId="6032BF7E" w:rsidR="00540528" w:rsidRPr="00926D5E" w:rsidRDefault="00540528" w:rsidP="00A1182F">
            <w:pPr>
              <w:pStyle w:val="TableHead"/>
            </w:pPr>
            <w:r w:rsidRPr="00540528">
              <w:rPr>
                <w:bCs/>
              </w:rPr>
              <w:t>What it verifies</w:t>
            </w:r>
          </w:p>
        </w:tc>
      </w:tr>
      <w:tr w:rsidR="00540528" w:rsidRPr="00EC1D3F" w14:paraId="0EB70B92" w14:textId="77777777" w:rsidTr="00540528">
        <w:tc>
          <w:tcPr>
            <w:tcW w:w="1787" w:type="pct"/>
            <w:vAlign w:val="center"/>
          </w:tcPr>
          <w:p w14:paraId="4D0C487F" w14:textId="1E99755E" w:rsidR="00540528" w:rsidRPr="00540528" w:rsidRDefault="00540528" w:rsidP="00A1182F">
            <w:pPr>
              <w:pStyle w:val="TableBody"/>
              <w:rPr>
                <w:rStyle w:val="CodeinTable"/>
              </w:rPr>
            </w:pPr>
            <w:r w:rsidRPr="00540528">
              <w:rPr>
                <w:rStyle w:val="CodeinTable"/>
              </w:rPr>
              <w:t>_start_server()</w:t>
            </w:r>
          </w:p>
        </w:tc>
        <w:tc>
          <w:tcPr>
            <w:tcW w:w="3213" w:type="pct"/>
            <w:vAlign w:val="center"/>
          </w:tcPr>
          <w:p w14:paraId="6B460FF8" w14:textId="77F15D30" w:rsidR="00540528" w:rsidRPr="00540528" w:rsidRDefault="00540528" w:rsidP="00540528">
            <w:pPr>
              <w:pStyle w:val="TableBody"/>
              <w:rPr>
                <w:rStyle w:val="CodeinText"/>
                <w:rFonts w:ascii="Arial" w:hAnsi="Arial"/>
                <w:color w:val="000000"/>
                <w:sz w:val="16"/>
              </w:rPr>
            </w:pPr>
            <w:r w:rsidRPr="00540528">
              <w:t>Starts </w:t>
            </w:r>
            <w:r w:rsidRPr="00540528">
              <w:rPr>
                <w:rStyle w:val="CodeinTable"/>
              </w:rPr>
              <w:t>python -m build_an_mcp_server.server</w:t>
            </w:r>
            <w:r w:rsidRPr="00540528">
              <w:t> as a real subprocess with stdin, stdout, and stderr pipes.</w:t>
            </w:r>
          </w:p>
        </w:tc>
      </w:tr>
      <w:tr w:rsidR="00540528" w:rsidRPr="00EC1D3F" w14:paraId="7BB12D07" w14:textId="77777777" w:rsidTr="00540528">
        <w:tc>
          <w:tcPr>
            <w:tcW w:w="1787" w:type="pct"/>
            <w:vAlign w:val="center"/>
          </w:tcPr>
          <w:p w14:paraId="1F438D86" w14:textId="41C9519C" w:rsidR="00540528" w:rsidRPr="00540528" w:rsidRDefault="00540528" w:rsidP="00A1182F">
            <w:pPr>
              <w:pStyle w:val="TableBody"/>
              <w:rPr>
                <w:rStyle w:val="CodeinTable"/>
              </w:rPr>
            </w:pPr>
            <w:r w:rsidRPr="00540528">
              <w:rPr>
                <w:rStyle w:val="CodeinTable"/>
              </w:rPr>
              <w:t>JsonLineReader</w:t>
            </w:r>
          </w:p>
        </w:tc>
        <w:tc>
          <w:tcPr>
            <w:tcW w:w="3213" w:type="pct"/>
            <w:vAlign w:val="center"/>
          </w:tcPr>
          <w:p w14:paraId="7D990AF8" w14:textId="1921E035" w:rsidR="00540528" w:rsidRPr="00540528" w:rsidRDefault="00540528" w:rsidP="00540528">
            <w:pPr>
              <w:pStyle w:val="TableBody"/>
              <w:rPr>
                <w:rStyle w:val="CodeinText"/>
                <w:rFonts w:ascii="Arial" w:hAnsi="Arial"/>
                <w:color w:val="000000"/>
                <w:sz w:val="16"/>
              </w:rPr>
            </w:pPr>
            <w:r w:rsidRPr="00540528">
              <w:t>Treats stdout as the protocol channel and fails on non-JSON protocol pollution.</w:t>
            </w:r>
          </w:p>
        </w:tc>
      </w:tr>
      <w:tr w:rsidR="00540528" w:rsidRPr="00EC1D3F" w14:paraId="2E4E8AD9" w14:textId="77777777" w:rsidTr="00540528">
        <w:tc>
          <w:tcPr>
            <w:tcW w:w="1787" w:type="pct"/>
            <w:vAlign w:val="center"/>
          </w:tcPr>
          <w:p w14:paraId="57196BE3" w14:textId="388244D3" w:rsidR="00540528" w:rsidRPr="00540528" w:rsidRDefault="00540528" w:rsidP="00A1182F">
            <w:pPr>
              <w:pStyle w:val="TableBody"/>
              <w:rPr>
                <w:rStyle w:val="CodeinTable"/>
              </w:rPr>
            </w:pPr>
            <w:r w:rsidRPr="00540528">
              <w:rPr>
                <w:rStyle w:val="CodeinTable"/>
              </w:rPr>
              <w:t>_read_response()</w:t>
            </w:r>
          </w:p>
        </w:tc>
        <w:tc>
          <w:tcPr>
            <w:tcW w:w="3213" w:type="pct"/>
            <w:vAlign w:val="center"/>
          </w:tcPr>
          <w:p w14:paraId="054CD788" w14:textId="52F68919" w:rsidR="00540528" w:rsidRPr="00540528" w:rsidRDefault="00540528" w:rsidP="00540528">
            <w:pPr>
              <w:pStyle w:val="TableBody"/>
              <w:rPr>
                <w:rStyle w:val="CodeinText"/>
                <w:rFonts w:ascii="Arial" w:hAnsi="Arial"/>
                <w:color w:val="000000"/>
                <w:sz w:val="16"/>
              </w:rPr>
            </w:pPr>
            <w:r w:rsidRPr="00540528">
              <w:t>Waits for the matching response ID and fails on timeout.</w:t>
            </w:r>
          </w:p>
        </w:tc>
      </w:tr>
      <w:tr w:rsidR="00540528" w:rsidRPr="00EC1D3F" w14:paraId="5551EB20" w14:textId="77777777" w:rsidTr="00540528">
        <w:tc>
          <w:tcPr>
            <w:tcW w:w="1787" w:type="pct"/>
            <w:vAlign w:val="center"/>
          </w:tcPr>
          <w:p w14:paraId="1631852B" w14:textId="1DE7FEDD" w:rsidR="00540528" w:rsidRPr="004012A8" w:rsidRDefault="00540528" w:rsidP="00A1182F">
            <w:pPr>
              <w:pStyle w:val="TableBody"/>
              <w:rPr>
                <w:rStyle w:val="CodeinTable"/>
              </w:rPr>
            </w:pPr>
            <w:r w:rsidRPr="00540528">
              <w:rPr>
                <w:rFonts w:ascii="Courier New" w:hAnsi="Courier New"/>
                <w:color w:val="auto"/>
                <w:sz w:val="17"/>
              </w:rPr>
              <w:t>_shutdown()</w:t>
            </w:r>
          </w:p>
        </w:tc>
        <w:tc>
          <w:tcPr>
            <w:tcW w:w="3213" w:type="pct"/>
            <w:vAlign w:val="center"/>
          </w:tcPr>
          <w:p w14:paraId="04CE9067" w14:textId="6F93C139" w:rsidR="00540528" w:rsidRPr="00540528" w:rsidRDefault="00540528" w:rsidP="00540528">
            <w:pPr>
              <w:pStyle w:val="TableBody"/>
              <w:rPr>
                <w:rStyle w:val="CodeinText"/>
                <w:rFonts w:ascii="Arial" w:hAnsi="Arial"/>
                <w:color w:val="000000"/>
                <w:sz w:val="16"/>
              </w:rPr>
            </w:pPr>
            <w:r w:rsidRPr="00540528">
              <w:t>Cleans up the child process without using a fake shutdown RPC.</w:t>
            </w:r>
          </w:p>
        </w:tc>
      </w:tr>
    </w:tbl>
    <w:p w14:paraId="7ED86BC0" w14:textId="77777777" w:rsidR="00540528" w:rsidRDefault="00540528" w:rsidP="00540528">
      <w:pPr>
        <w:pStyle w:val="Body"/>
        <w:rPr>
          <w:lang w:val="en-IN"/>
        </w:rPr>
      </w:pPr>
    </w:p>
    <w:p w14:paraId="32BD9BA5" w14:textId="77777777" w:rsidR="00540528" w:rsidRDefault="00540528" w:rsidP="00540528">
      <w:pPr>
        <w:pStyle w:val="Body1"/>
        <w:rPr>
          <w:lang w:val="en-IN"/>
        </w:rPr>
      </w:pPr>
      <w:r w:rsidRPr="00540528">
        <w:rPr>
          <w:lang w:val="en-IN"/>
        </w:rPr>
        <w:t>The second stdio smoke test in the repo calls </w:t>
      </w:r>
      <w:r w:rsidRPr="00540528">
        <w:rPr>
          <w:rStyle w:val="CodeinText"/>
        </w:rPr>
        <w:t>read_file</w:t>
      </w:r>
      <w:r w:rsidRPr="00540528">
        <w:rPr>
          <w:lang w:val="en-IN"/>
        </w:rPr>
        <w:t> with an absolute path inside the allowed root. That test verifies that a real stdio subprocess can execute one representative tool call and return structured content. The full code stays in the repo because Listing 5.11 has already shown the transport mechanics.</w:t>
      </w:r>
    </w:p>
    <w:p w14:paraId="2D4B4FA3" w14:textId="77777777" w:rsidR="00540528" w:rsidRPr="00540528" w:rsidRDefault="00540528" w:rsidP="00540528">
      <w:pPr>
        <w:pStyle w:val="Body"/>
        <w:rPr>
          <w:lang w:val="en-IN"/>
        </w:rPr>
      </w:pPr>
    </w:p>
    <w:p w14:paraId="2F08C6D5" w14:textId="77777777" w:rsidR="00540528" w:rsidRDefault="00540528" w:rsidP="00540528">
      <w:pPr>
        <w:pStyle w:val="Body"/>
        <w:rPr>
          <w:lang w:val="en-IN"/>
        </w:rPr>
      </w:pPr>
      <w:r w:rsidRPr="00540528">
        <w:rPr>
          <w:lang w:val="en-IN"/>
        </w:rPr>
        <w:t>Streamable HTTP needs a different smoke shape. Construction tests can prove that the ASGI application can be created, but they do not prove that a client can reach the MCP endpoint. The HTTP smoke test starts the native Chapter 4 HTTP runtime in a local subprocess, waits for the port to accept connections, and talks to the single </w:t>
      </w:r>
      <w:r w:rsidRPr="00540528">
        <w:rPr>
          <w:rStyle w:val="CodeinText"/>
          <w:lang w:val="en-IN"/>
        </w:rPr>
        <w:t>/mcp </w:t>
      </w:r>
      <w:r w:rsidRPr="00540528">
        <w:rPr>
          <w:lang w:val="en-IN"/>
        </w:rPr>
        <w:t>endpoint.</w:t>
      </w:r>
    </w:p>
    <w:p w14:paraId="1702C604" w14:textId="77777777" w:rsidR="00540528" w:rsidRPr="00540528" w:rsidRDefault="00540528" w:rsidP="00540528">
      <w:pPr>
        <w:pStyle w:val="Body"/>
        <w:rPr>
          <w:lang w:val="en-IN"/>
        </w:rPr>
      </w:pPr>
    </w:p>
    <w:p w14:paraId="7EC0B490" w14:textId="77777777" w:rsidR="00540528" w:rsidRDefault="00540528" w:rsidP="00540528">
      <w:pPr>
        <w:pStyle w:val="Body"/>
        <w:rPr>
          <w:lang w:val="en-IN"/>
        </w:rPr>
      </w:pPr>
      <w:r w:rsidRPr="00540528">
        <w:rPr>
          <w:lang w:val="en-IN"/>
        </w:rPr>
        <w:t>Listing 5.12 shows the Streamable HTTP smoke-test shape. The full file belongs in </w:t>
      </w:r>
      <w:r w:rsidRPr="00540528">
        <w:rPr>
          <w:rStyle w:val="CodeinText"/>
          <w:lang w:val="en-IN"/>
        </w:rPr>
        <w:t>tests/test_http_smoke.py</w:t>
      </w:r>
      <w:r w:rsidRPr="00540528">
        <w:rPr>
          <w:lang w:val="en-IN"/>
        </w:rPr>
        <w:t>.</w:t>
      </w:r>
    </w:p>
    <w:p w14:paraId="41211D31" w14:textId="77777777" w:rsidR="00540528" w:rsidRPr="00540528" w:rsidRDefault="00540528" w:rsidP="00540528">
      <w:pPr>
        <w:pStyle w:val="Body"/>
        <w:rPr>
          <w:lang w:val="en-IN"/>
        </w:rPr>
      </w:pPr>
    </w:p>
    <w:p w14:paraId="41DBFAB0" w14:textId="77777777" w:rsidR="00540528" w:rsidRPr="00540528" w:rsidRDefault="00540528" w:rsidP="00540528">
      <w:pPr>
        <w:pStyle w:val="CodeListingCaption"/>
        <w:rPr>
          <w:lang w:val="en-IN"/>
        </w:rPr>
      </w:pPr>
      <w:r w:rsidRPr="00540528">
        <w:rPr>
          <w:lang w:val="en-IN"/>
        </w:rPr>
        <w:t>Listing 5.12 Excerpt from the Streamable HTTP smoke test</w:t>
      </w:r>
    </w:p>
    <w:p w14:paraId="04480F4F" w14:textId="77777777" w:rsidR="00540528" w:rsidRPr="00540528" w:rsidRDefault="00540528" w:rsidP="00540528">
      <w:pPr>
        <w:pStyle w:val="Code"/>
        <w:rPr>
          <w:lang w:val="en-IN"/>
        </w:rPr>
      </w:pPr>
      <w:r w:rsidRPr="00540528">
        <w:rPr>
          <w:lang w:val="en-IN"/>
        </w:rPr>
        <w:t># tests/test_http_smoke.py (excerpt)</w:t>
      </w:r>
    </w:p>
    <w:p w14:paraId="5B7FF635" w14:textId="77777777" w:rsidR="00540528" w:rsidRPr="00540528" w:rsidRDefault="00540528" w:rsidP="00540528">
      <w:pPr>
        <w:pStyle w:val="Code"/>
        <w:rPr>
          <w:lang w:val="en-IN"/>
        </w:rPr>
      </w:pPr>
    </w:p>
    <w:p w14:paraId="5715250C" w14:textId="77777777" w:rsidR="00540528" w:rsidRPr="00540528" w:rsidRDefault="00540528" w:rsidP="00540528">
      <w:pPr>
        <w:pStyle w:val="Code"/>
        <w:rPr>
          <w:lang w:val="en-IN"/>
        </w:rPr>
      </w:pPr>
      <w:r w:rsidRPr="00540528">
        <w:rPr>
          <w:lang w:val="en-IN"/>
        </w:rPr>
        <w:t>@contextmanager</w:t>
      </w:r>
    </w:p>
    <w:p w14:paraId="613B165F" w14:textId="77777777" w:rsidR="00540528" w:rsidRPr="00540528" w:rsidRDefault="00540528" w:rsidP="00540528">
      <w:pPr>
        <w:pStyle w:val="Code"/>
        <w:rPr>
          <w:lang w:val="en-IN"/>
        </w:rPr>
      </w:pPr>
      <w:r w:rsidRPr="00540528">
        <w:rPr>
          <w:lang w:val="en-IN"/>
        </w:rPr>
        <w:t>def _http_server(workspace_root: Path) -&gt; Iterator[str]:</w:t>
      </w:r>
    </w:p>
    <w:p w14:paraId="32D6329F" w14:textId="77777777" w:rsidR="00540528" w:rsidRPr="00540528" w:rsidRDefault="00540528" w:rsidP="00540528">
      <w:pPr>
        <w:pStyle w:val="Code"/>
        <w:rPr>
          <w:lang w:val="en-IN"/>
        </w:rPr>
      </w:pPr>
      <w:r w:rsidRPr="00540528">
        <w:rPr>
          <w:lang w:val="en-IN"/>
        </w:rPr>
        <w:t xml:space="preserve">    port = _free_port()</w:t>
      </w:r>
    </w:p>
    <w:p w14:paraId="5E60DE1E" w14:textId="77777777" w:rsidR="00540528" w:rsidRPr="00540528" w:rsidRDefault="00540528" w:rsidP="00540528">
      <w:pPr>
        <w:pStyle w:val="Code"/>
        <w:rPr>
          <w:lang w:val="en-IN"/>
        </w:rPr>
      </w:pPr>
      <w:r w:rsidRPr="00540528">
        <w:rPr>
          <w:lang w:val="en-IN"/>
        </w:rPr>
        <w:t xml:space="preserve">    env = os.environ.copy()</w:t>
      </w:r>
    </w:p>
    <w:p w14:paraId="4536155E" w14:textId="77777777" w:rsidR="00540528" w:rsidRPr="00540528" w:rsidRDefault="00540528" w:rsidP="00540528">
      <w:pPr>
        <w:pStyle w:val="Code"/>
        <w:rPr>
          <w:lang w:val="en-IN"/>
        </w:rPr>
      </w:pPr>
      <w:r w:rsidRPr="00540528">
        <w:rPr>
          <w:lang w:val="en-IN"/>
        </w:rPr>
        <w:t xml:space="preserve">    env["PYTHONPATH"] = (</w:t>
      </w:r>
    </w:p>
    <w:p w14:paraId="46DE8347" w14:textId="77777777" w:rsidR="00540528" w:rsidRPr="00540528" w:rsidRDefault="00540528" w:rsidP="00540528">
      <w:pPr>
        <w:pStyle w:val="Code"/>
        <w:rPr>
          <w:lang w:val="en-IN"/>
        </w:rPr>
      </w:pPr>
      <w:r w:rsidRPr="00540528">
        <w:rPr>
          <w:lang w:val="en-IN"/>
        </w:rPr>
        <w:t xml:space="preserve">        str(_repo_root() / "src") + os.pathsep + env.get("PYTHONPATH", "")</w:t>
      </w:r>
    </w:p>
    <w:p w14:paraId="615F033F" w14:textId="77777777" w:rsidR="00540528" w:rsidRPr="00540528" w:rsidRDefault="00540528" w:rsidP="00540528">
      <w:pPr>
        <w:pStyle w:val="Code"/>
        <w:rPr>
          <w:lang w:val="en-IN"/>
        </w:rPr>
      </w:pPr>
      <w:r w:rsidRPr="00540528">
        <w:rPr>
          <w:lang w:val="en-IN"/>
        </w:rPr>
        <w:t xml:space="preserve">    )</w:t>
      </w:r>
    </w:p>
    <w:p w14:paraId="150C7A88" w14:textId="77777777" w:rsidR="00540528" w:rsidRPr="00540528" w:rsidRDefault="00540528" w:rsidP="00540528">
      <w:pPr>
        <w:pStyle w:val="Code"/>
        <w:rPr>
          <w:lang w:val="en-IN"/>
        </w:rPr>
      </w:pPr>
      <w:r w:rsidRPr="00540528">
        <w:rPr>
          <w:lang w:val="en-IN"/>
        </w:rPr>
        <w:t xml:space="preserve">    env.update(</w:t>
      </w:r>
    </w:p>
    <w:p w14:paraId="1AC56370" w14:textId="77777777" w:rsidR="00540528" w:rsidRPr="00540528" w:rsidRDefault="00540528" w:rsidP="00540528">
      <w:pPr>
        <w:pStyle w:val="Code"/>
        <w:rPr>
          <w:lang w:val="en-IN"/>
        </w:rPr>
      </w:pPr>
      <w:r w:rsidRPr="00540528">
        <w:rPr>
          <w:lang w:val="en-IN"/>
        </w:rPr>
        <w:t xml:space="preserve">        {</w:t>
      </w:r>
    </w:p>
    <w:p w14:paraId="218483B9" w14:textId="77777777" w:rsidR="00540528" w:rsidRPr="00540528" w:rsidRDefault="00540528" w:rsidP="00540528">
      <w:pPr>
        <w:pStyle w:val="Code"/>
        <w:rPr>
          <w:lang w:val="en-IN"/>
        </w:rPr>
      </w:pPr>
      <w:r w:rsidRPr="00540528">
        <w:rPr>
          <w:lang w:val="en-IN"/>
        </w:rPr>
        <w:t xml:space="preserve">            "ENABLE_FILESYSTEM": "true",</w:t>
      </w:r>
    </w:p>
    <w:p w14:paraId="73BE2759" w14:textId="77777777" w:rsidR="00540528" w:rsidRPr="00540528" w:rsidRDefault="00540528" w:rsidP="00540528">
      <w:pPr>
        <w:pStyle w:val="Code"/>
        <w:rPr>
          <w:lang w:val="en-IN"/>
        </w:rPr>
      </w:pPr>
      <w:r w:rsidRPr="00540528">
        <w:rPr>
          <w:lang w:val="en-IN"/>
        </w:rPr>
        <w:t xml:space="preserve">            "FS_ALLOWED_DIRS": str(workspace_root),</w:t>
      </w:r>
    </w:p>
    <w:p w14:paraId="60F864AF" w14:textId="77777777" w:rsidR="00540528" w:rsidRPr="00540528" w:rsidRDefault="00540528" w:rsidP="00540528">
      <w:pPr>
        <w:pStyle w:val="Code"/>
        <w:rPr>
          <w:lang w:val="en-IN"/>
        </w:rPr>
      </w:pPr>
      <w:r w:rsidRPr="00540528">
        <w:rPr>
          <w:lang w:val="en-IN"/>
        </w:rPr>
        <w:t xml:space="preserve">            "READ_ONLY": "true",</w:t>
      </w:r>
    </w:p>
    <w:p w14:paraId="343B8862" w14:textId="77777777" w:rsidR="00540528" w:rsidRPr="00540528" w:rsidRDefault="00540528" w:rsidP="00540528">
      <w:pPr>
        <w:pStyle w:val="Code"/>
        <w:rPr>
          <w:lang w:val="en-IN"/>
        </w:rPr>
      </w:pPr>
      <w:r w:rsidRPr="00540528">
        <w:rPr>
          <w:lang w:val="en-IN"/>
        </w:rPr>
        <w:t xml:space="preserve">            "ENABLE_GITHUB": "false",</w:t>
      </w:r>
    </w:p>
    <w:p w14:paraId="6AEBE646" w14:textId="77777777" w:rsidR="00540528" w:rsidRPr="00540528" w:rsidRDefault="00540528" w:rsidP="00540528">
      <w:pPr>
        <w:pStyle w:val="Code"/>
        <w:rPr>
          <w:lang w:val="en-IN"/>
        </w:rPr>
      </w:pPr>
      <w:r w:rsidRPr="00540528">
        <w:rPr>
          <w:lang w:val="en-IN"/>
        </w:rPr>
        <w:t xml:space="preserve">            "ENABLE_BROWSER": "false",</w:t>
      </w:r>
    </w:p>
    <w:p w14:paraId="76EE00FD" w14:textId="77777777" w:rsidR="00540528" w:rsidRPr="00540528" w:rsidRDefault="00540528" w:rsidP="00540528">
      <w:pPr>
        <w:pStyle w:val="Code"/>
        <w:rPr>
          <w:lang w:val="en-IN"/>
        </w:rPr>
      </w:pPr>
      <w:r w:rsidRPr="00540528">
        <w:rPr>
          <w:lang w:val="en-IN"/>
        </w:rPr>
        <w:t xml:space="preserve">            "CHAPTER5_HTTP_PORT": str(port),</w:t>
      </w:r>
    </w:p>
    <w:p w14:paraId="23A8E9F7" w14:textId="77777777" w:rsidR="00540528" w:rsidRPr="00540528" w:rsidRDefault="00540528" w:rsidP="00540528">
      <w:pPr>
        <w:pStyle w:val="Code"/>
        <w:rPr>
          <w:lang w:val="en-IN"/>
        </w:rPr>
      </w:pPr>
      <w:r w:rsidRPr="00540528">
        <w:rPr>
          <w:lang w:val="en-IN"/>
        </w:rPr>
        <w:t xml:space="preserve">        }</w:t>
      </w:r>
    </w:p>
    <w:p w14:paraId="22246C8B" w14:textId="77777777" w:rsidR="00540528" w:rsidRPr="00540528" w:rsidRDefault="00540528" w:rsidP="00540528">
      <w:pPr>
        <w:pStyle w:val="Code"/>
        <w:rPr>
          <w:lang w:val="en-IN"/>
        </w:rPr>
      </w:pPr>
      <w:r w:rsidRPr="00540528">
        <w:rPr>
          <w:lang w:val="en-IN"/>
        </w:rPr>
        <w:t xml:space="preserve">    )</w:t>
      </w:r>
    </w:p>
    <w:p w14:paraId="6A64D2BB" w14:textId="77777777" w:rsidR="00540528" w:rsidRPr="00540528" w:rsidRDefault="00540528" w:rsidP="00540528">
      <w:pPr>
        <w:pStyle w:val="Code"/>
        <w:rPr>
          <w:lang w:val="en-IN"/>
        </w:rPr>
      </w:pPr>
      <w:r w:rsidRPr="00540528">
        <w:rPr>
          <w:lang w:val="en-IN"/>
        </w:rPr>
        <w:t xml:space="preserve">    code = (</w:t>
      </w:r>
    </w:p>
    <w:p w14:paraId="38F53FA7" w14:textId="77777777" w:rsidR="00540528" w:rsidRPr="00540528" w:rsidRDefault="00540528" w:rsidP="00540528">
      <w:pPr>
        <w:pStyle w:val="Code"/>
        <w:rPr>
          <w:lang w:val="en-IN"/>
        </w:rPr>
      </w:pPr>
      <w:r w:rsidRPr="00540528">
        <w:rPr>
          <w:lang w:val="en-IN"/>
        </w:rPr>
        <w:lastRenderedPageBreak/>
        <w:t xml:space="preserve">        "import os, uvicorn; "</w:t>
      </w:r>
    </w:p>
    <w:p w14:paraId="3397BCD7" w14:textId="77777777" w:rsidR="00540528" w:rsidRPr="00540528" w:rsidRDefault="00540528" w:rsidP="00540528">
      <w:pPr>
        <w:pStyle w:val="Code"/>
        <w:rPr>
          <w:lang w:val="en-IN"/>
        </w:rPr>
      </w:pPr>
      <w:r w:rsidRPr="00540528">
        <w:rPr>
          <w:lang w:val="en-IN"/>
        </w:rPr>
        <w:t xml:space="preserve">        "from build_an_mcp_server.http_server import create_http_app; "</w:t>
      </w:r>
    </w:p>
    <w:p w14:paraId="5F344F68" w14:textId="77777777" w:rsidR="00540528" w:rsidRPr="00540528" w:rsidRDefault="00540528" w:rsidP="00540528">
      <w:pPr>
        <w:pStyle w:val="Code"/>
        <w:rPr>
          <w:lang w:val="en-IN"/>
        </w:rPr>
      </w:pPr>
      <w:r w:rsidRPr="00540528">
        <w:rPr>
          <w:lang w:val="en-IN"/>
        </w:rPr>
        <w:t xml:space="preserve">        "uvicorn.run(create_http_app(), host='127.0.0.1', "</w:t>
      </w:r>
    </w:p>
    <w:p w14:paraId="74D737AC" w14:textId="77777777" w:rsidR="00540528" w:rsidRPr="00540528" w:rsidRDefault="00540528" w:rsidP="00540528">
      <w:pPr>
        <w:pStyle w:val="Code"/>
        <w:rPr>
          <w:lang w:val="en-IN"/>
        </w:rPr>
      </w:pPr>
      <w:r w:rsidRPr="00540528">
        <w:rPr>
          <w:lang w:val="en-IN"/>
        </w:rPr>
        <w:t xml:space="preserve">        "port=int(os.environ['CHAPTER5_HTTP_PORT']), log_level='error')"</w:t>
      </w:r>
    </w:p>
    <w:p w14:paraId="7F7FBB17" w14:textId="77777777" w:rsidR="00540528" w:rsidRPr="00540528" w:rsidRDefault="00540528" w:rsidP="00540528">
      <w:pPr>
        <w:pStyle w:val="Code"/>
        <w:rPr>
          <w:lang w:val="en-IN"/>
        </w:rPr>
      </w:pPr>
      <w:r w:rsidRPr="00540528">
        <w:rPr>
          <w:lang w:val="en-IN"/>
        </w:rPr>
        <w:t xml:space="preserve">    )</w:t>
      </w:r>
    </w:p>
    <w:p w14:paraId="62395A10" w14:textId="77777777" w:rsidR="00540528" w:rsidRPr="00540528" w:rsidRDefault="00540528" w:rsidP="00540528">
      <w:pPr>
        <w:pStyle w:val="Code"/>
        <w:rPr>
          <w:lang w:val="en-IN"/>
        </w:rPr>
      </w:pPr>
      <w:r w:rsidRPr="00540528">
        <w:rPr>
          <w:lang w:val="en-IN"/>
        </w:rPr>
        <w:t xml:space="preserve">    proc = subprocess.Popen(</w:t>
      </w:r>
    </w:p>
    <w:p w14:paraId="4D4109A1" w14:textId="77777777" w:rsidR="00540528" w:rsidRPr="00540528" w:rsidRDefault="00540528" w:rsidP="00540528">
      <w:pPr>
        <w:pStyle w:val="Code"/>
        <w:rPr>
          <w:lang w:val="en-IN"/>
        </w:rPr>
      </w:pPr>
      <w:r w:rsidRPr="00540528">
        <w:rPr>
          <w:lang w:val="en-IN"/>
        </w:rPr>
        <w:t xml:space="preserve">        [sys.executable, "-c", code],</w:t>
      </w:r>
    </w:p>
    <w:p w14:paraId="531B3BF4" w14:textId="77777777" w:rsidR="00540528" w:rsidRPr="00540528" w:rsidRDefault="00540528" w:rsidP="00540528">
      <w:pPr>
        <w:pStyle w:val="Code"/>
        <w:rPr>
          <w:lang w:val="en-IN"/>
        </w:rPr>
      </w:pPr>
      <w:r w:rsidRPr="00540528">
        <w:rPr>
          <w:lang w:val="en-IN"/>
        </w:rPr>
        <w:t xml:space="preserve">        cwd=str(_repo_root()),</w:t>
      </w:r>
    </w:p>
    <w:p w14:paraId="56D7F102" w14:textId="77777777" w:rsidR="00540528" w:rsidRPr="00540528" w:rsidRDefault="00540528" w:rsidP="00540528">
      <w:pPr>
        <w:pStyle w:val="Code"/>
        <w:rPr>
          <w:lang w:val="en-IN"/>
        </w:rPr>
      </w:pPr>
      <w:r w:rsidRPr="00540528">
        <w:rPr>
          <w:lang w:val="en-IN"/>
        </w:rPr>
        <w:t xml:space="preserve">        env=env,</w:t>
      </w:r>
    </w:p>
    <w:p w14:paraId="3545ACC0" w14:textId="77777777" w:rsidR="00540528" w:rsidRPr="00540528" w:rsidRDefault="00540528" w:rsidP="00540528">
      <w:pPr>
        <w:pStyle w:val="Code"/>
        <w:rPr>
          <w:lang w:val="en-IN"/>
        </w:rPr>
      </w:pPr>
      <w:r w:rsidRPr="00540528">
        <w:rPr>
          <w:lang w:val="en-IN"/>
        </w:rPr>
        <w:t xml:space="preserve">        stdout=subprocess.PIPE,</w:t>
      </w:r>
    </w:p>
    <w:p w14:paraId="4D00FF1E" w14:textId="77777777" w:rsidR="00540528" w:rsidRPr="00540528" w:rsidRDefault="00540528" w:rsidP="00540528">
      <w:pPr>
        <w:pStyle w:val="Code"/>
        <w:rPr>
          <w:lang w:val="en-IN"/>
        </w:rPr>
      </w:pPr>
      <w:r w:rsidRPr="00540528">
        <w:rPr>
          <w:lang w:val="en-IN"/>
        </w:rPr>
        <w:t xml:space="preserve">        stderr=subprocess.PIPE,</w:t>
      </w:r>
    </w:p>
    <w:p w14:paraId="3A47F2AC" w14:textId="77777777" w:rsidR="00540528" w:rsidRPr="00540528" w:rsidRDefault="00540528" w:rsidP="00540528">
      <w:pPr>
        <w:pStyle w:val="Code"/>
        <w:rPr>
          <w:lang w:val="en-IN"/>
        </w:rPr>
      </w:pPr>
      <w:r w:rsidRPr="00540528">
        <w:rPr>
          <w:lang w:val="en-IN"/>
        </w:rPr>
        <w:t xml:space="preserve">        text=True,</w:t>
      </w:r>
    </w:p>
    <w:p w14:paraId="753582FA" w14:textId="77777777" w:rsidR="00540528" w:rsidRPr="00540528" w:rsidRDefault="00540528" w:rsidP="00540528">
      <w:pPr>
        <w:pStyle w:val="Code"/>
        <w:rPr>
          <w:lang w:val="en-IN"/>
        </w:rPr>
      </w:pPr>
      <w:r w:rsidRPr="00540528">
        <w:rPr>
          <w:lang w:val="en-IN"/>
        </w:rPr>
        <w:t xml:space="preserve">    )</w:t>
      </w:r>
    </w:p>
    <w:p w14:paraId="20EEB080" w14:textId="77777777" w:rsidR="00540528" w:rsidRPr="00540528" w:rsidRDefault="00540528" w:rsidP="00540528">
      <w:pPr>
        <w:pStyle w:val="Code"/>
        <w:rPr>
          <w:lang w:val="en-IN"/>
        </w:rPr>
      </w:pPr>
    </w:p>
    <w:p w14:paraId="7FF5E5C1" w14:textId="77777777" w:rsidR="00540528" w:rsidRPr="00540528" w:rsidRDefault="00540528" w:rsidP="00540528">
      <w:pPr>
        <w:pStyle w:val="Code"/>
        <w:rPr>
          <w:lang w:val="en-IN"/>
        </w:rPr>
      </w:pPr>
      <w:r w:rsidRPr="00540528">
        <w:rPr>
          <w:lang w:val="en-IN"/>
        </w:rPr>
        <w:t xml:space="preserve">    try:</w:t>
      </w:r>
    </w:p>
    <w:p w14:paraId="177C135A" w14:textId="77777777" w:rsidR="00540528" w:rsidRPr="00540528" w:rsidRDefault="00540528" w:rsidP="00540528">
      <w:pPr>
        <w:pStyle w:val="Code"/>
        <w:rPr>
          <w:lang w:val="en-IN"/>
        </w:rPr>
      </w:pPr>
      <w:r w:rsidRPr="00540528">
        <w:rPr>
          <w:lang w:val="en-IN"/>
        </w:rPr>
        <w:t xml:space="preserve">        _wait_for_port(port, proc)</w:t>
      </w:r>
    </w:p>
    <w:p w14:paraId="0DFF2F74" w14:textId="77777777" w:rsidR="00540528" w:rsidRPr="00540528" w:rsidRDefault="00540528" w:rsidP="00540528">
      <w:pPr>
        <w:pStyle w:val="Code"/>
        <w:rPr>
          <w:lang w:val="en-IN"/>
        </w:rPr>
      </w:pPr>
      <w:r w:rsidRPr="00540528">
        <w:rPr>
          <w:lang w:val="en-IN"/>
        </w:rPr>
        <w:t xml:space="preserve">        yield f"http://127.0.0.1:{port}/mcp"  #A</w:t>
      </w:r>
    </w:p>
    <w:p w14:paraId="11CC1AC2" w14:textId="77777777" w:rsidR="00540528" w:rsidRPr="00540528" w:rsidRDefault="00540528" w:rsidP="00540528">
      <w:pPr>
        <w:pStyle w:val="Code"/>
        <w:rPr>
          <w:lang w:val="en-IN"/>
        </w:rPr>
      </w:pPr>
      <w:r w:rsidRPr="00540528">
        <w:rPr>
          <w:lang w:val="en-IN"/>
        </w:rPr>
        <w:t xml:space="preserve">    finally:</w:t>
      </w:r>
    </w:p>
    <w:p w14:paraId="5E2B3EFE" w14:textId="77777777" w:rsidR="00540528" w:rsidRPr="00540528" w:rsidRDefault="00540528" w:rsidP="00540528">
      <w:pPr>
        <w:pStyle w:val="Code"/>
        <w:rPr>
          <w:lang w:val="en-IN"/>
        </w:rPr>
      </w:pPr>
      <w:r w:rsidRPr="00540528">
        <w:rPr>
          <w:lang w:val="en-IN"/>
        </w:rPr>
        <w:t xml:space="preserve">        proc.terminate()</w:t>
      </w:r>
    </w:p>
    <w:p w14:paraId="3C1C9128" w14:textId="77777777" w:rsidR="00540528" w:rsidRPr="00540528" w:rsidRDefault="00540528" w:rsidP="00540528">
      <w:pPr>
        <w:pStyle w:val="Code"/>
        <w:rPr>
          <w:lang w:val="en-IN"/>
        </w:rPr>
      </w:pPr>
      <w:r w:rsidRPr="00540528">
        <w:rPr>
          <w:lang w:val="en-IN"/>
        </w:rPr>
        <w:t xml:space="preserve">        try:</w:t>
      </w:r>
    </w:p>
    <w:p w14:paraId="2EF9812D" w14:textId="77777777" w:rsidR="00540528" w:rsidRPr="00540528" w:rsidRDefault="00540528" w:rsidP="00540528">
      <w:pPr>
        <w:pStyle w:val="Code"/>
        <w:rPr>
          <w:lang w:val="en-IN"/>
        </w:rPr>
      </w:pPr>
      <w:r w:rsidRPr="00540528">
        <w:rPr>
          <w:lang w:val="en-IN"/>
        </w:rPr>
        <w:t xml:space="preserve">            proc.wait(timeout=5)</w:t>
      </w:r>
    </w:p>
    <w:p w14:paraId="34DD666D" w14:textId="77777777" w:rsidR="00540528" w:rsidRPr="00540528" w:rsidRDefault="00540528" w:rsidP="00540528">
      <w:pPr>
        <w:pStyle w:val="Code"/>
        <w:rPr>
          <w:lang w:val="en-IN"/>
        </w:rPr>
      </w:pPr>
      <w:r w:rsidRPr="00540528">
        <w:rPr>
          <w:lang w:val="en-IN"/>
        </w:rPr>
        <w:t xml:space="preserve">        except subprocess.TimeoutExpired:</w:t>
      </w:r>
    </w:p>
    <w:p w14:paraId="2CAF3D97" w14:textId="77777777" w:rsidR="00540528" w:rsidRPr="00540528" w:rsidRDefault="00540528" w:rsidP="00540528">
      <w:pPr>
        <w:pStyle w:val="Code"/>
        <w:rPr>
          <w:lang w:val="en-IN"/>
        </w:rPr>
      </w:pPr>
      <w:r w:rsidRPr="00540528">
        <w:rPr>
          <w:lang w:val="en-IN"/>
        </w:rPr>
        <w:t xml:space="preserve">            proc.kill()</w:t>
      </w:r>
    </w:p>
    <w:p w14:paraId="59DA8319" w14:textId="77777777" w:rsidR="00540528" w:rsidRPr="00540528" w:rsidRDefault="00540528" w:rsidP="00540528">
      <w:pPr>
        <w:pStyle w:val="Code"/>
        <w:rPr>
          <w:lang w:val="en-IN"/>
        </w:rPr>
      </w:pPr>
      <w:r w:rsidRPr="00540528">
        <w:rPr>
          <w:lang w:val="en-IN"/>
        </w:rPr>
        <w:t xml:space="preserve">            proc.wait(timeout=5)  #B</w:t>
      </w:r>
    </w:p>
    <w:p w14:paraId="2EE44D98" w14:textId="77777777" w:rsidR="00540528" w:rsidRPr="00540528" w:rsidRDefault="00540528" w:rsidP="00540528">
      <w:pPr>
        <w:pStyle w:val="Code"/>
        <w:rPr>
          <w:lang w:val="en-IN"/>
        </w:rPr>
      </w:pPr>
    </w:p>
    <w:p w14:paraId="07818F32" w14:textId="77777777" w:rsidR="00540528" w:rsidRPr="00540528" w:rsidRDefault="00540528" w:rsidP="00540528">
      <w:pPr>
        <w:pStyle w:val="Code"/>
        <w:rPr>
          <w:lang w:val="en-IN"/>
        </w:rPr>
      </w:pPr>
    </w:p>
    <w:p w14:paraId="105F35E0" w14:textId="77777777" w:rsidR="00540528" w:rsidRPr="00540528" w:rsidRDefault="00540528" w:rsidP="00540528">
      <w:pPr>
        <w:pStyle w:val="Code"/>
        <w:rPr>
          <w:lang w:val="en-IN"/>
        </w:rPr>
      </w:pPr>
      <w:r w:rsidRPr="00540528">
        <w:rPr>
          <w:lang w:val="en-IN"/>
        </w:rPr>
        <w:t>@pytest.mark.anyio</w:t>
      </w:r>
    </w:p>
    <w:p w14:paraId="2FA29B82" w14:textId="77777777" w:rsidR="00540528" w:rsidRPr="00540528" w:rsidRDefault="00540528" w:rsidP="00540528">
      <w:pPr>
        <w:pStyle w:val="Code"/>
        <w:rPr>
          <w:lang w:val="en-IN"/>
        </w:rPr>
      </w:pPr>
      <w:r w:rsidRPr="00540528">
        <w:rPr>
          <w:lang w:val="en-IN"/>
        </w:rPr>
        <w:t>async def test_streamable_http_initialize_and_tools_list(</w:t>
      </w:r>
    </w:p>
    <w:p w14:paraId="0C34887F" w14:textId="77777777" w:rsidR="00540528" w:rsidRPr="00540528" w:rsidRDefault="00540528" w:rsidP="00540528">
      <w:pPr>
        <w:pStyle w:val="Code"/>
        <w:rPr>
          <w:lang w:val="en-IN"/>
        </w:rPr>
      </w:pPr>
      <w:r w:rsidRPr="00540528">
        <w:rPr>
          <w:lang w:val="en-IN"/>
        </w:rPr>
        <w:t xml:space="preserve">    tmp_path: Path,</w:t>
      </w:r>
    </w:p>
    <w:p w14:paraId="56652170" w14:textId="77777777" w:rsidR="00540528" w:rsidRPr="00540528" w:rsidRDefault="00540528" w:rsidP="00540528">
      <w:pPr>
        <w:pStyle w:val="Code"/>
        <w:rPr>
          <w:lang w:val="en-IN"/>
        </w:rPr>
      </w:pPr>
      <w:r w:rsidRPr="00540528">
        <w:rPr>
          <w:lang w:val="en-IN"/>
        </w:rPr>
        <w:t>) -&gt; None:</w:t>
      </w:r>
    </w:p>
    <w:p w14:paraId="00C0B376" w14:textId="77777777" w:rsidR="00540528" w:rsidRPr="00540528" w:rsidRDefault="00540528" w:rsidP="00540528">
      <w:pPr>
        <w:pStyle w:val="Code"/>
        <w:rPr>
          <w:lang w:val="en-IN"/>
        </w:rPr>
      </w:pPr>
      <w:r w:rsidRPr="00540528">
        <w:rPr>
          <w:lang w:val="en-IN"/>
        </w:rPr>
        <w:t xml:space="preserve">    workspace_root = make_project_tree(tmp_path / "project")</w:t>
      </w:r>
    </w:p>
    <w:p w14:paraId="7BB16D50" w14:textId="77777777" w:rsidR="00540528" w:rsidRPr="00540528" w:rsidRDefault="00540528" w:rsidP="00540528">
      <w:pPr>
        <w:pStyle w:val="Code"/>
        <w:rPr>
          <w:lang w:val="en-IN"/>
        </w:rPr>
      </w:pPr>
    </w:p>
    <w:p w14:paraId="60BB7FC9" w14:textId="77777777" w:rsidR="00540528" w:rsidRPr="00540528" w:rsidRDefault="00540528" w:rsidP="00540528">
      <w:pPr>
        <w:pStyle w:val="Code"/>
        <w:rPr>
          <w:lang w:val="en-IN"/>
        </w:rPr>
      </w:pPr>
      <w:r w:rsidRPr="00540528">
        <w:rPr>
          <w:lang w:val="en-IN"/>
        </w:rPr>
        <w:t xml:space="preserve">    with _http_server(workspace_root) as url:</w:t>
      </w:r>
    </w:p>
    <w:p w14:paraId="142232CA" w14:textId="77777777" w:rsidR="00540528" w:rsidRPr="00540528" w:rsidRDefault="00540528" w:rsidP="00540528">
      <w:pPr>
        <w:pStyle w:val="Code"/>
        <w:rPr>
          <w:lang w:val="en-IN"/>
        </w:rPr>
      </w:pPr>
      <w:r w:rsidRPr="00540528">
        <w:rPr>
          <w:lang w:val="en-IN"/>
        </w:rPr>
        <w:t xml:space="preserve">        async with streamable_http_client(url) as (</w:t>
      </w:r>
    </w:p>
    <w:p w14:paraId="7F033104" w14:textId="77777777" w:rsidR="00540528" w:rsidRPr="00540528" w:rsidRDefault="00540528" w:rsidP="00540528">
      <w:pPr>
        <w:pStyle w:val="Code"/>
        <w:rPr>
          <w:lang w:val="en-IN"/>
        </w:rPr>
      </w:pPr>
      <w:r w:rsidRPr="00540528">
        <w:rPr>
          <w:lang w:val="en-IN"/>
        </w:rPr>
        <w:t xml:space="preserve">            read_stream,</w:t>
      </w:r>
    </w:p>
    <w:p w14:paraId="387C6B27" w14:textId="77777777" w:rsidR="00540528" w:rsidRPr="00540528" w:rsidRDefault="00540528" w:rsidP="00540528">
      <w:pPr>
        <w:pStyle w:val="Code"/>
        <w:rPr>
          <w:lang w:val="en-IN"/>
        </w:rPr>
      </w:pPr>
      <w:r w:rsidRPr="00540528">
        <w:rPr>
          <w:lang w:val="en-IN"/>
        </w:rPr>
        <w:t xml:space="preserve">            write_stream,</w:t>
      </w:r>
    </w:p>
    <w:p w14:paraId="18278505" w14:textId="77777777" w:rsidR="00540528" w:rsidRPr="00540528" w:rsidRDefault="00540528" w:rsidP="00540528">
      <w:pPr>
        <w:pStyle w:val="Code"/>
        <w:rPr>
          <w:lang w:val="en-IN"/>
        </w:rPr>
      </w:pPr>
      <w:r w:rsidRPr="00540528">
        <w:rPr>
          <w:lang w:val="en-IN"/>
        </w:rPr>
        <w:t xml:space="preserve">            _,</w:t>
      </w:r>
    </w:p>
    <w:p w14:paraId="3F26E017" w14:textId="77777777" w:rsidR="00540528" w:rsidRPr="00540528" w:rsidRDefault="00540528" w:rsidP="00540528">
      <w:pPr>
        <w:pStyle w:val="Code"/>
        <w:rPr>
          <w:lang w:val="en-IN"/>
        </w:rPr>
      </w:pPr>
      <w:r w:rsidRPr="00540528">
        <w:rPr>
          <w:lang w:val="en-IN"/>
        </w:rPr>
        <w:t xml:space="preserve">        ):</w:t>
      </w:r>
    </w:p>
    <w:p w14:paraId="516FB2F0" w14:textId="77777777" w:rsidR="00540528" w:rsidRPr="00540528" w:rsidRDefault="00540528" w:rsidP="00540528">
      <w:pPr>
        <w:pStyle w:val="Code"/>
        <w:rPr>
          <w:lang w:val="en-IN"/>
        </w:rPr>
      </w:pPr>
      <w:r w:rsidRPr="00540528">
        <w:rPr>
          <w:lang w:val="en-IN"/>
        </w:rPr>
        <w:t xml:space="preserve">            async with ClientSession(read_stream, write_stream) as session:</w:t>
      </w:r>
    </w:p>
    <w:p w14:paraId="45308032" w14:textId="77777777" w:rsidR="00540528" w:rsidRPr="00540528" w:rsidRDefault="00540528" w:rsidP="00540528">
      <w:pPr>
        <w:pStyle w:val="Code"/>
        <w:rPr>
          <w:lang w:val="en-IN"/>
        </w:rPr>
      </w:pPr>
      <w:r w:rsidRPr="00540528">
        <w:rPr>
          <w:lang w:val="en-IN"/>
        </w:rPr>
        <w:t xml:space="preserve">                await session.initialize()</w:t>
      </w:r>
    </w:p>
    <w:p w14:paraId="70B2E44A" w14:textId="77777777" w:rsidR="00540528" w:rsidRPr="00540528" w:rsidRDefault="00540528" w:rsidP="00540528">
      <w:pPr>
        <w:pStyle w:val="Code"/>
        <w:rPr>
          <w:lang w:val="en-IN"/>
        </w:rPr>
      </w:pPr>
      <w:r w:rsidRPr="00540528">
        <w:rPr>
          <w:lang w:val="en-IN"/>
        </w:rPr>
        <w:t xml:space="preserve">                listed = await session.list_tools()  #C</w:t>
      </w:r>
    </w:p>
    <w:p w14:paraId="19ECDAD4" w14:textId="77777777" w:rsidR="00540528" w:rsidRPr="00540528" w:rsidRDefault="00540528" w:rsidP="00540528">
      <w:pPr>
        <w:pStyle w:val="Code"/>
        <w:rPr>
          <w:lang w:val="en-IN"/>
        </w:rPr>
      </w:pPr>
    </w:p>
    <w:p w14:paraId="2E93B8E1" w14:textId="77777777" w:rsidR="00540528" w:rsidRPr="00540528" w:rsidRDefault="00540528" w:rsidP="00540528">
      <w:pPr>
        <w:pStyle w:val="Code"/>
        <w:rPr>
          <w:lang w:val="en-IN"/>
        </w:rPr>
      </w:pPr>
      <w:r w:rsidRPr="00540528">
        <w:rPr>
          <w:lang w:val="en-IN"/>
        </w:rPr>
        <w:t xml:space="preserve">    names = tool_names(listed)</w:t>
      </w:r>
    </w:p>
    <w:p w14:paraId="74285C9D" w14:textId="77777777" w:rsidR="00540528" w:rsidRPr="00540528" w:rsidRDefault="00540528" w:rsidP="00540528">
      <w:pPr>
        <w:pStyle w:val="Code"/>
        <w:rPr>
          <w:lang w:val="en-IN"/>
        </w:rPr>
      </w:pPr>
      <w:r w:rsidRPr="00540528">
        <w:rPr>
          <w:lang w:val="en-IN"/>
        </w:rPr>
        <w:t xml:space="preserve">    assert {"list_files", "read_file"}.issubset(names)</w:t>
      </w:r>
    </w:p>
    <w:p w14:paraId="4B75DACF" w14:textId="77777777" w:rsidR="00540528" w:rsidRDefault="00540528" w:rsidP="00540528">
      <w:pPr>
        <w:pStyle w:val="Code"/>
        <w:rPr>
          <w:lang w:val="en-IN"/>
        </w:rPr>
      </w:pPr>
      <w:r w:rsidRPr="00540528">
        <w:rPr>
          <w:lang w:val="en-IN"/>
        </w:rPr>
        <w:t xml:space="preserve">    assert "write_file" not in names  #D</w:t>
      </w:r>
    </w:p>
    <w:p w14:paraId="40978767" w14:textId="77777777" w:rsidR="00540528" w:rsidRDefault="00540528" w:rsidP="00540528">
      <w:pPr>
        <w:pStyle w:val="Code"/>
        <w:rPr>
          <w:lang w:val="en-IN"/>
        </w:rPr>
      </w:pPr>
    </w:p>
    <w:p w14:paraId="74CEC58B" w14:textId="468EEC0A" w:rsidR="00540528" w:rsidRDefault="00540528" w:rsidP="00540528">
      <w:pPr>
        <w:pStyle w:val="CodeAnnotation"/>
        <w:rPr>
          <w:noProof/>
          <w:snapToGrid w:val="0"/>
        </w:rPr>
      </w:pPr>
      <w:r w:rsidRPr="00540528">
        <w:rPr>
          <w:noProof/>
          <w:snapToGrid w:val="0"/>
        </w:rPr>
        <w:t>#A Yield the single native MCP endpoint ending in /mcp.</w:t>
      </w:r>
      <w:r w:rsidRPr="00540528">
        <w:rPr>
          <w:noProof/>
          <w:snapToGrid w:val="0"/>
        </w:rPr>
        <w:br/>
        <w:t>#B Stop the local HTTP process after the smoke test.</w:t>
      </w:r>
      <w:r w:rsidRPr="00540528">
        <w:rPr>
          <w:noProof/>
          <w:snapToGrid w:val="0"/>
        </w:rPr>
        <w:br/>
        <w:t>#C Initialize through the SDK Streamable HTTP client and list tools through the real HTTP endpoint.</w:t>
      </w:r>
      <w:r w:rsidRPr="00540528">
        <w:rPr>
          <w:noProof/>
          <w:snapToGrid w:val="0"/>
        </w:rPr>
        <w:br/>
        <w:t>#D Verify the same read-only tool-surface policy over Streamable HTTP.</w:t>
      </w:r>
    </w:p>
    <w:p w14:paraId="1A2DC5DB" w14:textId="77777777" w:rsidR="00540528" w:rsidRDefault="00540528" w:rsidP="00540528">
      <w:pPr>
        <w:pStyle w:val="CodeAnnotation"/>
        <w:rPr>
          <w:noProof/>
          <w:snapToGrid w:val="0"/>
        </w:rPr>
      </w:pPr>
    </w:p>
    <w:p w14:paraId="7C6A3CF3" w14:textId="77777777" w:rsidR="00FA57A4" w:rsidRDefault="00FA57A4" w:rsidP="00FA57A4">
      <w:pPr>
        <w:pStyle w:val="Body1"/>
        <w:rPr>
          <w:noProof/>
          <w:snapToGrid w:val="0"/>
          <w:lang w:val="en-IN"/>
        </w:rPr>
      </w:pPr>
      <w:r w:rsidRPr="00FA57A4">
        <w:rPr>
          <w:noProof/>
          <w:snapToGrid w:val="0"/>
          <w:lang w:val="en-IN"/>
        </w:rPr>
        <w:t>These tests target the native Chapter 4 HTTP runtime. They do not use the Chapter 3 teaching bridge, and they do not call per-tool REST routes. Streamable HTTP is still MCP; the test communicates with a single </w:t>
      </w:r>
      <w:r w:rsidRPr="00FA57A4">
        <w:rPr>
          <w:rStyle w:val="CodeinText"/>
        </w:rPr>
        <w:t>/mcp</w:t>
      </w:r>
      <w:r w:rsidRPr="00FA57A4">
        <w:rPr>
          <w:noProof/>
          <w:snapToGrid w:val="0"/>
          <w:lang w:val="en-IN"/>
        </w:rPr>
        <w:t> endpoint rather than one HTTP route per tool.</w:t>
      </w:r>
    </w:p>
    <w:p w14:paraId="4CBBF47A" w14:textId="77777777" w:rsidR="00FA57A4" w:rsidRPr="00FA57A4" w:rsidRDefault="00FA57A4" w:rsidP="00FA57A4">
      <w:pPr>
        <w:pStyle w:val="Body"/>
        <w:rPr>
          <w:lang w:val="en-IN"/>
        </w:rPr>
      </w:pPr>
    </w:p>
    <w:p w14:paraId="12B12E51" w14:textId="77777777" w:rsidR="00FA57A4" w:rsidRDefault="00FA57A4" w:rsidP="00FA57A4">
      <w:pPr>
        <w:pStyle w:val="Body"/>
        <w:rPr>
          <w:noProof/>
          <w:snapToGrid w:val="0"/>
          <w:lang w:val="en-IN"/>
        </w:rPr>
      </w:pPr>
      <w:r w:rsidRPr="00FA57A4">
        <w:rPr>
          <w:noProof/>
          <w:snapToGrid w:val="0"/>
          <w:lang w:val="en-IN"/>
        </w:rPr>
        <w:lastRenderedPageBreak/>
        <w:t xml:space="preserve">The full HTTP smoke file also checks implemented negative behavior. It sends a non-local Origin header and expects the local </w:t>
      </w:r>
      <w:r w:rsidRPr="00FA57A4">
        <w:rPr>
          <w:rStyle w:val="CodeinText"/>
        </w:rPr>
        <w:t>Origin</w:t>
      </w:r>
      <w:r w:rsidRPr="00FA57A4">
        <w:rPr>
          <w:noProof/>
          <w:snapToGrid w:val="0"/>
          <w:lang w:val="en-IN"/>
        </w:rPr>
        <w:t xml:space="preserve"> guard to reject the request. It also sends malformed JSON and expects an HTTP error rather than a successful MCP result. Those checks belong in the repo because they are important runtime-boundary checks but do not need full printed listings.</w:t>
      </w:r>
    </w:p>
    <w:p w14:paraId="71DAA028" w14:textId="77777777" w:rsidR="00FA57A4" w:rsidRPr="00FA57A4" w:rsidRDefault="00FA57A4" w:rsidP="00FA57A4">
      <w:pPr>
        <w:pStyle w:val="Body"/>
        <w:rPr>
          <w:noProof/>
          <w:snapToGrid w:val="0"/>
          <w:lang w:val="en-IN"/>
        </w:rPr>
      </w:pPr>
    </w:p>
    <w:p w14:paraId="324A8C9A" w14:textId="6CDEBB95" w:rsidR="00FA57A4" w:rsidRDefault="00FA57A4" w:rsidP="00FA57A4">
      <w:pPr>
        <w:pStyle w:val="Body"/>
        <w:rPr>
          <w:noProof/>
          <w:snapToGrid w:val="0"/>
          <w:lang w:val="en-IN"/>
        </w:rPr>
      </w:pPr>
      <w:r w:rsidRPr="00FA57A4">
        <w:rPr>
          <w:noProof/>
          <w:snapToGrid w:val="0"/>
          <w:lang w:val="en-IN"/>
        </w:rPr>
        <w:t xml:space="preserve">Do not overstate this section. These tests are smoke tests, not a full Streamable HTTP conformance suite. </w:t>
      </w:r>
      <w:r w:rsidR="00105B25" w:rsidRPr="00105B25">
        <w:rPr>
          <w:noProof/>
          <w:snapToGrid w:val="0"/>
          <w:lang w:val="en-IN"/>
        </w:rPr>
        <w:t xml:space="preserve">In this chapter’s companion tests, the smoke coverage verifies process startup, the native </w:t>
      </w:r>
      <w:r w:rsidR="00105B25" w:rsidRPr="00105B25">
        <w:rPr>
          <w:rStyle w:val="CodeinText"/>
          <w:lang w:val="en-IN"/>
        </w:rPr>
        <w:t>/mcp</w:t>
      </w:r>
      <w:r w:rsidR="00105B25" w:rsidRPr="00105B25">
        <w:rPr>
          <w:noProof/>
          <w:snapToGrid w:val="0"/>
          <w:lang w:val="en-IN"/>
        </w:rPr>
        <w:t xml:space="preserve"> path, SDK initialization, tool listing, non-local </w:t>
      </w:r>
      <w:r w:rsidR="00105B25" w:rsidRPr="005007C2">
        <w:rPr>
          <w:rStyle w:val="CodeinText"/>
          <w:lang w:val="en-IN"/>
        </w:rPr>
        <w:t>Origin</w:t>
      </w:r>
      <w:r w:rsidR="00105B25" w:rsidRPr="00105B25">
        <w:rPr>
          <w:noProof/>
          <w:snapToGrid w:val="0"/>
          <w:lang w:val="en-IN"/>
        </w:rPr>
        <w:t xml:space="preserve"> rejection, and malformed JSON rejection</w:t>
      </w:r>
      <w:r w:rsidRPr="00FA57A4">
        <w:rPr>
          <w:noProof/>
          <w:snapToGrid w:val="0"/>
          <w:lang w:val="en-IN"/>
        </w:rPr>
        <w:t>. They do not yet claim explicit GET streaming behavior, stricter </w:t>
      </w:r>
      <w:r w:rsidRPr="00FA57A4">
        <w:rPr>
          <w:rStyle w:val="CodeinText"/>
        </w:rPr>
        <w:t>Accept</w:t>
      </w:r>
      <w:r w:rsidRPr="00FA57A4">
        <w:rPr>
          <w:noProof/>
          <w:snapToGrid w:val="0"/>
          <w:lang w:val="en-IN"/>
        </w:rPr>
        <w:t xml:space="preserve"> negotiation, initialized-notification status behavior, protocol-version follow-up behavior, or session-ID reuse. </w:t>
      </w:r>
      <w:r w:rsidR="00364F36" w:rsidRPr="00364F36">
        <w:rPr>
          <w:noProof/>
          <w:snapToGrid w:val="0"/>
          <w:lang w:val="en-IN"/>
        </w:rPr>
        <w:t>Those behaviours should be covered by focused tests before they are treated as verified server behaviour.</w:t>
      </w:r>
    </w:p>
    <w:p w14:paraId="1E7A5212" w14:textId="77777777" w:rsidR="00FA57A4" w:rsidRPr="00FA57A4" w:rsidRDefault="00FA57A4" w:rsidP="00FA57A4">
      <w:pPr>
        <w:pStyle w:val="Body"/>
        <w:rPr>
          <w:noProof/>
          <w:snapToGrid w:val="0"/>
          <w:lang w:val="en-IN"/>
        </w:rPr>
      </w:pPr>
    </w:p>
    <w:p w14:paraId="7100CC1B" w14:textId="77777777" w:rsidR="00FA57A4" w:rsidRDefault="00FA57A4" w:rsidP="00FA57A4">
      <w:pPr>
        <w:pStyle w:val="Body"/>
        <w:rPr>
          <w:noProof/>
          <w:snapToGrid w:val="0"/>
          <w:lang w:val="en-IN"/>
        </w:rPr>
      </w:pPr>
      <w:r w:rsidRPr="00FA57A4">
        <w:rPr>
          <w:noProof/>
          <w:snapToGrid w:val="0"/>
          <w:lang w:val="en-IN"/>
        </w:rPr>
        <w:t>Run the runtime smoke tests from the project root.</w:t>
      </w:r>
    </w:p>
    <w:p w14:paraId="18D26307" w14:textId="77777777" w:rsidR="00FA57A4" w:rsidRPr="00FA57A4" w:rsidRDefault="00FA57A4" w:rsidP="00FA57A4">
      <w:pPr>
        <w:pStyle w:val="Body"/>
        <w:rPr>
          <w:noProof/>
          <w:snapToGrid w:val="0"/>
          <w:lang w:val="en-IN"/>
        </w:rPr>
      </w:pPr>
    </w:p>
    <w:p w14:paraId="6203E897" w14:textId="77777777" w:rsidR="00FA57A4" w:rsidRPr="00FA57A4" w:rsidRDefault="00FA57A4" w:rsidP="00FA57A4">
      <w:pPr>
        <w:pStyle w:val="Code"/>
        <w:ind w:left="0"/>
        <w:rPr>
          <w:b/>
          <w:bCs/>
          <w:lang w:val="en-IN"/>
        </w:rPr>
      </w:pPr>
      <w:r w:rsidRPr="00FA57A4">
        <w:rPr>
          <w:b/>
          <w:bCs/>
          <w:lang w:val="en-IN"/>
        </w:rPr>
        <w:t>Bash and PowerShell:</w:t>
      </w:r>
    </w:p>
    <w:p w14:paraId="2748E730" w14:textId="77777777" w:rsidR="00FA57A4" w:rsidRDefault="00FA57A4" w:rsidP="00FA57A4">
      <w:pPr>
        <w:pStyle w:val="Code"/>
        <w:rPr>
          <w:lang w:val="en-IN"/>
        </w:rPr>
      </w:pPr>
    </w:p>
    <w:p w14:paraId="4AFEE3D0" w14:textId="5A2DBA17" w:rsidR="00FA57A4" w:rsidRPr="00FA57A4" w:rsidRDefault="00FA57A4" w:rsidP="00FA57A4">
      <w:pPr>
        <w:pStyle w:val="Code"/>
        <w:rPr>
          <w:lang w:val="en-IN"/>
        </w:rPr>
      </w:pPr>
      <w:r w:rsidRPr="00FA57A4">
        <w:rPr>
          <w:lang w:val="en-IN"/>
        </w:rPr>
        <w:t>python -m pytest tests/test_stdio_smoke.py tests/test_http_smoke.py</w:t>
      </w:r>
    </w:p>
    <w:p w14:paraId="55340DDD" w14:textId="77777777" w:rsidR="00FA57A4" w:rsidRDefault="00FA57A4" w:rsidP="00FA57A4">
      <w:pPr>
        <w:pStyle w:val="Code"/>
        <w:rPr>
          <w:lang w:val="en-IN"/>
        </w:rPr>
      </w:pPr>
    </w:p>
    <w:p w14:paraId="563D912D" w14:textId="59B309EF" w:rsidR="00776ADF" w:rsidRPr="00FA57A4" w:rsidRDefault="00FA57A4" w:rsidP="00FA57A4">
      <w:pPr>
        <w:pStyle w:val="Body1"/>
        <w:rPr>
          <w:noProof/>
          <w:snapToGrid w:val="0"/>
          <w:lang w:val="en-IN"/>
        </w:rPr>
      </w:pPr>
      <w:r w:rsidRPr="00FA57A4">
        <w:rPr>
          <w:noProof/>
          <w:snapToGrid w:val="0"/>
          <w:lang w:val="en-IN"/>
        </w:rPr>
        <w:t>After these tests pass, the chapter has crossed the runtime boundary without involving Inspector or a host. The lower-level tests still prove result shapes, filesystem policy, capability gating, and controlled failures. The smoke tests prove that the Chapter 4 stdio and Streamable HTTP entry points can run as real processes and answer through their intended MCP transport paths. The next section can now move outward to Inspector and host acceptance checks.</w:t>
      </w:r>
    </w:p>
    <w:p w14:paraId="59B2516E" w14:textId="77777777" w:rsidR="00776ADF" w:rsidRPr="00776ADF" w:rsidRDefault="00776ADF" w:rsidP="00776ADF">
      <w:pPr>
        <w:pStyle w:val="CodeAnnotation"/>
        <w:rPr>
          <w:lang w:val="en-IN"/>
        </w:rPr>
      </w:pPr>
    </w:p>
    <w:p w14:paraId="466A6144" w14:textId="3F68E965" w:rsidR="00776ADF" w:rsidRDefault="00776ADF" w:rsidP="00776ADF">
      <w:pPr>
        <w:pStyle w:val="Head1"/>
      </w:pPr>
      <w:r w:rsidRPr="00776ADF">
        <w:t>Inspector and host acceptance checks</w:t>
      </w:r>
    </w:p>
    <w:p w14:paraId="1D687FF1" w14:textId="77777777" w:rsidR="00C1622A" w:rsidRPr="00C1622A" w:rsidRDefault="00C1622A" w:rsidP="00C1622A">
      <w:pPr>
        <w:pStyle w:val="ListParagraph"/>
        <w:widowControl w:val="0"/>
        <w:numPr>
          <w:ilvl w:val="0"/>
          <w:numId w:val="6"/>
        </w:numPr>
        <w:spacing w:line="480" w:lineRule="atLeast"/>
        <w:contextualSpacing w:val="0"/>
        <w:jc w:val="right"/>
        <w:rPr>
          <w:rFonts w:ascii="Arial" w:hAnsi="Arial"/>
          <w:b/>
          <w:i/>
          <w:vanish/>
          <w:color w:val="960000"/>
          <w:spacing w:val="20"/>
          <w:sz w:val="96"/>
        </w:rPr>
      </w:pPr>
    </w:p>
    <w:p w14:paraId="3B3F23F4" w14:textId="77777777" w:rsidR="00C1622A" w:rsidRPr="00C1622A" w:rsidRDefault="00C1622A" w:rsidP="00C1622A">
      <w:pPr>
        <w:pStyle w:val="ListParagraph"/>
        <w:widowControl w:val="0"/>
        <w:numPr>
          <w:ilvl w:val="0"/>
          <w:numId w:val="6"/>
        </w:numPr>
        <w:spacing w:line="480" w:lineRule="atLeast"/>
        <w:contextualSpacing w:val="0"/>
        <w:jc w:val="right"/>
        <w:rPr>
          <w:rFonts w:ascii="Arial" w:hAnsi="Arial"/>
          <w:b/>
          <w:i/>
          <w:vanish/>
          <w:color w:val="960000"/>
          <w:spacing w:val="20"/>
          <w:sz w:val="96"/>
        </w:rPr>
      </w:pPr>
    </w:p>
    <w:p w14:paraId="0F5DC730" w14:textId="77777777" w:rsidR="00C1622A" w:rsidRPr="00C1622A" w:rsidRDefault="00C1622A" w:rsidP="00C1622A">
      <w:pPr>
        <w:pStyle w:val="ListParagraph"/>
        <w:widowControl w:val="0"/>
        <w:numPr>
          <w:ilvl w:val="0"/>
          <w:numId w:val="6"/>
        </w:numPr>
        <w:spacing w:line="480" w:lineRule="atLeast"/>
        <w:contextualSpacing w:val="0"/>
        <w:jc w:val="right"/>
        <w:rPr>
          <w:rFonts w:ascii="Arial" w:hAnsi="Arial"/>
          <w:b/>
          <w:i/>
          <w:vanish/>
          <w:color w:val="960000"/>
          <w:spacing w:val="20"/>
          <w:sz w:val="96"/>
        </w:rPr>
      </w:pPr>
    </w:p>
    <w:p w14:paraId="2BAE39F6" w14:textId="77777777" w:rsidR="00C1622A" w:rsidRPr="00C1622A" w:rsidRDefault="00C1622A" w:rsidP="00C1622A">
      <w:pPr>
        <w:pStyle w:val="ListParagraph"/>
        <w:widowControl w:val="0"/>
        <w:numPr>
          <w:ilvl w:val="0"/>
          <w:numId w:val="6"/>
        </w:numPr>
        <w:spacing w:line="480" w:lineRule="atLeast"/>
        <w:contextualSpacing w:val="0"/>
        <w:jc w:val="right"/>
        <w:rPr>
          <w:rFonts w:ascii="Arial" w:hAnsi="Arial"/>
          <w:b/>
          <w:i/>
          <w:vanish/>
          <w:color w:val="960000"/>
          <w:spacing w:val="20"/>
          <w:sz w:val="96"/>
        </w:rPr>
      </w:pPr>
    </w:p>
    <w:p w14:paraId="09F45415" w14:textId="77777777" w:rsidR="00C1622A" w:rsidRPr="00C1622A" w:rsidRDefault="00C1622A" w:rsidP="00C1622A">
      <w:pPr>
        <w:pStyle w:val="ListParagraph"/>
        <w:keepNext/>
        <w:widowControl w:val="0"/>
        <w:numPr>
          <w:ilvl w:val="1"/>
          <w:numId w:val="6"/>
        </w:numPr>
        <w:tabs>
          <w:tab w:val="left" w:pos="720"/>
        </w:tabs>
        <w:spacing w:before="160" w:after="40"/>
        <w:contextualSpacing w:val="0"/>
        <w:outlineLvl w:val="0"/>
        <w:rPr>
          <w:rFonts w:ascii="Arial" w:hAnsi="Arial"/>
          <w:b/>
          <w:i/>
          <w:vanish/>
          <w:color w:val="960000"/>
          <w:sz w:val="24"/>
        </w:rPr>
      </w:pPr>
    </w:p>
    <w:p w14:paraId="29CB7C02" w14:textId="77777777" w:rsidR="00C1622A" w:rsidRPr="00C1622A" w:rsidRDefault="00C1622A" w:rsidP="00C1622A">
      <w:pPr>
        <w:pStyle w:val="ListParagraph"/>
        <w:keepNext/>
        <w:widowControl w:val="0"/>
        <w:numPr>
          <w:ilvl w:val="1"/>
          <w:numId w:val="6"/>
        </w:numPr>
        <w:tabs>
          <w:tab w:val="left" w:pos="720"/>
        </w:tabs>
        <w:spacing w:before="160" w:after="40"/>
        <w:contextualSpacing w:val="0"/>
        <w:outlineLvl w:val="0"/>
        <w:rPr>
          <w:rFonts w:ascii="Arial" w:hAnsi="Arial"/>
          <w:b/>
          <w:i/>
          <w:vanish/>
          <w:color w:val="960000"/>
          <w:sz w:val="24"/>
        </w:rPr>
      </w:pPr>
    </w:p>
    <w:p w14:paraId="6DC7656B" w14:textId="77777777" w:rsidR="00C1622A" w:rsidRPr="00C1622A" w:rsidRDefault="00C1622A" w:rsidP="00C1622A">
      <w:pPr>
        <w:pStyle w:val="ListParagraph"/>
        <w:keepNext/>
        <w:widowControl w:val="0"/>
        <w:numPr>
          <w:ilvl w:val="1"/>
          <w:numId w:val="6"/>
        </w:numPr>
        <w:tabs>
          <w:tab w:val="left" w:pos="720"/>
        </w:tabs>
        <w:spacing w:before="160" w:after="40"/>
        <w:contextualSpacing w:val="0"/>
        <w:outlineLvl w:val="0"/>
        <w:rPr>
          <w:rFonts w:ascii="Arial" w:hAnsi="Arial"/>
          <w:b/>
          <w:i/>
          <w:vanish/>
          <w:color w:val="960000"/>
          <w:sz w:val="24"/>
        </w:rPr>
      </w:pPr>
    </w:p>
    <w:p w14:paraId="069B3672" w14:textId="77777777" w:rsidR="00C1622A" w:rsidRPr="00C1622A" w:rsidRDefault="00C1622A" w:rsidP="00C1622A">
      <w:pPr>
        <w:pStyle w:val="ListParagraph"/>
        <w:keepNext/>
        <w:widowControl w:val="0"/>
        <w:numPr>
          <w:ilvl w:val="1"/>
          <w:numId w:val="6"/>
        </w:numPr>
        <w:tabs>
          <w:tab w:val="left" w:pos="720"/>
        </w:tabs>
        <w:spacing w:before="160" w:after="40"/>
        <w:contextualSpacing w:val="0"/>
        <w:outlineLvl w:val="0"/>
        <w:rPr>
          <w:rFonts w:ascii="Arial" w:hAnsi="Arial"/>
          <w:b/>
          <w:i/>
          <w:vanish/>
          <w:color w:val="960000"/>
          <w:sz w:val="24"/>
        </w:rPr>
      </w:pPr>
    </w:p>
    <w:p w14:paraId="1FA2026F" w14:textId="77777777" w:rsidR="00726126" w:rsidRDefault="00726126" w:rsidP="00726126">
      <w:pPr>
        <w:pStyle w:val="Body1"/>
        <w:rPr>
          <w:lang w:val="en-IN"/>
        </w:rPr>
      </w:pPr>
      <w:r w:rsidRPr="00726126">
        <w:rPr>
          <w:lang w:val="en-IN"/>
        </w:rPr>
        <w:t>The automated tests are the proof layer. Inspector and host applications are acceptance layers, not proof-layer tests. They confirm that the already-tested server can be discovered and exercised through real MCP clients. They should not be the first place you debug result-shape, lifecycle, resource, prompt, or policy failures.</w:t>
      </w:r>
    </w:p>
    <w:p w14:paraId="12946E48" w14:textId="77777777" w:rsidR="00726126" w:rsidRPr="00726126" w:rsidRDefault="00726126" w:rsidP="00726126">
      <w:pPr>
        <w:pStyle w:val="Body"/>
        <w:rPr>
          <w:lang w:val="en-IN"/>
        </w:rPr>
      </w:pPr>
    </w:p>
    <w:p w14:paraId="25441725" w14:textId="77777777" w:rsidR="00726126" w:rsidRDefault="00726126" w:rsidP="00726126">
      <w:pPr>
        <w:pStyle w:val="Body"/>
        <w:rPr>
          <w:lang w:val="en-IN"/>
        </w:rPr>
      </w:pPr>
      <w:r w:rsidRPr="00726126">
        <w:rPr>
          <w:lang w:val="en-IN"/>
        </w:rPr>
        <w:t xml:space="preserve">The acceptance pattern for this chapter is intentionally small: connect, list the public surface, run one representative operation, inspect one controlled failure, and stop. The goal is not to create a host tutorial. The goal is to confirm that the same server verified by </w:t>
      </w:r>
      <w:r w:rsidRPr="00726126">
        <w:rPr>
          <w:rStyle w:val="CodeinText"/>
          <w:lang w:val="en-IN"/>
        </w:rPr>
        <w:t>pytest</w:t>
      </w:r>
      <w:r w:rsidRPr="00726126">
        <w:rPr>
          <w:lang w:val="en-IN"/>
        </w:rPr>
        <w:t xml:space="preserve"> is visible and callable through real MCP clients.</w:t>
      </w:r>
    </w:p>
    <w:p w14:paraId="3D7A026E" w14:textId="77777777" w:rsidR="00726126" w:rsidRPr="00726126" w:rsidRDefault="00726126" w:rsidP="00726126">
      <w:pPr>
        <w:pStyle w:val="Body"/>
        <w:rPr>
          <w:lang w:val="en-IN"/>
        </w:rPr>
      </w:pPr>
    </w:p>
    <w:p w14:paraId="4038B079" w14:textId="77777777" w:rsidR="00726126" w:rsidRPr="00726126" w:rsidRDefault="00726126" w:rsidP="00726126">
      <w:pPr>
        <w:pStyle w:val="Body"/>
        <w:rPr>
          <w:lang w:val="en-IN"/>
        </w:rPr>
      </w:pPr>
      <w:r w:rsidRPr="00726126">
        <w:rPr>
          <w:lang w:val="en-IN"/>
        </w:rPr>
        <w:t>Start with the automated suite.</w:t>
      </w:r>
    </w:p>
    <w:p w14:paraId="5D39D784" w14:textId="77777777" w:rsidR="00726126" w:rsidRDefault="00726126" w:rsidP="00726126">
      <w:pPr>
        <w:pStyle w:val="Body"/>
        <w:ind w:left="270" w:firstLine="0"/>
        <w:rPr>
          <w:lang w:val="en-IN"/>
        </w:rPr>
      </w:pPr>
    </w:p>
    <w:p w14:paraId="59D6D71D" w14:textId="34D7FE0C" w:rsidR="00726126" w:rsidRPr="00726126" w:rsidRDefault="00726126" w:rsidP="00726126">
      <w:pPr>
        <w:pStyle w:val="Code"/>
        <w:ind w:left="0"/>
        <w:rPr>
          <w:b/>
          <w:bCs/>
          <w:lang w:val="en-IN"/>
        </w:rPr>
      </w:pPr>
      <w:r w:rsidRPr="00726126">
        <w:rPr>
          <w:b/>
          <w:bCs/>
          <w:lang w:val="en-IN"/>
        </w:rPr>
        <w:t>Bash and PowerShell:</w:t>
      </w:r>
    </w:p>
    <w:p w14:paraId="624E346F" w14:textId="77777777" w:rsidR="00142F3B" w:rsidRDefault="00142F3B" w:rsidP="00142F3B">
      <w:pPr>
        <w:pStyle w:val="Body"/>
        <w:rPr>
          <w:rFonts w:ascii="Courier New" w:hAnsi="Courier New"/>
          <w:color w:val="auto"/>
          <w:sz w:val="18"/>
        </w:rPr>
      </w:pPr>
    </w:p>
    <w:p w14:paraId="7452FBB6" w14:textId="383B9EF7" w:rsidR="00142F3B" w:rsidRDefault="00142F3B" w:rsidP="00142F3B">
      <w:pPr>
        <w:pStyle w:val="Body"/>
        <w:rPr>
          <w:rFonts w:ascii="Courier New" w:hAnsi="Courier New"/>
          <w:color w:val="auto"/>
          <w:sz w:val="18"/>
        </w:rPr>
      </w:pPr>
      <w:r w:rsidRPr="00142F3B">
        <w:rPr>
          <w:rFonts w:ascii="Courier New" w:hAnsi="Courier New"/>
          <w:color w:val="auto"/>
          <w:sz w:val="18"/>
        </w:rPr>
        <w:t>python -m pytest</w:t>
      </w:r>
    </w:p>
    <w:p w14:paraId="0D88D699" w14:textId="77777777" w:rsidR="00142F3B" w:rsidRDefault="00142F3B" w:rsidP="00142F3B">
      <w:pPr>
        <w:pStyle w:val="Body"/>
        <w:rPr>
          <w:rFonts w:ascii="Courier New" w:hAnsi="Courier New"/>
          <w:color w:val="auto"/>
          <w:sz w:val="18"/>
        </w:rPr>
      </w:pPr>
    </w:p>
    <w:p w14:paraId="210C9A14" w14:textId="38CAF5A9" w:rsidR="003333FF" w:rsidRDefault="00726126" w:rsidP="003333FF">
      <w:pPr>
        <w:pStyle w:val="Body1"/>
      </w:pPr>
      <w:r w:rsidRPr="00726126">
        <w:t xml:space="preserve">Figure 5.3 shows a passing default </w:t>
      </w:r>
      <w:r w:rsidRPr="00726126">
        <w:rPr>
          <w:rStyle w:val="CodeinText"/>
        </w:rPr>
        <w:t>pytest</w:t>
      </w:r>
      <w:r w:rsidRPr="00726126">
        <w:t xml:space="preserve"> run. The live integration tests are skipped in that run, which is expected. Those tests require explicit opt-in environment variables and are not part of the default confidence path. Use </w:t>
      </w:r>
      <w:r w:rsidRPr="00726126">
        <w:rPr>
          <w:rStyle w:val="CodeinText"/>
        </w:rPr>
        <w:t>python -m pytest -rs</w:t>
      </w:r>
      <w:r w:rsidRPr="00726126">
        <w:t xml:space="preserve"> only when you want to inspect skip reasons during development; the chapter’s default command remains </w:t>
      </w:r>
      <w:r w:rsidRPr="00726126">
        <w:rPr>
          <w:rStyle w:val="CodeinText"/>
        </w:rPr>
        <w:t>python -m pytest</w:t>
      </w:r>
      <w:r w:rsidRPr="00726126">
        <w:t>.</w:t>
      </w:r>
    </w:p>
    <w:p w14:paraId="79B0DC79" w14:textId="77777777" w:rsidR="00726126" w:rsidRPr="00726126" w:rsidRDefault="00726126" w:rsidP="00726126">
      <w:pPr>
        <w:pStyle w:val="Body"/>
      </w:pPr>
    </w:p>
    <w:p w14:paraId="5926BD00" w14:textId="128B27A2" w:rsidR="00135741" w:rsidRDefault="00135741" w:rsidP="00135741">
      <w:pPr>
        <w:pStyle w:val="Figure"/>
      </w:pPr>
      <w:r w:rsidRPr="00135741">
        <w:rPr>
          <w:noProof/>
        </w:rPr>
        <w:drawing>
          <wp:inline distT="0" distB="0" distL="0" distR="0" wp14:anchorId="7F7C32F6" wp14:editId="7D6BE67F">
            <wp:extent cx="4800600" cy="1505597"/>
            <wp:effectExtent l="0" t="0" r="0" b="0"/>
            <wp:docPr id="2126439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439456" name=""/>
                    <pic:cNvPicPr/>
                  </pic:nvPicPr>
                  <pic:blipFill>
                    <a:blip r:embed="rId10"/>
                    <a:stretch>
                      <a:fillRect/>
                    </a:stretch>
                  </pic:blipFill>
                  <pic:spPr>
                    <a:xfrm>
                      <a:off x="0" y="0"/>
                      <a:ext cx="4806789" cy="1507538"/>
                    </a:xfrm>
                    <a:prstGeom prst="rect">
                      <a:avLst/>
                    </a:prstGeom>
                  </pic:spPr>
                </pic:pic>
              </a:graphicData>
            </a:graphic>
          </wp:inline>
        </w:drawing>
      </w:r>
    </w:p>
    <w:p w14:paraId="6870CD35" w14:textId="5172EFFA" w:rsidR="00142F3B" w:rsidRDefault="00135741" w:rsidP="00142F3B">
      <w:pPr>
        <w:pStyle w:val="FigureCaption"/>
      </w:pPr>
      <w:r w:rsidRPr="00135741">
        <w:t>Figure 5.3 Default pytest suite passing. The default run completes with 60 passed, 2 skipped. The two skipped tests are opt-in live integration checks, so the default suite remains credential-free, browser-free, network-free, and independent of Inspector, Claude Desktop, Cursor, or VS Code.</w:t>
      </w:r>
    </w:p>
    <w:p w14:paraId="1F55A12A" w14:textId="77777777" w:rsidR="00CC2D73" w:rsidRDefault="00CC2D73" w:rsidP="00CC2D73">
      <w:pPr>
        <w:pStyle w:val="Body1"/>
        <w:rPr>
          <w:lang w:val="en-IN"/>
        </w:rPr>
      </w:pPr>
      <w:r w:rsidRPr="00CC2D73">
        <w:rPr>
          <w:lang w:val="en-IN"/>
        </w:rPr>
        <w:t>MCP Inspector is the preferred manual debugging tool for this chapter. It is an interactive developer tool for testing and debugging MCP servers, and it can show tools, resources, prompts, notifications, and server responses. Use it only after the automated suite passes.</w:t>
      </w:r>
    </w:p>
    <w:p w14:paraId="60B84405" w14:textId="77777777" w:rsidR="00CC2D73" w:rsidRPr="00CC2D73" w:rsidRDefault="00CC2D73" w:rsidP="00CC2D73">
      <w:pPr>
        <w:pStyle w:val="Body"/>
        <w:rPr>
          <w:lang w:val="en-IN"/>
        </w:rPr>
      </w:pPr>
    </w:p>
    <w:p w14:paraId="3314816E" w14:textId="77777777" w:rsidR="00CC2D73" w:rsidRDefault="00CC2D73" w:rsidP="00CC2D73">
      <w:pPr>
        <w:pStyle w:val="Body"/>
        <w:rPr>
          <w:lang w:val="en-IN"/>
        </w:rPr>
      </w:pPr>
      <w:r w:rsidRPr="00CC2D73">
        <w:rPr>
          <w:lang w:val="en-IN"/>
        </w:rPr>
        <w:t xml:space="preserve">The examples below use PowerShell and assume the project virtual environment is </w:t>
      </w:r>
      <w:r w:rsidRPr="00CC2D73">
        <w:rPr>
          <w:rStyle w:val="CodeinText"/>
          <w:lang w:val="en-IN"/>
        </w:rPr>
        <w:t>.venv</w:t>
      </w:r>
      <w:r w:rsidRPr="00CC2D73">
        <w:rPr>
          <w:lang w:val="en-IN"/>
        </w:rPr>
        <w:t>. Create a small smoke workspace so the filesystem tools have a safe, predictable root.</w:t>
      </w:r>
    </w:p>
    <w:p w14:paraId="6679602B" w14:textId="77777777" w:rsidR="00CC2D73" w:rsidRPr="00CC2D73" w:rsidRDefault="00CC2D73" w:rsidP="00CC2D73">
      <w:pPr>
        <w:pStyle w:val="Body"/>
        <w:rPr>
          <w:lang w:val="en-IN"/>
        </w:rPr>
      </w:pPr>
    </w:p>
    <w:p w14:paraId="34B62324" w14:textId="77777777" w:rsidR="00CC2D73" w:rsidRPr="00CC2D73" w:rsidRDefault="00CC2D73" w:rsidP="00CC2D73">
      <w:pPr>
        <w:pStyle w:val="Code"/>
        <w:ind w:left="0"/>
        <w:rPr>
          <w:b/>
          <w:bCs/>
          <w:lang w:val="en-IN"/>
        </w:rPr>
      </w:pPr>
      <w:r w:rsidRPr="00CC2D73">
        <w:rPr>
          <w:b/>
          <w:bCs/>
          <w:lang w:val="en-IN"/>
        </w:rPr>
        <w:t>PowerShell:</w:t>
      </w:r>
    </w:p>
    <w:p w14:paraId="63B8D0E5" w14:textId="1C19A82E" w:rsidR="003333FF" w:rsidRDefault="003333FF" w:rsidP="003333FF">
      <w:pPr>
        <w:pStyle w:val="Body"/>
      </w:pPr>
    </w:p>
    <w:p w14:paraId="755B37D2" w14:textId="77777777" w:rsidR="007C10E0" w:rsidRPr="007C10E0" w:rsidRDefault="007C10E0" w:rsidP="007C10E0">
      <w:pPr>
        <w:pStyle w:val="Code"/>
        <w:rPr>
          <w:lang w:val="en-IN"/>
        </w:rPr>
      </w:pPr>
      <w:r w:rsidRPr="007C10E0">
        <w:rPr>
          <w:lang w:val="en-IN"/>
        </w:rPr>
        <w:t>New-Item -ItemType Directory -Force .mcp-smoke | Out-Null</w:t>
      </w:r>
    </w:p>
    <w:p w14:paraId="477960C2" w14:textId="77777777" w:rsidR="007C10E0" w:rsidRPr="007C10E0" w:rsidRDefault="007C10E0" w:rsidP="007C10E0">
      <w:pPr>
        <w:pStyle w:val="Code"/>
        <w:rPr>
          <w:lang w:val="en-IN"/>
        </w:rPr>
      </w:pPr>
      <w:r w:rsidRPr="007C10E0">
        <w:rPr>
          <w:lang w:val="en-IN"/>
        </w:rPr>
        <w:t>Set-Content -Path .mcp-smoke\readme.md -Value "# Project`nA sample project." -Encoding UTF8</w:t>
      </w:r>
    </w:p>
    <w:p w14:paraId="1681DADB" w14:textId="77777777" w:rsidR="007C10E0" w:rsidRPr="007C10E0" w:rsidRDefault="007C10E0" w:rsidP="007C10E0">
      <w:pPr>
        <w:pStyle w:val="Code"/>
        <w:rPr>
          <w:lang w:val="en-IN"/>
        </w:rPr>
      </w:pPr>
      <w:r w:rsidRPr="007C10E0">
        <w:rPr>
          <w:lang w:val="en-IN"/>
        </w:rPr>
        <w:t>$SmokeRoot = (Resolve-Path .mcp-smoke).Path</w:t>
      </w:r>
    </w:p>
    <w:p w14:paraId="0EB5B803" w14:textId="77777777" w:rsidR="007C10E0" w:rsidRPr="007C10E0" w:rsidRDefault="007C10E0" w:rsidP="007C10E0">
      <w:pPr>
        <w:pStyle w:val="Code"/>
        <w:rPr>
          <w:lang w:val="en-IN"/>
        </w:rPr>
      </w:pPr>
      <w:r w:rsidRPr="007C10E0">
        <w:rPr>
          <w:lang w:val="en-IN"/>
        </w:rPr>
        <w:t>$SmokeFile = (Resolve-Path .mcp-smoke\readme.md).Path</w:t>
      </w:r>
    </w:p>
    <w:p w14:paraId="6C610442" w14:textId="77777777" w:rsidR="007C10E0" w:rsidRPr="007C10E0" w:rsidRDefault="007C10E0" w:rsidP="007C10E0">
      <w:pPr>
        <w:pStyle w:val="Code"/>
        <w:rPr>
          <w:lang w:val="en-IN"/>
        </w:rPr>
      </w:pPr>
      <w:r w:rsidRPr="007C10E0">
        <w:rPr>
          <w:lang w:val="en-IN"/>
        </w:rPr>
        <w:t>$Python = (Resolve-Path .venv\Scripts\python.exe).Path</w:t>
      </w:r>
    </w:p>
    <w:p w14:paraId="5563967D" w14:textId="77777777" w:rsidR="003333FF" w:rsidRDefault="003333FF" w:rsidP="003333FF">
      <w:pPr>
        <w:pStyle w:val="Body1"/>
      </w:pPr>
    </w:p>
    <w:p w14:paraId="3255B584" w14:textId="61442887" w:rsidR="003333FF" w:rsidRPr="003333FF" w:rsidRDefault="007C10E0" w:rsidP="003333FF">
      <w:pPr>
        <w:pStyle w:val="Body1"/>
      </w:pPr>
      <w:r w:rsidRPr="007C10E0">
        <w:t>The smoke workspace keeps the acceptance check deterministic. </w:t>
      </w:r>
      <w:r w:rsidRPr="007C10E0">
        <w:rPr>
          <w:rStyle w:val="CodeinText"/>
        </w:rPr>
        <w:t>$SmokeRoot, $SmokeFile</w:t>
      </w:r>
      <w:r w:rsidRPr="007C10E0">
        <w:t>, and </w:t>
      </w:r>
      <w:r w:rsidRPr="007C10E0">
        <w:rPr>
          <w:rStyle w:val="CodeinText"/>
        </w:rPr>
        <w:t>$Python</w:t>
      </w:r>
      <w:r w:rsidRPr="007C10E0">
        <w:t> store absolute paths so the commands do not depend on the current working directory. Reuse these variables in the stdio and Streamable HTTP Inspector checks below instead of recreating the workspace.</w:t>
      </w:r>
    </w:p>
    <w:p w14:paraId="62CD5904" w14:textId="77777777" w:rsidR="00135741" w:rsidRPr="00135741" w:rsidRDefault="00135741" w:rsidP="00135741">
      <w:pPr>
        <w:pStyle w:val="Body"/>
      </w:pPr>
    </w:p>
    <w:p w14:paraId="4A7D5A45" w14:textId="77777777" w:rsidR="00142F3B" w:rsidRDefault="00142F3B" w:rsidP="003E11F2">
      <w:pPr>
        <w:pStyle w:val="Head3"/>
      </w:pPr>
      <w:r w:rsidRPr="00142F3B">
        <w:lastRenderedPageBreak/>
        <w:t>Inspector against stdio</w:t>
      </w:r>
    </w:p>
    <w:p w14:paraId="7C53EFE7" w14:textId="77777777" w:rsidR="00587D62" w:rsidRPr="00587D62" w:rsidRDefault="00587D62" w:rsidP="00587D62">
      <w:pPr>
        <w:pStyle w:val="Body1"/>
        <w:rPr>
          <w:lang w:val="en-IN"/>
        </w:rPr>
      </w:pPr>
      <w:r w:rsidRPr="00587D62">
        <w:rPr>
          <w:lang w:val="en-IN"/>
        </w:rPr>
        <w:t xml:space="preserve">The stdio acceptance path should use the same local entry point that host applications use. Reuse the smoke workspace created above. The </w:t>
      </w:r>
      <w:r w:rsidRPr="00587D62">
        <w:rPr>
          <w:rStyle w:val="CodeinText"/>
          <w:lang w:val="en-IN"/>
        </w:rPr>
        <w:t>FS_ALLOWED_DIRS</w:t>
      </w:r>
      <w:r w:rsidRPr="00587D62">
        <w:rPr>
          <w:lang w:val="en-IN"/>
        </w:rPr>
        <w:t xml:space="preserve"> value points the server at that temporary root, and </w:t>
      </w:r>
      <w:r w:rsidRPr="00587D62">
        <w:rPr>
          <w:rStyle w:val="CodeinText"/>
          <w:lang w:val="en-IN"/>
        </w:rPr>
        <w:t>READ_ONLY=true</w:t>
      </w:r>
      <w:r w:rsidRPr="00587D62">
        <w:rPr>
          <w:lang w:val="en-IN"/>
        </w:rPr>
        <w:t xml:space="preserve"> keeps the acceptance check non-destructive.</w:t>
      </w:r>
    </w:p>
    <w:p w14:paraId="0E54D1C3" w14:textId="77777777" w:rsidR="00587D62" w:rsidRDefault="00587D62" w:rsidP="00587D62">
      <w:pPr>
        <w:pStyle w:val="Body"/>
        <w:rPr>
          <w:lang w:val="en-IN"/>
        </w:rPr>
      </w:pPr>
    </w:p>
    <w:p w14:paraId="3B276E0D" w14:textId="52F14E47" w:rsidR="00587D62" w:rsidRPr="00587D62" w:rsidRDefault="00587D62" w:rsidP="00587D62">
      <w:pPr>
        <w:pStyle w:val="Body"/>
        <w:rPr>
          <w:lang w:val="en-IN"/>
        </w:rPr>
      </w:pPr>
      <w:r w:rsidRPr="00587D62">
        <w:rPr>
          <w:lang w:val="en-IN"/>
        </w:rPr>
        <w:t>Start Inspector with the Chapter 4 server and the same runtime environment used by the local stdio entry point.</w:t>
      </w:r>
    </w:p>
    <w:p w14:paraId="630FDA57" w14:textId="77777777" w:rsidR="00587D62" w:rsidRDefault="00587D62" w:rsidP="00BA71A1">
      <w:pPr>
        <w:pStyle w:val="Body1"/>
      </w:pPr>
    </w:p>
    <w:p w14:paraId="5C647921" w14:textId="77777777" w:rsidR="00587D62" w:rsidRDefault="00587D62" w:rsidP="00587D62">
      <w:pPr>
        <w:pStyle w:val="Code"/>
        <w:ind w:left="0"/>
        <w:rPr>
          <w:b/>
          <w:bCs/>
          <w:lang w:val="en-IN"/>
        </w:rPr>
      </w:pPr>
      <w:r w:rsidRPr="00587D62">
        <w:rPr>
          <w:b/>
          <w:bCs/>
          <w:lang w:val="en-IN"/>
        </w:rPr>
        <w:t>PowerShell:</w:t>
      </w:r>
    </w:p>
    <w:p w14:paraId="7A632DBD" w14:textId="77777777" w:rsidR="00587D62" w:rsidRPr="00587D62" w:rsidRDefault="00587D62" w:rsidP="00587D62">
      <w:pPr>
        <w:pStyle w:val="Code"/>
        <w:ind w:left="0"/>
        <w:rPr>
          <w:b/>
          <w:bCs/>
          <w:lang w:val="en-IN"/>
        </w:rPr>
      </w:pPr>
    </w:p>
    <w:p w14:paraId="1587C0FB" w14:textId="77777777" w:rsidR="00587D62" w:rsidRPr="00587D62" w:rsidRDefault="00587D62" w:rsidP="00587D62">
      <w:pPr>
        <w:pStyle w:val="Code"/>
        <w:rPr>
          <w:lang w:val="en-IN"/>
        </w:rPr>
      </w:pPr>
      <w:r w:rsidRPr="00587D62">
        <w:rPr>
          <w:lang w:val="en-IN"/>
        </w:rPr>
        <w:t>npx -y @modelcontextprotocol/inspector `</w:t>
      </w:r>
    </w:p>
    <w:p w14:paraId="1403166F" w14:textId="77777777" w:rsidR="00587D62" w:rsidRPr="00587D62" w:rsidRDefault="00587D62" w:rsidP="00587D62">
      <w:pPr>
        <w:pStyle w:val="Code"/>
        <w:rPr>
          <w:lang w:val="en-IN"/>
        </w:rPr>
      </w:pPr>
      <w:r w:rsidRPr="00587D62">
        <w:rPr>
          <w:lang w:val="en-IN"/>
        </w:rPr>
        <w:t xml:space="preserve">  -e "FS_ALLOWED_DIRS=$SmokeRoot" `</w:t>
      </w:r>
    </w:p>
    <w:p w14:paraId="55804B1B" w14:textId="77777777" w:rsidR="00587D62" w:rsidRPr="00587D62" w:rsidRDefault="00587D62" w:rsidP="00587D62">
      <w:pPr>
        <w:pStyle w:val="Code"/>
        <w:rPr>
          <w:lang w:val="en-IN"/>
        </w:rPr>
      </w:pPr>
      <w:r w:rsidRPr="00587D62">
        <w:rPr>
          <w:lang w:val="en-IN"/>
        </w:rPr>
        <w:t xml:space="preserve">  -e "READ_ONLY=true" `</w:t>
      </w:r>
    </w:p>
    <w:p w14:paraId="35CE4026" w14:textId="77777777" w:rsidR="00587D62" w:rsidRPr="00587D62" w:rsidRDefault="00587D62" w:rsidP="00587D62">
      <w:pPr>
        <w:pStyle w:val="Code"/>
        <w:rPr>
          <w:lang w:val="en-IN"/>
        </w:rPr>
      </w:pPr>
      <w:r w:rsidRPr="00587D62">
        <w:rPr>
          <w:lang w:val="en-IN"/>
        </w:rPr>
        <w:t xml:space="preserve">  -e "ENABLE_GITHUB=false" `</w:t>
      </w:r>
    </w:p>
    <w:p w14:paraId="447FB684" w14:textId="77777777" w:rsidR="00587D62" w:rsidRPr="00587D62" w:rsidRDefault="00587D62" w:rsidP="00587D62">
      <w:pPr>
        <w:pStyle w:val="Code"/>
        <w:rPr>
          <w:lang w:val="en-IN"/>
        </w:rPr>
      </w:pPr>
      <w:r w:rsidRPr="00587D62">
        <w:rPr>
          <w:lang w:val="en-IN"/>
        </w:rPr>
        <w:t xml:space="preserve">  -e "ENABLE_BROWSER=false" `</w:t>
      </w:r>
    </w:p>
    <w:p w14:paraId="7289AF15" w14:textId="77777777" w:rsidR="00587D62" w:rsidRPr="00587D62" w:rsidRDefault="00587D62" w:rsidP="00587D62">
      <w:pPr>
        <w:pStyle w:val="Code"/>
        <w:rPr>
          <w:lang w:val="en-IN"/>
        </w:rPr>
      </w:pPr>
      <w:r w:rsidRPr="00587D62">
        <w:rPr>
          <w:lang w:val="en-IN"/>
        </w:rPr>
        <w:t xml:space="preserve">  -- "$Python" -m build_an_mcp_server.server</w:t>
      </w:r>
    </w:p>
    <w:p w14:paraId="6D731E62" w14:textId="77777777" w:rsidR="00587D62" w:rsidRDefault="00587D62" w:rsidP="00587D62">
      <w:pPr>
        <w:pStyle w:val="Code"/>
      </w:pPr>
    </w:p>
    <w:p w14:paraId="0404BB59" w14:textId="49DEAC3D" w:rsidR="007A6672" w:rsidRPr="007A6672" w:rsidRDefault="007A6672" w:rsidP="00D8149D">
      <w:pPr>
        <w:pStyle w:val="Code"/>
      </w:pPr>
    </w:p>
    <w:p w14:paraId="3015D9BF" w14:textId="77777777" w:rsidR="00587D62" w:rsidRPr="00587D62" w:rsidRDefault="00587D62" w:rsidP="00587D62">
      <w:pPr>
        <w:pStyle w:val="Body1"/>
        <w:rPr>
          <w:lang w:val="en-IN"/>
        </w:rPr>
      </w:pPr>
      <w:r w:rsidRPr="00587D62">
        <w:rPr>
          <w:lang w:val="en-IN"/>
        </w:rPr>
        <w:t xml:space="preserve">This command launches MCP Inspector and starts the Chapter 4 server through stdio. The </w:t>
      </w:r>
      <w:r w:rsidRPr="003C2540">
        <w:rPr>
          <w:rStyle w:val="CodeinText"/>
        </w:rPr>
        <w:t>-e</w:t>
      </w:r>
      <w:r w:rsidRPr="00587D62">
        <w:rPr>
          <w:lang w:val="en-IN"/>
        </w:rPr>
        <w:t xml:space="preserve"> flags pass environment variables to the server process. </w:t>
      </w:r>
      <w:r w:rsidRPr="003C2540">
        <w:rPr>
          <w:rStyle w:val="CodeinText"/>
        </w:rPr>
        <w:t>FS_ALLOWED_DIRS</w:t>
      </w:r>
      <w:r w:rsidRPr="00587D62">
        <w:rPr>
          <w:lang w:val="en-IN"/>
        </w:rPr>
        <w:t xml:space="preserve"> points the filesystem tools at the smoke workspace. </w:t>
      </w:r>
      <w:r w:rsidRPr="003C2540">
        <w:rPr>
          <w:rStyle w:val="CodeinText"/>
        </w:rPr>
        <w:t>READ_ONLY=true</w:t>
      </w:r>
      <w:r w:rsidRPr="00587D62">
        <w:rPr>
          <w:lang w:val="en-IN"/>
        </w:rPr>
        <w:t xml:space="preserve"> keeps the check non-destructive. </w:t>
      </w:r>
      <w:r w:rsidRPr="003C2540">
        <w:rPr>
          <w:rStyle w:val="CodeinText"/>
        </w:rPr>
        <w:t>ENABLE_GITHUB=false</w:t>
      </w:r>
      <w:r w:rsidRPr="00587D62">
        <w:rPr>
          <w:lang w:val="en-IN"/>
        </w:rPr>
        <w:t xml:space="preserve"> and </w:t>
      </w:r>
      <w:r w:rsidRPr="003C2540">
        <w:rPr>
          <w:rStyle w:val="CodeinText"/>
        </w:rPr>
        <w:t>ENABLE_BROWSER=false</w:t>
      </w:r>
      <w:r w:rsidRPr="00587D62">
        <w:rPr>
          <w:lang w:val="en-IN"/>
        </w:rPr>
        <w:t xml:space="preserve"> keep optional integrations out of this local acceptance path. The </w:t>
      </w:r>
      <w:r w:rsidRPr="003C2540">
        <w:rPr>
          <w:rStyle w:val="CodeinText"/>
        </w:rPr>
        <w:t>--</w:t>
      </w:r>
      <w:r w:rsidRPr="00587D62">
        <w:rPr>
          <w:lang w:val="en-IN"/>
        </w:rPr>
        <w:t xml:space="preserve"> separator tells Inspector that the remaining arguments are the server command, not Inspector flags.</w:t>
      </w:r>
    </w:p>
    <w:p w14:paraId="514F40E3" w14:textId="77777777" w:rsidR="00587D62" w:rsidRPr="00587D62" w:rsidRDefault="00587D62" w:rsidP="00587D62">
      <w:pPr>
        <w:pStyle w:val="Body"/>
        <w:rPr>
          <w:lang w:val="en-IN"/>
        </w:rPr>
      </w:pPr>
      <w:r w:rsidRPr="00587D62">
        <w:rPr>
          <w:lang w:val="en-IN"/>
        </w:rPr>
        <w:t xml:space="preserve">In the Inspector UI, perform the stdio acceptance check in this order. First, confirm that the server connects. Next, confirm that </w:t>
      </w:r>
      <w:r w:rsidRPr="003C2540">
        <w:rPr>
          <w:rStyle w:val="CodeinText"/>
        </w:rPr>
        <w:t>list_files</w:t>
      </w:r>
      <w:r w:rsidRPr="00587D62">
        <w:rPr>
          <w:lang w:val="en-IN"/>
        </w:rPr>
        <w:t xml:space="preserve"> and </w:t>
      </w:r>
      <w:r w:rsidRPr="003C2540">
        <w:rPr>
          <w:rStyle w:val="CodeinText"/>
        </w:rPr>
        <w:t>read_file</w:t>
      </w:r>
      <w:r w:rsidRPr="00587D62">
        <w:rPr>
          <w:lang w:val="en-IN"/>
        </w:rPr>
        <w:t xml:space="preserve"> are visible. Then select </w:t>
      </w:r>
      <w:r w:rsidRPr="003C2540">
        <w:rPr>
          <w:rStyle w:val="CodeinText"/>
        </w:rPr>
        <w:t>read_file</w:t>
      </w:r>
      <w:r w:rsidRPr="00587D62">
        <w:rPr>
          <w:lang w:val="en-IN"/>
        </w:rPr>
        <w:t xml:space="preserve">, paste the absolute path from </w:t>
      </w:r>
      <w:r w:rsidRPr="003C2540">
        <w:rPr>
          <w:rStyle w:val="CodeinText"/>
        </w:rPr>
        <w:t>$SmokeFile</w:t>
      </w:r>
      <w:r w:rsidRPr="00587D62">
        <w:rPr>
          <w:lang w:val="en-IN"/>
        </w:rPr>
        <w:t>, and run the tool. In JSON, the Windows path must be escaped:</w:t>
      </w:r>
    </w:p>
    <w:p w14:paraId="67D2B082" w14:textId="77777777" w:rsidR="005968A5" w:rsidRDefault="005968A5" w:rsidP="005968A5">
      <w:pPr>
        <w:pStyle w:val="Body"/>
      </w:pPr>
    </w:p>
    <w:p w14:paraId="6F8C1981" w14:textId="77777777" w:rsidR="005968A5" w:rsidRPr="005968A5" w:rsidRDefault="005968A5" w:rsidP="005968A5">
      <w:pPr>
        <w:pStyle w:val="Code"/>
      </w:pPr>
      <w:r w:rsidRPr="005968A5">
        <w:t>{</w:t>
      </w:r>
    </w:p>
    <w:p w14:paraId="6CBB5A8E" w14:textId="1A14360F" w:rsidR="005968A5" w:rsidRPr="005968A5" w:rsidRDefault="005968A5" w:rsidP="005968A5">
      <w:pPr>
        <w:pStyle w:val="Code"/>
      </w:pPr>
      <w:r w:rsidRPr="005968A5">
        <w:t xml:space="preserve">  </w:t>
      </w:r>
      <w:r w:rsidR="00447741" w:rsidRPr="00447741">
        <w:t>"</w:t>
      </w:r>
      <w:r w:rsidR="004F21C1" w:rsidRPr="004F21C1">
        <w:t>path": "C:\\absolute\\path\\to\\.mcp-smoke\\readme.md</w:t>
      </w:r>
      <w:r w:rsidR="00447741" w:rsidRPr="00447741">
        <w:t>"</w:t>
      </w:r>
    </w:p>
    <w:p w14:paraId="27EFD37D" w14:textId="6A8DDA9E" w:rsidR="005968A5" w:rsidRDefault="005968A5" w:rsidP="005968A5">
      <w:pPr>
        <w:pStyle w:val="Code"/>
      </w:pPr>
      <w:r w:rsidRPr="005968A5">
        <w:t>}</w:t>
      </w:r>
    </w:p>
    <w:p w14:paraId="4DFA9342" w14:textId="77777777" w:rsidR="005968A5" w:rsidRDefault="005968A5" w:rsidP="005968A5">
      <w:pPr>
        <w:pStyle w:val="Body"/>
        <w:rPr>
          <w:rStyle w:val="CodeinText"/>
        </w:rPr>
      </w:pPr>
    </w:p>
    <w:p w14:paraId="2B3DDB44" w14:textId="77777777" w:rsidR="00A66E4F" w:rsidRPr="00A66E4F" w:rsidRDefault="00A66E4F" w:rsidP="00A66E4F">
      <w:pPr>
        <w:pStyle w:val="Body1"/>
        <w:rPr>
          <w:lang w:val="en-IN"/>
        </w:rPr>
      </w:pPr>
      <w:r w:rsidRPr="00A66E4F">
        <w:rPr>
          <w:lang w:val="en-IN"/>
        </w:rPr>
        <w:t xml:space="preserve">The result should show a successful tool call and structured content for the file. Then check Resources for </w:t>
      </w:r>
      <w:r w:rsidRPr="00A66E4F">
        <w:rPr>
          <w:rStyle w:val="CodeinText"/>
        </w:rPr>
        <w:t>filesystem://roots</w:t>
      </w:r>
      <w:r w:rsidRPr="00A66E4F">
        <w:rPr>
          <w:lang w:val="en-IN"/>
        </w:rPr>
        <w:t xml:space="preserve">, and check Prompts for </w:t>
      </w:r>
      <w:r w:rsidRPr="00A66E4F">
        <w:rPr>
          <w:rStyle w:val="CodeinText"/>
        </w:rPr>
        <w:t>review_file</w:t>
      </w:r>
      <w:r w:rsidRPr="00A66E4F">
        <w:rPr>
          <w:lang w:val="en-IN"/>
        </w:rPr>
        <w:t xml:space="preserve"> and </w:t>
      </w:r>
      <w:r w:rsidRPr="00A66E4F">
        <w:rPr>
          <w:rStyle w:val="CodeinText"/>
        </w:rPr>
        <w:t>inspect_directory</w:t>
      </w:r>
      <w:r w:rsidRPr="00A66E4F">
        <w:rPr>
          <w:lang w:val="en-IN"/>
        </w:rPr>
        <w:t xml:space="preserve">. Finally, run one controlled failure by calling </w:t>
      </w:r>
      <w:r w:rsidRPr="008D2FB2">
        <w:rPr>
          <w:rStyle w:val="CodeinText"/>
        </w:rPr>
        <w:t>read_file</w:t>
      </w:r>
      <w:r w:rsidRPr="00A66E4F">
        <w:rPr>
          <w:lang w:val="en-IN"/>
        </w:rPr>
        <w:t xml:space="preserve"> with a missing file inside the allowed root:</w:t>
      </w:r>
    </w:p>
    <w:p w14:paraId="5B0813BE" w14:textId="77777777" w:rsidR="005968A5" w:rsidRDefault="005968A5" w:rsidP="005968A5">
      <w:pPr>
        <w:pStyle w:val="Body"/>
      </w:pPr>
    </w:p>
    <w:p w14:paraId="32D07C98" w14:textId="77777777" w:rsidR="005968A5" w:rsidRDefault="005968A5" w:rsidP="005968A5">
      <w:pPr>
        <w:pStyle w:val="Code"/>
      </w:pPr>
      <w:r>
        <w:t>{</w:t>
      </w:r>
    </w:p>
    <w:p w14:paraId="0348A3FF" w14:textId="726EFA77" w:rsidR="005968A5" w:rsidRDefault="005968A5" w:rsidP="008D2FB2">
      <w:pPr>
        <w:pStyle w:val="Code"/>
      </w:pPr>
      <w:r>
        <w:t xml:space="preserve">  </w:t>
      </w:r>
      <w:r w:rsidR="00447741" w:rsidRPr="00447741">
        <w:t>"path": "</w:t>
      </w:r>
      <w:r w:rsidR="00B23A6C" w:rsidRPr="00A66E4F">
        <w:rPr>
          <w:lang w:val="en-IN"/>
        </w:rPr>
        <w:t>C:\\absolute\\path\\to\\.mcp-smoke\\missing.txt</w:t>
      </w:r>
      <w:r w:rsidR="00447741" w:rsidRPr="00447741">
        <w:t>"</w:t>
      </w:r>
    </w:p>
    <w:p w14:paraId="3B389CBD" w14:textId="14C819C6" w:rsidR="005968A5" w:rsidRDefault="005968A5" w:rsidP="005968A5">
      <w:pPr>
        <w:pStyle w:val="Code"/>
      </w:pPr>
      <w:r>
        <w:t>}</w:t>
      </w:r>
    </w:p>
    <w:p w14:paraId="7617835C" w14:textId="77777777" w:rsidR="005968A5" w:rsidRDefault="005968A5" w:rsidP="005968A5">
      <w:pPr>
        <w:pStyle w:val="Code"/>
      </w:pPr>
    </w:p>
    <w:p w14:paraId="0E7911D4" w14:textId="4AAC638D" w:rsidR="005968A5" w:rsidRDefault="00626D85" w:rsidP="00D8149D">
      <w:pPr>
        <w:pStyle w:val="Body1"/>
      </w:pPr>
      <w:r w:rsidRPr="00626D85">
        <w:t>The failure should appear as a tool-execution failure, not as a successful payload that merely contains error text. The exact Inspector layout can change across versions, so the acceptance criterion is behavior: connection, discovery, one successful tool call, one controlled failure, and visibility of the expected resource and prompts.</w:t>
      </w:r>
    </w:p>
    <w:p w14:paraId="18398BA7" w14:textId="77777777" w:rsidR="00626D85" w:rsidRPr="00626D85" w:rsidRDefault="00626D85" w:rsidP="00626D85">
      <w:pPr>
        <w:pStyle w:val="Body"/>
      </w:pPr>
    </w:p>
    <w:p w14:paraId="326A0E94" w14:textId="02D8F824" w:rsidR="00853693" w:rsidRPr="005968A5" w:rsidRDefault="00D14B15" w:rsidP="00853693">
      <w:pPr>
        <w:pStyle w:val="Figure"/>
      </w:pPr>
      <w:r w:rsidRPr="00D14B15">
        <w:rPr>
          <w:noProof/>
        </w:rPr>
        <w:drawing>
          <wp:inline distT="0" distB="0" distL="0" distR="0" wp14:anchorId="58B43C2B" wp14:editId="28C7E137">
            <wp:extent cx="4800600" cy="3046730"/>
            <wp:effectExtent l="0" t="0" r="0" b="1270"/>
            <wp:docPr id="1762807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807189" name=""/>
                    <pic:cNvPicPr/>
                  </pic:nvPicPr>
                  <pic:blipFill>
                    <a:blip r:embed="rId11"/>
                    <a:stretch>
                      <a:fillRect/>
                    </a:stretch>
                  </pic:blipFill>
                  <pic:spPr>
                    <a:xfrm>
                      <a:off x="0" y="0"/>
                      <a:ext cx="4800600" cy="3046730"/>
                    </a:xfrm>
                    <a:prstGeom prst="rect">
                      <a:avLst/>
                    </a:prstGeom>
                  </pic:spPr>
                </pic:pic>
              </a:graphicData>
            </a:graphic>
          </wp:inline>
        </w:drawing>
      </w:r>
    </w:p>
    <w:p w14:paraId="5832C317" w14:textId="30A5C117" w:rsidR="005968A5" w:rsidRPr="005968A5" w:rsidRDefault="00626D85" w:rsidP="00A805DD">
      <w:pPr>
        <w:pStyle w:val="FigureCaption"/>
      </w:pPr>
      <w:r w:rsidRPr="00626D85">
        <w:t>Figure 5.4 Inspector stdio tool call. Inspector has initialized the stdio server, listed tools, and called read_file against a file inside the configured .mcp-smoke root. The result shows a successful tool call with structured content, confirming that the already-tested Chapter 4 server is discoverable and callable through Inspector over stdio.</w:t>
      </w:r>
    </w:p>
    <w:p w14:paraId="5C0A7DFB" w14:textId="77777777" w:rsidR="00626D85" w:rsidRDefault="00626D85" w:rsidP="00626D85">
      <w:pPr>
        <w:pStyle w:val="Body1"/>
        <w:rPr>
          <w:noProof/>
          <w:snapToGrid w:val="0"/>
          <w:lang w:val="en-IN"/>
        </w:rPr>
      </w:pPr>
      <w:r w:rsidRPr="00626D85">
        <w:rPr>
          <w:noProof/>
          <w:snapToGrid w:val="0"/>
          <w:lang w:val="en-IN"/>
        </w:rPr>
        <w:t>For repeatable command-line acceptance, use Inspector CLI. Keep the full scripts/inspector-stdio.mcp.json file in the repository or appendix; the main chapter only needs the behavior-focused checks.</w:t>
      </w:r>
    </w:p>
    <w:p w14:paraId="0E733A71" w14:textId="77777777" w:rsidR="00626D85" w:rsidRPr="00626D85" w:rsidRDefault="00626D85" w:rsidP="00626D85">
      <w:pPr>
        <w:pStyle w:val="Body"/>
        <w:rPr>
          <w:lang w:val="en-IN"/>
        </w:rPr>
      </w:pPr>
    </w:p>
    <w:p w14:paraId="198FF754" w14:textId="77777777" w:rsidR="00626D85" w:rsidRPr="00626D85" w:rsidRDefault="00626D85" w:rsidP="00626D85">
      <w:pPr>
        <w:pStyle w:val="Body"/>
        <w:rPr>
          <w:noProof/>
          <w:snapToGrid w:val="0"/>
          <w:lang w:val="en-IN"/>
        </w:rPr>
      </w:pPr>
      <w:r w:rsidRPr="00626D85">
        <w:rPr>
          <w:noProof/>
          <w:snapToGrid w:val="0"/>
          <w:lang w:val="en-IN"/>
        </w:rPr>
        <w:t>List tools through Inspector CLI:</w:t>
      </w:r>
    </w:p>
    <w:p w14:paraId="05711C12" w14:textId="77777777" w:rsidR="00626D85" w:rsidRDefault="00626D85" w:rsidP="00626D85">
      <w:pPr>
        <w:pStyle w:val="Body1"/>
        <w:rPr>
          <w:noProof/>
          <w:snapToGrid w:val="0"/>
          <w:lang w:val="en-IN"/>
        </w:rPr>
      </w:pPr>
    </w:p>
    <w:p w14:paraId="43100FA2" w14:textId="1BC591A5" w:rsidR="00626D85" w:rsidRPr="00626D85" w:rsidRDefault="00626D85" w:rsidP="00626D85">
      <w:pPr>
        <w:pStyle w:val="Code"/>
        <w:ind w:left="0"/>
        <w:rPr>
          <w:b/>
          <w:bCs/>
          <w:lang w:val="en-IN"/>
        </w:rPr>
      </w:pPr>
      <w:r w:rsidRPr="00626D85">
        <w:rPr>
          <w:b/>
          <w:bCs/>
          <w:lang w:val="en-IN"/>
        </w:rPr>
        <w:t>PowerShell:</w:t>
      </w:r>
    </w:p>
    <w:p w14:paraId="48EB609A" w14:textId="77777777" w:rsidR="00626D85" w:rsidRPr="00626D85" w:rsidRDefault="00626D85" w:rsidP="00626D85">
      <w:pPr>
        <w:pStyle w:val="Code"/>
        <w:rPr>
          <w:lang w:val="en-IN"/>
        </w:rPr>
      </w:pPr>
      <w:r w:rsidRPr="00626D85">
        <w:rPr>
          <w:lang w:val="en-IN"/>
        </w:rPr>
        <w:t>npx -y @modelcontextprotocol/inspector `</w:t>
      </w:r>
    </w:p>
    <w:p w14:paraId="08E5C0C0" w14:textId="77777777" w:rsidR="00626D85" w:rsidRPr="00626D85" w:rsidRDefault="00626D85" w:rsidP="00626D85">
      <w:pPr>
        <w:pStyle w:val="Code"/>
        <w:rPr>
          <w:lang w:val="en-IN"/>
        </w:rPr>
      </w:pPr>
      <w:r w:rsidRPr="00626D85">
        <w:rPr>
          <w:lang w:val="en-IN"/>
        </w:rPr>
        <w:t xml:space="preserve">  --cli `</w:t>
      </w:r>
    </w:p>
    <w:p w14:paraId="71204031" w14:textId="77777777" w:rsidR="00626D85" w:rsidRPr="00626D85" w:rsidRDefault="00626D85" w:rsidP="00626D85">
      <w:pPr>
        <w:pStyle w:val="Code"/>
        <w:rPr>
          <w:lang w:val="en-IN"/>
        </w:rPr>
      </w:pPr>
      <w:r w:rsidRPr="00626D85">
        <w:rPr>
          <w:lang w:val="en-IN"/>
        </w:rPr>
        <w:t xml:space="preserve">  --config scripts/inspector-stdio.mcp.json `</w:t>
      </w:r>
    </w:p>
    <w:p w14:paraId="7D4B8BB6" w14:textId="77777777" w:rsidR="00626D85" w:rsidRPr="00626D85" w:rsidRDefault="00626D85" w:rsidP="00626D85">
      <w:pPr>
        <w:pStyle w:val="Code"/>
        <w:rPr>
          <w:lang w:val="en-IN"/>
        </w:rPr>
      </w:pPr>
      <w:r w:rsidRPr="00626D85">
        <w:rPr>
          <w:lang w:val="en-IN"/>
        </w:rPr>
        <w:t xml:space="preserve">  --server build-an-mcp-server `</w:t>
      </w:r>
    </w:p>
    <w:p w14:paraId="563BC552" w14:textId="77777777" w:rsidR="00626D85" w:rsidRPr="00626D85" w:rsidRDefault="00626D85" w:rsidP="00626D85">
      <w:pPr>
        <w:pStyle w:val="Code"/>
        <w:rPr>
          <w:lang w:val="en-IN"/>
        </w:rPr>
      </w:pPr>
      <w:r w:rsidRPr="00626D85">
        <w:rPr>
          <w:lang w:val="en-IN"/>
        </w:rPr>
        <w:t xml:space="preserve">  --method tools/list</w:t>
      </w:r>
    </w:p>
    <w:p w14:paraId="0C1EFAAA" w14:textId="77777777" w:rsidR="005968A5" w:rsidRDefault="005968A5" w:rsidP="00626D85">
      <w:pPr>
        <w:pStyle w:val="Code"/>
      </w:pPr>
    </w:p>
    <w:p w14:paraId="62476D1E" w14:textId="77777777" w:rsidR="00626D85" w:rsidRPr="00626D85" w:rsidRDefault="00626D85" w:rsidP="00626D85">
      <w:pPr>
        <w:pStyle w:val="Body1"/>
        <w:rPr>
          <w:noProof/>
          <w:snapToGrid w:val="0"/>
          <w:lang w:val="en-IN"/>
        </w:rPr>
      </w:pPr>
      <w:r w:rsidRPr="00626D85">
        <w:rPr>
          <w:noProof/>
          <w:snapToGrid w:val="0"/>
          <w:lang w:val="en-IN"/>
        </w:rPr>
        <w:t>Call one representative tool. Use the absolute path to the smoke file:</w:t>
      </w:r>
    </w:p>
    <w:p w14:paraId="5C1D770F" w14:textId="77777777" w:rsidR="00626D85" w:rsidRDefault="00626D85" w:rsidP="00626D85">
      <w:pPr>
        <w:pStyle w:val="Code"/>
        <w:rPr>
          <w:lang w:val="en-IN"/>
        </w:rPr>
      </w:pPr>
    </w:p>
    <w:p w14:paraId="6931F69B" w14:textId="523526C7" w:rsidR="00626D85" w:rsidRPr="00626D85" w:rsidRDefault="00626D85" w:rsidP="00626D85">
      <w:pPr>
        <w:pStyle w:val="Code"/>
        <w:ind w:left="0"/>
        <w:rPr>
          <w:b/>
          <w:bCs/>
          <w:lang w:val="en-IN"/>
        </w:rPr>
      </w:pPr>
      <w:r w:rsidRPr="00626D85">
        <w:rPr>
          <w:b/>
          <w:bCs/>
          <w:lang w:val="en-IN"/>
        </w:rPr>
        <w:t>PowerShell:</w:t>
      </w:r>
    </w:p>
    <w:p w14:paraId="0C3B960E" w14:textId="77777777" w:rsidR="00626D85" w:rsidRDefault="00626D85" w:rsidP="00626D85">
      <w:pPr>
        <w:pStyle w:val="Code"/>
        <w:rPr>
          <w:lang w:val="en-IN"/>
        </w:rPr>
      </w:pPr>
    </w:p>
    <w:p w14:paraId="3CCE88ED" w14:textId="716D6153" w:rsidR="00626D85" w:rsidRPr="00626D85" w:rsidRDefault="00626D85" w:rsidP="00626D85">
      <w:pPr>
        <w:pStyle w:val="Code"/>
        <w:rPr>
          <w:lang w:val="en-IN"/>
        </w:rPr>
      </w:pPr>
      <w:r w:rsidRPr="00626D85">
        <w:rPr>
          <w:lang w:val="en-IN"/>
        </w:rPr>
        <w:t>npx -y @modelcontextprotocol/inspector `</w:t>
      </w:r>
    </w:p>
    <w:p w14:paraId="5A67C629" w14:textId="77777777" w:rsidR="00626D85" w:rsidRPr="00626D85" w:rsidRDefault="00626D85" w:rsidP="00626D85">
      <w:pPr>
        <w:pStyle w:val="Code"/>
        <w:rPr>
          <w:lang w:val="en-IN"/>
        </w:rPr>
      </w:pPr>
      <w:r w:rsidRPr="00626D85">
        <w:rPr>
          <w:lang w:val="en-IN"/>
        </w:rPr>
        <w:lastRenderedPageBreak/>
        <w:t xml:space="preserve">  --cli `</w:t>
      </w:r>
    </w:p>
    <w:p w14:paraId="5A29F978" w14:textId="77777777" w:rsidR="00626D85" w:rsidRPr="00626D85" w:rsidRDefault="00626D85" w:rsidP="00626D85">
      <w:pPr>
        <w:pStyle w:val="Code"/>
        <w:rPr>
          <w:lang w:val="en-IN"/>
        </w:rPr>
      </w:pPr>
      <w:r w:rsidRPr="00626D85">
        <w:rPr>
          <w:lang w:val="en-IN"/>
        </w:rPr>
        <w:t xml:space="preserve">  --config scripts/inspector-stdio.mcp.json `</w:t>
      </w:r>
    </w:p>
    <w:p w14:paraId="175463FC" w14:textId="77777777" w:rsidR="00626D85" w:rsidRPr="00626D85" w:rsidRDefault="00626D85" w:rsidP="00626D85">
      <w:pPr>
        <w:pStyle w:val="Code"/>
        <w:rPr>
          <w:lang w:val="en-IN"/>
        </w:rPr>
      </w:pPr>
      <w:r w:rsidRPr="00626D85">
        <w:rPr>
          <w:lang w:val="en-IN"/>
        </w:rPr>
        <w:t xml:space="preserve">  --server build-an-mcp-server `</w:t>
      </w:r>
    </w:p>
    <w:p w14:paraId="1B8C89E6" w14:textId="77777777" w:rsidR="00626D85" w:rsidRPr="00626D85" w:rsidRDefault="00626D85" w:rsidP="00626D85">
      <w:pPr>
        <w:pStyle w:val="Code"/>
        <w:rPr>
          <w:lang w:val="en-IN"/>
        </w:rPr>
      </w:pPr>
      <w:r w:rsidRPr="00626D85">
        <w:rPr>
          <w:lang w:val="en-IN"/>
        </w:rPr>
        <w:t xml:space="preserve">  --method tools/call `</w:t>
      </w:r>
    </w:p>
    <w:p w14:paraId="7992FDBD" w14:textId="77777777" w:rsidR="00626D85" w:rsidRPr="00626D85" w:rsidRDefault="00626D85" w:rsidP="00626D85">
      <w:pPr>
        <w:pStyle w:val="Code"/>
        <w:rPr>
          <w:lang w:val="en-IN"/>
        </w:rPr>
      </w:pPr>
      <w:r w:rsidRPr="00626D85">
        <w:rPr>
          <w:lang w:val="en-IN"/>
        </w:rPr>
        <w:t xml:space="preserve">  --tool-name read_file `</w:t>
      </w:r>
    </w:p>
    <w:p w14:paraId="171D3CEA" w14:textId="77777777" w:rsidR="00626D85" w:rsidRDefault="00626D85" w:rsidP="00626D85">
      <w:pPr>
        <w:pStyle w:val="Code"/>
        <w:rPr>
          <w:lang w:val="en-IN"/>
        </w:rPr>
      </w:pPr>
      <w:r w:rsidRPr="00626D85">
        <w:rPr>
          <w:lang w:val="en-IN"/>
        </w:rPr>
        <w:t xml:space="preserve">  --tool-arg "path=C:\absolute\path\to\.mcp-smoke\readme.md"</w:t>
      </w:r>
    </w:p>
    <w:p w14:paraId="26063454" w14:textId="77777777" w:rsidR="00626D85" w:rsidRDefault="00626D85" w:rsidP="00626D85">
      <w:pPr>
        <w:pStyle w:val="Code"/>
        <w:rPr>
          <w:lang w:val="en-IN"/>
        </w:rPr>
      </w:pPr>
    </w:p>
    <w:p w14:paraId="7346CF3B" w14:textId="7AB11172" w:rsidR="00626D85" w:rsidRPr="00626D85" w:rsidRDefault="00626D85" w:rsidP="00626D85">
      <w:pPr>
        <w:pStyle w:val="Body1"/>
        <w:rPr>
          <w:noProof/>
          <w:snapToGrid w:val="0"/>
          <w:lang w:val="en-IN"/>
        </w:rPr>
      </w:pPr>
      <w:r w:rsidRPr="00626D85">
        <w:rPr>
          <w:noProof/>
          <w:snapToGrid w:val="0"/>
        </w:rPr>
        <w:t>The CLI form is useful when you want repeatable acceptance evidence without clicking through the UI. Treat it as acceptance evidence, not as a replacement for the automated stdio smoke test. The automated test owns the transport proof; Inspector confirms that the already-tested server is usable through a real MCP debugging client</w:t>
      </w:r>
      <w:r>
        <w:rPr>
          <w:noProof/>
          <w:snapToGrid w:val="0"/>
        </w:rPr>
        <w:t>.</w:t>
      </w:r>
    </w:p>
    <w:p w14:paraId="3EEC958C" w14:textId="77777777" w:rsidR="00626D85" w:rsidRDefault="00626D85" w:rsidP="00626D85">
      <w:pPr>
        <w:pStyle w:val="Code"/>
      </w:pPr>
    </w:p>
    <w:p w14:paraId="7B6A03E1" w14:textId="609A0456" w:rsidR="005968A5" w:rsidRDefault="009526D4" w:rsidP="009526D4">
      <w:pPr>
        <w:pStyle w:val="Head3"/>
      </w:pPr>
      <w:r w:rsidRPr="009526D4">
        <w:t>Inspector against Streamable HTTP</w:t>
      </w:r>
    </w:p>
    <w:p w14:paraId="33F45F28" w14:textId="66DC4217" w:rsidR="005968A5" w:rsidRDefault="00BD12BE" w:rsidP="009526D4">
      <w:pPr>
        <w:pStyle w:val="Body1"/>
      </w:pPr>
      <w:r w:rsidRPr="00BD12BE">
        <w:t>The production HTTP path for this book server is http_server.py, not the Chapter 3 teaching bridge. Streamable HTTP is still MCP; it is not REST and it does not create one HTTP route per tool. In this subsection, Inspector is used only as an acceptance client against the native /mcp endpoint. Automated Streamable HTTP compliance belongs in the transport-smoke tests, not in this manual check.</w:t>
      </w:r>
    </w:p>
    <w:p w14:paraId="79ADDB6E" w14:textId="77777777" w:rsidR="003C0494" w:rsidRDefault="003C0494" w:rsidP="003C0494">
      <w:pPr>
        <w:pStyle w:val="Body"/>
      </w:pPr>
    </w:p>
    <w:p w14:paraId="1C13D698" w14:textId="5426F209" w:rsidR="003C0494" w:rsidRPr="003C0494" w:rsidRDefault="003C0494" w:rsidP="003C0494">
      <w:pPr>
        <w:pStyle w:val="Body"/>
      </w:pPr>
      <w:r w:rsidRPr="003C0494">
        <w:t>Reuse the same smoke workspace from the stdio check. In a fresh PowerShell terminal, re-create the path variables if needed:</w:t>
      </w:r>
    </w:p>
    <w:p w14:paraId="7136DF97" w14:textId="77777777" w:rsidR="009526D4" w:rsidRDefault="009526D4" w:rsidP="005968A5">
      <w:pPr>
        <w:pStyle w:val="Body"/>
      </w:pPr>
    </w:p>
    <w:p w14:paraId="03768B9D" w14:textId="4F56478B" w:rsidR="00BD12BE" w:rsidRPr="00BD12BE" w:rsidRDefault="00BD12BE" w:rsidP="00BD12BE">
      <w:pPr>
        <w:pStyle w:val="Code"/>
        <w:ind w:left="0"/>
        <w:rPr>
          <w:b/>
          <w:bCs/>
        </w:rPr>
      </w:pPr>
      <w:r w:rsidRPr="00BD12BE">
        <w:rPr>
          <w:b/>
          <w:bCs/>
        </w:rPr>
        <w:t>PowerShell:</w:t>
      </w:r>
    </w:p>
    <w:p w14:paraId="6EA97275" w14:textId="77777777" w:rsidR="00BD12BE" w:rsidRPr="005968A5" w:rsidRDefault="00BD12BE" w:rsidP="005968A5">
      <w:pPr>
        <w:pStyle w:val="Body"/>
      </w:pPr>
    </w:p>
    <w:p w14:paraId="253A619E" w14:textId="77777777" w:rsidR="003C0494" w:rsidRDefault="003C0494" w:rsidP="003C0494">
      <w:pPr>
        <w:pStyle w:val="Code"/>
      </w:pPr>
      <w:r>
        <w:t>$SmokeRoot = (Resolve-Path .mcp-smoke).Path</w:t>
      </w:r>
    </w:p>
    <w:p w14:paraId="395643FF" w14:textId="4BBFA2E5" w:rsidR="005968A5" w:rsidRDefault="003C0494" w:rsidP="003C0494">
      <w:pPr>
        <w:pStyle w:val="Code"/>
        <w:rPr>
          <w:rStyle w:val="CodeinText"/>
        </w:rPr>
      </w:pPr>
      <w:r>
        <w:t>$SmokeFile = (Resolve-Path .mcp-smoke\readme.md).Path</w:t>
      </w:r>
    </w:p>
    <w:p w14:paraId="6835CFB6" w14:textId="77777777" w:rsidR="005968A5" w:rsidRPr="005968A5" w:rsidRDefault="005968A5" w:rsidP="005968A5">
      <w:pPr>
        <w:pStyle w:val="Body"/>
        <w:rPr>
          <w:rStyle w:val="CodeinText"/>
        </w:rPr>
      </w:pPr>
    </w:p>
    <w:p w14:paraId="3D7B5DCF" w14:textId="1B17BABE" w:rsidR="005968A5" w:rsidRPr="005968A5" w:rsidRDefault="003C0494" w:rsidP="005968A5">
      <w:pPr>
        <w:pStyle w:val="Body1"/>
      </w:pPr>
      <w:r w:rsidRPr="003C0494">
        <w:t>Start the Streamable HTTP server in one terminal</w:t>
      </w:r>
      <w:r w:rsidR="005968A5" w:rsidRPr="005968A5">
        <w:t>:</w:t>
      </w:r>
    </w:p>
    <w:p w14:paraId="7561DC10" w14:textId="77777777" w:rsidR="00336205" w:rsidRDefault="00336205" w:rsidP="00336205">
      <w:pPr>
        <w:pStyle w:val="Code"/>
        <w:ind w:left="0"/>
        <w:rPr>
          <w:b/>
          <w:bCs/>
        </w:rPr>
      </w:pPr>
    </w:p>
    <w:p w14:paraId="3129951D" w14:textId="234A5314" w:rsidR="00336205" w:rsidRPr="00BD12BE" w:rsidRDefault="00336205" w:rsidP="00336205">
      <w:pPr>
        <w:pStyle w:val="Code"/>
        <w:ind w:left="0"/>
        <w:rPr>
          <w:b/>
          <w:bCs/>
        </w:rPr>
      </w:pPr>
      <w:r w:rsidRPr="00BD12BE">
        <w:rPr>
          <w:b/>
          <w:bCs/>
        </w:rPr>
        <w:t>PowerShell:</w:t>
      </w:r>
    </w:p>
    <w:p w14:paraId="5AAB660A" w14:textId="77777777" w:rsidR="003C0494" w:rsidRDefault="003C0494" w:rsidP="003C0494">
      <w:pPr>
        <w:pStyle w:val="Body"/>
        <w:rPr>
          <w:rFonts w:ascii="Courier New" w:hAnsi="Courier New"/>
          <w:noProof/>
          <w:snapToGrid w:val="0"/>
        </w:rPr>
      </w:pPr>
    </w:p>
    <w:p w14:paraId="5B38C1B6" w14:textId="4B2EBA3C" w:rsidR="003C0494" w:rsidRPr="003C0494" w:rsidRDefault="003C0494" w:rsidP="003C0494">
      <w:pPr>
        <w:pStyle w:val="Body"/>
        <w:rPr>
          <w:rFonts w:ascii="Courier New" w:hAnsi="Courier New"/>
          <w:noProof/>
          <w:snapToGrid w:val="0"/>
        </w:rPr>
      </w:pPr>
      <w:r w:rsidRPr="003C0494">
        <w:rPr>
          <w:rFonts w:ascii="Courier New" w:hAnsi="Courier New"/>
          <w:noProof/>
          <w:snapToGrid w:val="0"/>
        </w:rPr>
        <w:t>$env:FS_ALLOWED_DIRS = $SmokeRoot</w:t>
      </w:r>
    </w:p>
    <w:p w14:paraId="2B6C5024" w14:textId="77777777" w:rsidR="003C0494" w:rsidRPr="003C0494" w:rsidRDefault="003C0494" w:rsidP="003C0494">
      <w:pPr>
        <w:pStyle w:val="Body"/>
        <w:rPr>
          <w:rFonts w:ascii="Courier New" w:hAnsi="Courier New"/>
          <w:noProof/>
          <w:snapToGrid w:val="0"/>
        </w:rPr>
      </w:pPr>
      <w:r w:rsidRPr="003C0494">
        <w:rPr>
          <w:rFonts w:ascii="Courier New" w:hAnsi="Courier New"/>
          <w:noProof/>
          <w:snapToGrid w:val="0"/>
        </w:rPr>
        <w:t>$env:READ_ONLY = "true"</w:t>
      </w:r>
    </w:p>
    <w:p w14:paraId="754B3391" w14:textId="77777777" w:rsidR="003C0494" w:rsidRPr="003C0494" w:rsidRDefault="003C0494" w:rsidP="003C0494">
      <w:pPr>
        <w:pStyle w:val="Body"/>
        <w:rPr>
          <w:rFonts w:ascii="Courier New" w:hAnsi="Courier New"/>
          <w:noProof/>
          <w:snapToGrid w:val="0"/>
        </w:rPr>
      </w:pPr>
      <w:r w:rsidRPr="003C0494">
        <w:rPr>
          <w:rFonts w:ascii="Courier New" w:hAnsi="Courier New"/>
          <w:noProof/>
          <w:snapToGrid w:val="0"/>
        </w:rPr>
        <w:t>$env:ENABLE_GITHUB = "false"</w:t>
      </w:r>
    </w:p>
    <w:p w14:paraId="61062E3F" w14:textId="77777777" w:rsidR="003C0494" w:rsidRPr="003C0494" w:rsidRDefault="003C0494" w:rsidP="003C0494">
      <w:pPr>
        <w:pStyle w:val="Body"/>
        <w:rPr>
          <w:rFonts w:ascii="Courier New" w:hAnsi="Courier New"/>
          <w:noProof/>
          <w:snapToGrid w:val="0"/>
        </w:rPr>
      </w:pPr>
      <w:r w:rsidRPr="003C0494">
        <w:rPr>
          <w:rFonts w:ascii="Courier New" w:hAnsi="Courier New"/>
          <w:noProof/>
          <w:snapToGrid w:val="0"/>
        </w:rPr>
        <w:t>$env:ENABLE_BROWSER = "false"</w:t>
      </w:r>
    </w:p>
    <w:p w14:paraId="0165B287" w14:textId="4529085E" w:rsidR="001F6AA9" w:rsidRDefault="003C0494" w:rsidP="003C0494">
      <w:pPr>
        <w:pStyle w:val="Body"/>
        <w:rPr>
          <w:rFonts w:ascii="Courier New" w:hAnsi="Courier New"/>
          <w:noProof/>
          <w:snapToGrid w:val="0"/>
        </w:rPr>
      </w:pPr>
      <w:r w:rsidRPr="003C0494">
        <w:rPr>
          <w:rFonts w:ascii="Courier New" w:hAnsi="Courier New"/>
          <w:noProof/>
          <w:snapToGrid w:val="0"/>
        </w:rPr>
        <w:t>python -m build_an_mcp_server.http_server</w:t>
      </w:r>
    </w:p>
    <w:p w14:paraId="65D0FA1A" w14:textId="77777777" w:rsidR="003C0494" w:rsidRDefault="003C0494" w:rsidP="003C0494">
      <w:pPr>
        <w:pStyle w:val="Body"/>
        <w:rPr>
          <w:rFonts w:ascii="Courier New" w:hAnsi="Courier New"/>
          <w:noProof/>
          <w:snapToGrid w:val="0"/>
        </w:rPr>
      </w:pPr>
    </w:p>
    <w:p w14:paraId="2D809FEF" w14:textId="50C8B4E1" w:rsidR="003C0494" w:rsidRDefault="003C0494" w:rsidP="003C0494">
      <w:pPr>
        <w:pStyle w:val="Body1"/>
        <w:rPr>
          <w:noProof/>
          <w:snapToGrid w:val="0"/>
        </w:rPr>
      </w:pPr>
      <w:r w:rsidRPr="003C0494">
        <w:rPr>
          <w:noProof/>
          <w:snapToGrid w:val="0"/>
        </w:rPr>
        <w:t xml:space="preserve">The environment variables give the HTTP runtime the same configuration used by the stdio acceptance check. </w:t>
      </w:r>
      <w:r w:rsidRPr="003C0494">
        <w:rPr>
          <w:rStyle w:val="CodeinText"/>
        </w:rPr>
        <w:t>FS_ALLOWED_DIRS</w:t>
      </w:r>
      <w:r w:rsidRPr="003C0494">
        <w:rPr>
          <w:noProof/>
          <w:snapToGrid w:val="0"/>
        </w:rPr>
        <w:t xml:space="preserve"> points filesystem tools at the smoke workspace. </w:t>
      </w:r>
      <w:r w:rsidRPr="003C0494">
        <w:rPr>
          <w:rStyle w:val="CodeinText"/>
        </w:rPr>
        <w:t>READ_ONLY=true</w:t>
      </w:r>
      <w:r w:rsidRPr="003C0494">
        <w:rPr>
          <w:noProof/>
          <w:snapToGrid w:val="0"/>
        </w:rPr>
        <w:t xml:space="preserve"> keeps the check non-destructive. </w:t>
      </w:r>
      <w:r w:rsidRPr="003C0494">
        <w:rPr>
          <w:rStyle w:val="CodeinText"/>
        </w:rPr>
        <w:t>ENABLE_GITHUB=false</w:t>
      </w:r>
      <w:r w:rsidRPr="003C0494">
        <w:rPr>
          <w:noProof/>
          <w:snapToGrid w:val="0"/>
        </w:rPr>
        <w:t xml:space="preserve"> and </w:t>
      </w:r>
      <w:r w:rsidRPr="003C0494">
        <w:rPr>
          <w:rStyle w:val="CodeinText"/>
        </w:rPr>
        <w:t>ENABLE_BROWSER=false</w:t>
      </w:r>
      <w:r w:rsidRPr="003C0494">
        <w:rPr>
          <w:noProof/>
          <w:snapToGrid w:val="0"/>
        </w:rPr>
        <w:t xml:space="preserve"> keep optional integrations out of this acceptance path. The </w:t>
      </w:r>
      <w:r w:rsidRPr="003C0494">
        <w:rPr>
          <w:rStyle w:val="CodeinText"/>
        </w:rPr>
        <w:t>python -m build_an_mcp_server.http_server</w:t>
      </w:r>
      <w:r w:rsidRPr="003C0494">
        <w:rPr>
          <w:noProof/>
          <w:snapToGrid w:val="0"/>
        </w:rPr>
        <w:t xml:space="preserve"> command starts the Chapter 4 native Streamable HTTP runtime on the local </w:t>
      </w:r>
      <w:r w:rsidRPr="003C0494">
        <w:rPr>
          <w:rStyle w:val="CodeinText"/>
        </w:rPr>
        <w:t>/mcp</w:t>
      </w:r>
      <w:r w:rsidRPr="003C0494">
        <w:rPr>
          <w:noProof/>
          <w:snapToGrid w:val="0"/>
        </w:rPr>
        <w:t xml:space="preserve"> endpoint.</w:t>
      </w:r>
    </w:p>
    <w:p w14:paraId="0563A1C4" w14:textId="77777777" w:rsidR="003C0494" w:rsidRDefault="003C0494" w:rsidP="003C0494">
      <w:pPr>
        <w:pStyle w:val="Body"/>
        <w:rPr>
          <w:rStyle w:val="CodeinText"/>
        </w:rPr>
      </w:pPr>
    </w:p>
    <w:p w14:paraId="380E5DD7" w14:textId="1E0B3543" w:rsidR="001F6AA9" w:rsidRDefault="003C0494" w:rsidP="004A1033">
      <w:pPr>
        <w:pStyle w:val="Body"/>
      </w:pPr>
      <w:r w:rsidRPr="003C0494">
        <w:t>Then launch Inspector in another terminal:</w:t>
      </w:r>
    </w:p>
    <w:p w14:paraId="590D8277" w14:textId="77777777" w:rsidR="00336205" w:rsidRPr="001F6AA9" w:rsidRDefault="00336205" w:rsidP="004A1033">
      <w:pPr>
        <w:pStyle w:val="Body"/>
      </w:pPr>
    </w:p>
    <w:p w14:paraId="46443BB0" w14:textId="77777777" w:rsidR="00336205" w:rsidRPr="00BD12BE" w:rsidRDefault="00336205" w:rsidP="00336205">
      <w:pPr>
        <w:pStyle w:val="Code"/>
        <w:ind w:left="0"/>
        <w:rPr>
          <w:b/>
          <w:bCs/>
        </w:rPr>
      </w:pPr>
      <w:r w:rsidRPr="00BD12BE">
        <w:rPr>
          <w:b/>
          <w:bCs/>
        </w:rPr>
        <w:t>PowerShell:</w:t>
      </w:r>
    </w:p>
    <w:p w14:paraId="146EF644" w14:textId="77777777" w:rsidR="001F6AA9" w:rsidRDefault="001F6AA9" w:rsidP="001F6AA9">
      <w:pPr>
        <w:pStyle w:val="Body"/>
        <w:rPr>
          <w:rFonts w:ascii="Courier New" w:hAnsi="Courier New"/>
          <w:color w:val="auto"/>
          <w:sz w:val="18"/>
        </w:rPr>
      </w:pPr>
    </w:p>
    <w:p w14:paraId="5BA8B179" w14:textId="0665F6DF" w:rsidR="001F6AA9" w:rsidRDefault="00AE3F1A" w:rsidP="004A1033">
      <w:pPr>
        <w:pStyle w:val="Code"/>
      </w:pPr>
      <w:r w:rsidRPr="004A1033">
        <w:t>N</w:t>
      </w:r>
      <w:r w:rsidR="004A1033" w:rsidRPr="004A1033">
        <w:t>px</w:t>
      </w:r>
      <w:r>
        <w:t xml:space="preserve"> -y</w:t>
      </w:r>
      <w:r w:rsidR="004A1033" w:rsidRPr="004A1033">
        <w:t xml:space="preserve"> @modelcontextprotocol/inspector</w:t>
      </w:r>
    </w:p>
    <w:p w14:paraId="0519C154" w14:textId="77777777" w:rsidR="004A1033" w:rsidRDefault="004A1033" w:rsidP="004A1033">
      <w:pPr>
        <w:pStyle w:val="Code"/>
      </w:pPr>
    </w:p>
    <w:p w14:paraId="3849EBCF" w14:textId="3292B247" w:rsidR="004A1033" w:rsidRDefault="004A1033" w:rsidP="004A1033">
      <w:pPr>
        <w:pStyle w:val="Body1"/>
      </w:pPr>
      <w:r w:rsidRPr="004A1033">
        <w:t>In the Inspector UI, choose Streamable HTTP and use this endpoint:</w:t>
      </w:r>
    </w:p>
    <w:p w14:paraId="498E1832" w14:textId="77777777" w:rsidR="00BA5083" w:rsidRDefault="00BA5083" w:rsidP="00BA5083">
      <w:pPr>
        <w:pStyle w:val="Body"/>
      </w:pPr>
    </w:p>
    <w:p w14:paraId="086D7528" w14:textId="3A052518" w:rsidR="00BA5083" w:rsidRPr="00BA5083" w:rsidRDefault="00BA5083" w:rsidP="00BA5083">
      <w:pPr>
        <w:pStyle w:val="Code"/>
      </w:pPr>
      <w:r w:rsidRPr="00BA5083">
        <w:t>http://127.0.0.1:8000/mcp</w:t>
      </w:r>
    </w:p>
    <w:p w14:paraId="1CB0E5BA" w14:textId="77777777" w:rsidR="004A1033" w:rsidRDefault="004A1033" w:rsidP="001F6AA9">
      <w:pPr>
        <w:pStyle w:val="Body"/>
        <w:rPr>
          <w:rFonts w:ascii="Courier New" w:hAnsi="Courier New"/>
          <w:color w:val="auto"/>
          <w:sz w:val="18"/>
        </w:rPr>
      </w:pPr>
    </w:p>
    <w:p w14:paraId="3F1B595F" w14:textId="77777777" w:rsidR="00AD37FA" w:rsidRDefault="00AD37FA" w:rsidP="00AD37FA">
      <w:pPr>
        <w:pStyle w:val="Body1"/>
      </w:pPr>
      <w:r w:rsidRPr="00AD37FA">
        <w:t xml:space="preserve">The Inspector README documents Streamable HTTP configuration with </w:t>
      </w:r>
      <w:r w:rsidRPr="00AD37FA">
        <w:rPr>
          <w:rStyle w:val="CodeinText"/>
        </w:rPr>
        <w:t>type: "streamable-http"</w:t>
      </w:r>
      <w:r w:rsidRPr="00AD37FA">
        <w:t xml:space="preserve"> and a </w:t>
      </w:r>
      <w:r w:rsidRPr="00AD37FA">
        <w:rPr>
          <w:rStyle w:val="CodeinText"/>
        </w:rPr>
        <w:t>/mcp</w:t>
      </w:r>
      <w:r w:rsidRPr="00AD37FA">
        <w:t xml:space="preserve"> URL. It also documents Streamable HTTP entries in exported MCP config files.</w:t>
      </w:r>
    </w:p>
    <w:p w14:paraId="744877C7" w14:textId="0EA08502" w:rsidR="00AD37FA" w:rsidRPr="00AD37FA" w:rsidRDefault="00AD37FA" w:rsidP="00AD37FA">
      <w:pPr>
        <w:pStyle w:val="Body"/>
      </w:pPr>
      <w:r w:rsidRPr="00AD37FA">
        <w:t xml:space="preserve"> </w:t>
      </w:r>
    </w:p>
    <w:p w14:paraId="1B280362" w14:textId="77777777" w:rsidR="00AD37FA" w:rsidRPr="00AD37FA" w:rsidRDefault="00AD37FA" w:rsidP="00AD37FA">
      <w:pPr>
        <w:pStyle w:val="Body"/>
      </w:pPr>
      <w:r w:rsidRPr="00AD37FA">
        <w:t xml:space="preserve">Run the same acceptance check as stdio. First, connect to the endpoint. Then open Tools and confirm that </w:t>
      </w:r>
      <w:r w:rsidRPr="00AD37FA">
        <w:rPr>
          <w:rStyle w:val="CodeinText"/>
        </w:rPr>
        <w:t>list_files</w:t>
      </w:r>
      <w:r w:rsidRPr="00AD37FA">
        <w:t xml:space="preserve"> and </w:t>
      </w:r>
      <w:r w:rsidRPr="00AD37FA">
        <w:rPr>
          <w:rStyle w:val="CodeinText"/>
        </w:rPr>
        <w:t>read_file</w:t>
      </w:r>
      <w:r w:rsidRPr="00AD37FA">
        <w:t xml:space="preserve"> are visible. Select </w:t>
      </w:r>
      <w:r w:rsidRPr="00AD37FA">
        <w:rPr>
          <w:rStyle w:val="CodeinText"/>
        </w:rPr>
        <w:t>read_file</w:t>
      </w:r>
      <w:r w:rsidRPr="00AD37FA">
        <w:t xml:space="preserve">, paste the absolute path from </w:t>
      </w:r>
      <w:r w:rsidRPr="00AD37FA">
        <w:rPr>
          <w:rStyle w:val="CodeinText"/>
        </w:rPr>
        <w:t>$SmokeFile</w:t>
      </w:r>
      <w:r w:rsidRPr="00AD37FA">
        <w:t>, and run the tool:</w:t>
      </w:r>
    </w:p>
    <w:p w14:paraId="11EA6662" w14:textId="16B73CB4" w:rsidR="001F6AA9" w:rsidRPr="001F6AA9" w:rsidRDefault="001F6AA9" w:rsidP="001F6AA9">
      <w:pPr>
        <w:pStyle w:val="Body"/>
      </w:pPr>
    </w:p>
    <w:p w14:paraId="07C2D9B3" w14:textId="77777777" w:rsidR="00BD7E82" w:rsidRPr="00BD7E82" w:rsidRDefault="00BD7E82" w:rsidP="00BD7E82">
      <w:pPr>
        <w:pStyle w:val="Code"/>
      </w:pPr>
      <w:r w:rsidRPr="00BD7E82">
        <w:t>{</w:t>
      </w:r>
    </w:p>
    <w:p w14:paraId="59265BF4" w14:textId="77777777" w:rsidR="00BD7E82" w:rsidRPr="00BD7E82" w:rsidRDefault="00BD7E82" w:rsidP="00BD7E82">
      <w:pPr>
        <w:pStyle w:val="Code"/>
      </w:pPr>
      <w:r w:rsidRPr="00BD7E82">
        <w:t xml:space="preserve">  "path": "C:\\absolute\\path\\to\\.mcp-smoke\\readme.md"</w:t>
      </w:r>
    </w:p>
    <w:p w14:paraId="631ED60A" w14:textId="2FA274C3" w:rsidR="001F6AA9" w:rsidRDefault="00BD7E82" w:rsidP="00BD7E82">
      <w:pPr>
        <w:pStyle w:val="Code"/>
      </w:pPr>
      <w:r w:rsidRPr="00BD7E82">
        <w:t>}</w:t>
      </w:r>
    </w:p>
    <w:p w14:paraId="55B0D4B0" w14:textId="77777777" w:rsidR="00BD7E82" w:rsidRDefault="00BD7E82" w:rsidP="00BD7E82">
      <w:pPr>
        <w:pStyle w:val="Body1"/>
      </w:pPr>
    </w:p>
    <w:p w14:paraId="57151C50" w14:textId="60090926" w:rsidR="001F6AA9" w:rsidRDefault="00BD7E82" w:rsidP="00BD7E82">
      <w:pPr>
        <w:pStyle w:val="Body1"/>
      </w:pPr>
      <w:r w:rsidRPr="00BD7E82">
        <w:t xml:space="preserve">The result should show a successful tool call and structured content for the file. Then check Resources for </w:t>
      </w:r>
      <w:r w:rsidRPr="00BD7E82">
        <w:rPr>
          <w:rStyle w:val="CodeinText"/>
        </w:rPr>
        <w:t>filesystem://roots</w:t>
      </w:r>
      <w:r w:rsidRPr="00BD7E82">
        <w:t xml:space="preserve">, and check Prompts for </w:t>
      </w:r>
      <w:r w:rsidRPr="00BD7E82">
        <w:rPr>
          <w:rStyle w:val="CodeinText"/>
        </w:rPr>
        <w:t>review_file</w:t>
      </w:r>
      <w:r w:rsidRPr="00BD7E82">
        <w:t xml:space="preserve"> and </w:t>
      </w:r>
      <w:r w:rsidRPr="00BD7E82">
        <w:rPr>
          <w:rStyle w:val="CodeinText"/>
        </w:rPr>
        <w:t>inspect_directory</w:t>
      </w:r>
      <w:r w:rsidRPr="00BD7E82">
        <w:t xml:space="preserve">. Finally, run one controlled failure by calling </w:t>
      </w:r>
      <w:r w:rsidRPr="00BD7E82">
        <w:rPr>
          <w:rStyle w:val="CodeinText"/>
        </w:rPr>
        <w:t>read_file</w:t>
      </w:r>
      <w:r w:rsidRPr="00BD7E82">
        <w:t xml:space="preserve"> with a missing file inside the allowed root:</w:t>
      </w:r>
    </w:p>
    <w:p w14:paraId="4EA78585" w14:textId="77777777" w:rsidR="00BD7E82" w:rsidRDefault="00BD7E82" w:rsidP="00BD7E82">
      <w:pPr>
        <w:pStyle w:val="Body"/>
      </w:pPr>
    </w:p>
    <w:p w14:paraId="63015608" w14:textId="77777777" w:rsidR="00BD7E82" w:rsidRDefault="00BD7E82" w:rsidP="00BD7E82">
      <w:pPr>
        <w:pStyle w:val="Code"/>
      </w:pPr>
      <w:r>
        <w:t>{</w:t>
      </w:r>
    </w:p>
    <w:p w14:paraId="454E59A8" w14:textId="77777777" w:rsidR="00BD7E82" w:rsidRDefault="00BD7E82" w:rsidP="00BD7E82">
      <w:pPr>
        <w:pStyle w:val="Code"/>
      </w:pPr>
      <w:r>
        <w:t xml:space="preserve">  "path": "C:\\absolute\\path\\to\\.mcp-smoke\\missing.txt"</w:t>
      </w:r>
    </w:p>
    <w:p w14:paraId="7EB15633" w14:textId="69D25952" w:rsidR="00BD7E82" w:rsidRPr="00BD7E82" w:rsidRDefault="00BD7E82" w:rsidP="00BD7E82">
      <w:pPr>
        <w:pStyle w:val="Code"/>
      </w:pPr>
      <w:r>
        <w:t>}</w:t>
      </w:r>
    </w:p>
    <w:p w14:paraId="1D0B25CE" w14:textId="77777777" w:rsidR="00BD7E82" w:rsidRDefault="00BD7E82" w:rsidP="00BD7E82">
      <w:pPr>
        <w:pStyle w:val="Body1"/>
      </w:pPr>
    </w:p>
    <w:p w14:paraId="5F066A4A" w14:textId="70D10073" w:rsidR="00BD7E82" w:rsidRDefault="00BD7E82" w:rsidP="00BD7E82">
      <w:pPr>
        <w:pStyle w:val="Body1"/>
      </w:pPr>
      <w:r w:rsidRPr="00BD7E82">
        <w:t>The point of this check is transport acceptance. The tool, resource, prompt, and failure behavior should already be covered by SDK-backed tests. Inspector over Streamable HTTP confirms that the same server behavior is reachable through the production HTTP entry point.</w:t>
      </w:r>
    </w:p>
    <w:p w14:paraId="73777ED1" w14:textId="23AF3F12" w:rsidR="00BD7E82" w:rsidRDefault="00D14B15" w:rsidP="00D14B15">
      <w:pPr>
        <w:pStyle w:val="Figure"/>
      </w:pPr>
      <w:r w:rsidRPr="00D14B15">
        <w:rPr>
          <w:noProof/>
        </w:rPr>
        <w:lastRenderedPageBreak/>
        <w:drawing>
          <wp:inline distT="0" distB="0" distL="0" distR="0" wp14:anchorId="151363EB" wp14:editId="35F5511F">
            <wp:extent cx="4800600" cy="3066415"/>
            <wp:effectExtent l="0" t="0" r="0" b="635"/>
            <wp:docPr id="1235562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562995" name=""/>
                    <pic:cNvPicPr/>
                  </pic:nvPicPr>
                  <pic:blipFill>
                    <a:blip r:embed="rId12"/>
                    <a:stretch>
                      <a:fillRect/>
                    </a:stretch>
                  </pic:blipFill>
                  <pic:spPr>
                    <a:xfrm>
                      <a:off x="0" y="0"/>
                      <a:ext cx="4800600" cy="3066415"/>
                    </a:xfrm>
                    <a:prstGeom prst="rect">
                      <a:avLst/>
                    </a:prstGeom>
                  </pic:spPr>
                </pic:pic>
              </a:graphicData>
            </a:graphic>
          </wp:inline>
        </w:drawing>
      </w:r>
    </w:p>
    <w:p w14:paraId="098C893C" w14:textId="133DE134" w:rsidR="005968A5" w:rsidRPr="008C1236" w:rsidRDefault="00D10710" w:rsidP="008C1236">
      <w:pPr>
        <w:pStyle w:val="FigureCaption"/>
      </w:pPr>
      <w:r w:rsidRPr="00D10710">
        <w:t>Figure 5.</w:t>
      </w:r>
      <w:r w:rsidR="00853693">
        <w:t>5</w:t>
      </w:r>
      <w:r w:rsidR="00BD7E82" w:rsidRPr="00BD7E82">
        <w:rPr>
          <w:rFonts w:ascii="Times New Roman" w:hAnsi="Times New Roman"/>
          <w:color w:val="000000"/>
          <w:sz w:val="20"/>
        </w:rPr>
        <w:t xml:space="preserve"> </w:t>
      </w:r>
      <w:r w:rsidR="00BD7E82" w:rsidRPr="00BD7E82">
        <w:t>Inspector Streamable HTTP tool call. Inspector is connected to the Chapter 4 server at http://127.0.0.1:8000/mcp and has called read_file against a file inside the configured .mcp-smoke root. The successful structured result confirms that the already-tested server is callable through the native Streamable HTTP endpoint.</w:t>
      </w:r>
    </w:p>
    <w:p w14:paraId="18D14029" w14:textId="34FA826C" w:rsidR="00F43BE9" w:rsidRDefault="00BD7E82" w:rsidP="00BD7E82">
      <w:pPr>
        <w:pStyle w:val="Body1"/>
        <w:rPr>
          <w:noProof/>
          <w:snapToGrid w:val="0"/>
        </w:rPr>
      </w:pPr>
      <w:r w:rsidRPr="00BD7E82">
        <w:rPr>
          <w:noProof/>
          <w:snapToGrid w:val="0"/>
        </w:rPr>
        <w:t>Use Inspector CLI for a scriptable HTTP acceptance check:</w:t>
      </w:r>
    </w:p>
    <w:p w14:paraId="1925C81C" w14:textId="77777777" w:rsidR="00336205" w:rsidRDefault="00336205" w:rsidP="00336205">
      <w:pPr>
        <w:pStyle w:val="Code"/>
        <w:ind w:left="0"/>
        <w:rPr>
          <w:b/>
          <w:bCs/>
        </w:rPr>
      </w:pPr>
    </w:p>
    <w:p w14:paraId="76530324" w14:textId="69AC7C34" w:rsidR="00336205" w:rsidRPr="00BD12BE" w:rsidRDefault="00336205" w:rsidP="00336205">
      <w:pPr>
        <w:pStyle w:val="Code"/>
        <w:ind w:left="0"/>
        <w:rPr>
          <w:b/>
          <w:bCs/>
        </w:rPr>
      </w:pPr>
      <w:r w:rsidRPr="00BD12BE">
        <w:rPr>
          <w:b/>
          <w:bCs/>
        </w:rPr>
        <w:t>PowerShell:</w:t>
      </w:r>
    </w:p>
    <w:p w14:paraId="4A8B8FC9" w14:textId="77777777" w:rsidR="00BD7E82" w:rsidRPr="00F43BE9" w:rsidRDefault="00BD7E82" w:rsidP="00F43BE9">
      <w:pPr>
        <w:pStyle w:val="Body"/>
      </w:pPr>
    </w:p>
    <w:p w14:paraId="5B3FD828" w14:textId="67EB8F7E" w:rsidR="00BD7E82" w:rsidRDefault="00BD7E82" w:rsidP="00BD7E82">
      <w:pPr>
        <w:pStyle w:val="Code"/>
      </w:pPr>
      <w:r>
        <w:t>npx</w:t>
      </w:r>
      <w:r w:rsidR="007F6B8F">
        <w:t xml:space="preserve"> -y</w:t>
      </w:r>
      <w:r>
        <w:t xml:space="preserve"> @modelcontextprotocol/inspector `</w:t>
      </w:r>
    </w:p>
    <w:p w14:paraId="3B54535E" w14:textId="77777777" w:rsidR="00BD7E82" w:rsidRDefault="00BD7E82" w:rsidP="00BD7E82">
      <w:pPr>
        <w:pStyle w:val="Code"/>
      </w:pPr>
      <w:r>
        <w:t xml:space="preserve">  --cli `</w:t>
      </w:r>
    </w:p>
    <w:p w14:paraId="2D0F1903" w14:textId="77777777" w:rsidR="00BD7E82" w:rsidRDefault="00BD7E82" w:rsidP="00BD7E82">
      <w:pPr>
        <w:pStyle w:val="Code"/>
      </w:pPr>
      <w:r>
        <w:t xml:space="preserve">  http://127.0.0.1:8000/mcp `</w:t>
      </w:r>
    </w:p>
    <w:p w14:paraId="373F5617" w14:textId="77777777" w:rsidR="00BD7E82" w:rsidRDefault="00BD7E82" w:rsidP="00BD7E82">
      <w:pPr>
        <w:pStyle w:val="Code"/>
      </w:pPr>
      <w:r>
        <w:t xml:space="preserve">  --transport http `</w:t>
      </w:r>
    </w:p>
    <w:p w14:paraId="539CE447" w14:textId="13D68D92" w:rsidR="005968A5" w:rsidRPr="005968A5" w:rsidRDefault="00BD7E82" w:rsidP="00BD7E82">
      <w:pPr>
        <w:pStyle w:val="Code"/>
      </w:pPr>
      <w:r>
        <w:t xml:space="preserve">  --method tools/list</w:t>
      </w:r>
    </w:p>
    <w:p w14:paraId="50F715E8" w14:textId="77777777" w:rsidR="005968A5" w:rsidRPr="005968A5" w:rsidRDefault="005968A5" w:rsidP="005968A5">
      <w:pPr>
        <w:pStyle w:val="Code"/>
      </w:pPr>
    </w:p>
    <w:p w14:paraId="71D5F677" w14:textId="77777777" w:rsidR="00BD7E82" w:rsidRDefault="00BD7E82" w:rsidP="00BD7E82">
      <w:pPr>
        <w:pStyle w:val="Body1"/>
      </w:pPr>
      <w:r w:rsidRPr="00BD7E82">
        <w:t xml:space="preserve">This command connects to the running Streamable HTTP endpoint and asks the server for its tool list. The </w:t>
      </w:r>
      <w:r w:rsidRPr="00BD7E82">
        <w:rPr>
          <w:rStyle w:val="CodeinText"/>
        </w:rPr>
        <w:t>--transport http</w:t>
      </w:r>
      <w:r w:rsidRPr="00BD7E82">
        <w:t xml:space="preserve"> option is the Inspector CLI spelling for this remote HTTP check, while Inspector config files use </w:t>
      </w:r>
      <w:r w:rsidRPr="00BD7E82">
        <w:rPr>
          <w:rStyle w:val="CodeinText"/>
        </w:rPr>
        <w:t>type: "streamable-http"</w:t>
      </w:r>
      <w:r w:rsidRPr="00BD7E82">
        <w:t>.</w:t>
      </w:r>
    </w:p>
    <w:p w14:paraId="605BBB44" w14:textId="77777777" w:rsidR="00BD7E82" w:rsidRPr="00BD7E82" w:rsidRDefault="00BD7E82" w:rsidP="00BD7E82">
      <w:pPr>
        <w:pStyle w:val="Body"/>
      </w:pPr>
    </w:p>
    <w:p w14:paraId="385D1EE7" w14:textId="77777777" w:rsidR="00BD7E82" w:rsidRPr="00BD7E82" w:rsidRDefault="00BD7E82" w:rsidP="00BD7E82">
      <w:pPr>
        <w:pStyle w:val="Body"/>
      </w:pPr>
      <w:r w:rsidRPr="00BD7E82">
        <w:t>Call the same representative tool with an absolute path:</w:t>
      </w:r>
    </w:p>
    <w:p w14:paraId="391E8684" w14:textId="77777777" w:rsidR="00336205" w:rsidRDefault="00336205" w:rsidP="00336205">
      <w:pPr>
        <w:pStyle w:val="Code"/>
        <w:ind w:left="0"/>
        <w:rPr>
          <w:b/>
          <w:bCs/>
        </w:rPr>
      </w:pPr>
    </w:p>
    <w:p w14:paraId="597A9F41" w14:textId="503C6C96" w:rsidR="00336205" w:rsidRPr="00BD12BE" w:rsidRDefault="00336205" w:rsidP="00336205">
      <w:pPr>
        <w:pStyle w:val="Code"/>
        <w:ind w:left="0"/>
        <w:rPr>
          <w:b/>
          <w:bCs/>
        </w:rPr>
      </w:pPr>
      <w:r w:rsidRPr="00BD12BE">
        <w:rPr>
          <w:b/>
          <w:bCs/>
        </w:rPr>
        <w:t>PowerShell:</w:t>
      </w:r>
    </w:p>
    <w:p w14:paraId="46550B7B" w14:textId="77777777" w:rsidR="00F43BE9" w:rsidRPr="00F43BE9" w:rsidRDefault="00F43BE9" w:rsidP="00F43BE9">
      <w:pPr>
        <w:pStyle w:val="Body"/>
      </w:pPr>
    </w:p>
    <w:p w14:paraId="2BA57E5C" w14:textId="4B76A390" w:rsidR="00BD7E82" w:rsidRPr="00BD7E82" w:rsidRDefault="00BD7E82" w:rsidP="00BD7E82">
      <w:pPr>
        <w:pStyle w:val="Body"/>
        <w:rPr>
          <w:rFonts w:ascii="Courier New" w:hAnsi="Courier New"/>
          <w:noProof/>
          <w:snapToGrid w:val="0"/>
        </w:rPr>
      </w:pPr>
      <w:r w:rsidRPr="00BD7E82">
        <w:rPr>
          <w:rFonts w:ascii="Courier New" w:hAnsi="Courier New"/>
          <w:noProof/>
          <w:snapToGrid w:val="0"/>
        </w:rPr>
        <w:t>npx</w:t>
      </w:r>
      <w:r w:rsidR="007F6B8F">
        <w:rPr>
          <w:rFonts w:ascii="Courier New" w:hAnsi="Courier New"/>
          <w:noProof/>
          <w:snapToGrid w:val="0"/>
        </w:rPr>
        <w:t xml:space="preserve"> -y</w:t>
      </w:r>
      <w:r w:rsidRPr="00BD7E82">
        <w:rPr>
          <w:rFonts w:ascii="Courier New" w:hAnsi="Courier New"/>
          <w:noProof/>
          <w:snapToGrid w:val="0"/>
        </w:rPr>
        <w:t xml:space="preserve"> @modelcontextprotocol/inspector `</w:t>
      </w:r>
    </w:p>
    <w:p w14:paraId="06ED6B96" w14:textId="77777777" w:rsidR="00BD7E82" w:rsidRPr="00BD7E82" w:rsidRDefault="00BD7E82" w:rsidP="00BD7E82">
      <w:pPr>
        <w:pStyle w:val="Body"/>
        <w:rPr>
          <w:rFonts w:ascii="Courier New" w:hAnsi="Courier New"/>
          <w:noProof/>
          <w:snapToGrid w:val="0"/>
        </w:rPr>
      </w:pPr>
      <w:r w:rsidRPr="00BD7E82">
        <w:rPr>
          <w:rFonts w:ascii="Courier New" w:hAnsi="Courier New"/>
          <w:noProof/>
          <w:snapToGrid w:val="0"/>
        </w:rPr>
        <w:lastRenderedPageBreak/>
        <w:t xml:space="preserve">  --cli `</w:t>
      </w:r>
    </w:p>
    <w:p w14:paraId="5D451D00" w14:textId="77777777" w:rsidR="00BD7E82" w:rsidRPr="00BD7E82" w:rsidRDefault="00BD7E82" w:rsidP="00BD7E82">
      <w:pPr>
        <w:pStyle w:val="Body"/>
        <w:rPr>
          <w:rFonts w:ascii="Courier New" w:hAnsi="Courier New"/>
          <w:noProof/>
          <w:snapToGrid w:val="0"/>
        </w:rPr>
      </w:pPr>
      <w:r w:rsidRPr="00BD7E82">
        <w:rPr>
          <w:rFonts w:ascii="Courier New" w:hAnsi="Courier New"/>
          <w:noProof/>
          <w:snapToGrid w:val="0"/>
        </w:rPr>
        <w:t xml:space="preserve">  http://127.0.0.1:8000/mcp `</w:t>
      </w:r>
    </w:p>
    <w:p w14:paraId="3F767C17" w14:textId="77777777" w:rsidR="00BD7E82" w:rsidRPr="00BD7E82" w:rsidRDefault="00BD7E82" w:rsidP="00BD7E82">
      <w:pPr>
        <w:pStyle w:val="Body"/>
        <w:rPr>
          <w:rFonts w:ascii="Courier New" w:hAnsi="Courier New"/>
          <w:noProof/>
          <w:snapToGrid w:val="0"/>
        </w:rPr>
      </w:pPr>
      <w:r w:rsidRPr="00BD7E82">
        <w:rPr>
          <w:rFonts w:ascii="Courier New" w:hAnsi="Courier New"/>
          <w:noProof/>
          <w:snapToGrid w:val="0"/>
        </w:rPr>
        <w:t xml:space="preserve">  --transport http `</w:t>
      </w:r>
    </w:p>
    <w:p w14:paraId="3F835832" w14:textId="77777777" w:rsidR="00BD7E82" w:rsidRPr="00BD7E82" w:rsidRDefault="00BD7E82" w:rsidP="00BD7E82">
      <w:pPr>
        <w:pStyle w:val="Body"/>
        <w:rPr>
          <w:rFonts w:ascii="Courier New" w:hAnsi="Courier New"/>
          <w:noProof/>
          <w:snapToGrid w:val="0"/>
        </w:rPr>
      </w:pPr>
      <w:r w:rsidRPr="00BD7E82">
        <w:rPr>
          <w:rFonts w:ascii="Courier New" w:hAnsi="Courier New"/>
          <w:noProof/>
          <w:snapToGrid w:val="0"/>
        </w:rPr>
        <w:t xml:space="preserve">  --method tools/call `</w:t>
      </w:r>
    </w:p>
    <w:p w14:paraId="2CDB47D6" w14:textId="77777777" w:rsidR="00BD7E82" w:rsidRPr="00BD7E82" w:rsidRDefault="00BD7E82" w:rsidP="00BD7E82">
      <w:pPr>
        <w:pStyle w:val="Body"/>
        <w:rPr>
          <w:rFonts w:ascii="Courier New" w:hAnsi="Courier New"/>
          <w:noProof/>
          <w:snapToGrid w:val="0"/>
        </w:rPr>
      </w:pPr>
      <w:r w:rsidRPr="00BD7E82">
        <w:rPr>
          <w:rFonts w:ascii="Courier New" w:hAnsi="Courier New"/>
          <w:noProof/>
          <w:snapToGrid w:val="0"/>
        </w:rPr>
        <w:t xml:space="preserve">  --tool-name read_file `</w:t>
      </w:r>
    </w:p>
    <w:p w14:paraId="0FC2263B" w14:textId="735FB621" w:rsidR="00142F3B" w:rsidRPr="00142F3B" w:rsidRDefault="00BD7E82" w:rsidP="00BD7E82">
      <w:pPr>
        <w:pStyle w:val="Body"/>
        <w:rPr>
          <w:rStyle w:val="CodeinText"/>
        </w:rPr>
      </w:pPr>
      <w:r w:rsidRPr="00BD7E82">
        <w:rPr>
          <w:rFonts w:ascii="Courier New" w:hAnsi="Courier New"/>
          <w:noProof/>
          <w:snapToGrid w:val="0"/>
        </w:rPr>
        <w:t xml:space="preserve">  --tool-arg "path=C:\absolute\path\to\.mcp-smoke\readme.md"</w:t>
      </w:r>
    </w:p>
    <w:p w14:paraId="19A1C472" w14:textId="77777777" w:rsidR="00142F3B" w:rsidRPr="00142F3B" w:rsidRDefault="00142F3B" w:rsidP="00142F3B">
      <w:pPr>
        <w:pStyle w:val="Body"/>
      </w:pPr>
    </w:p>
    <w:p w14:paraId="4B2ABBBF" w14:textId="124B73D0" w:rsidR="00F43BE9" w:rsidRPr="00F43BE9" w:rsidRDefault="00BD7E82" w:rsidP="00F43BE9">
      <w:pPr>
        <w:pStyle w:val="Body1"/>
      </w:pPr>
      <w:r w:rsidRPr="00BD7E82">
        <w:t xml:space="preserve">If the in-memory SDK tests pass but this check fails, look at </w:t>
      </w:r>
      <w:r w:rsidRPr="00BD7E82">
        <w:rPr>
          <w:rStyle w:val="CodeinText"/>
        </w:rPr>
        <w:t>http_server.py</w:t>
      </w:r>
      <w:r w:rsidRPr="00BD7E82">
        <w:t xml:space="preserve">, the bind address, the </w:t>
      </w:r>
      <w:r w:rsidRPr="00BD7E82">
        <w:rPr>
          <w:rStyle w:val="CodeinText"/>
        </w:rPr>
        <w:t>/mcp</w:t>
      </w:r>
      <w:r w:rsidRPr="00BD7E82">
        <w:t xml:space="preserve"> route, process startup, environment variables, or server logs. Do not start by rewriting tool handlers</w:t>
      </w:r>
      <w:r w:rsidR="00F43BE9" w:rsidRPr="00F43BE9">
        <w:t>.</w:t>
      </w:r>
    </w:p>
    <w:p w14:paraId="4E0A851C" w14:textId="77777777" w:rsidR="00F43BE9" w:rsidRDefault="00F43BE9" w:rsidP="00F43BE9">
      <w:pPr>
        <w:pStyle w:val="Body"/>
        <w:ind w:firstLine="0"/>
        <w:rPr>
          <w:b/>
          <w:bCs/>
        </w:rPr>
      </w:pPr>
    </w:p>
    <w:p w14:paraId="41716B99" w14:textId="05B00DB5" w:rsidR="00F43BE9" w:rsidRPr="00F43BE9" w:rsidRDefault="00F43BE9" w:rsidP="00A20E69">
      <w:pPr>
        <w:pStyle w:val="Head3"/>
      </w:pPr>
      <w:r w:rsidRPr="00F43BE9">
        <w:t>Host acceptance checklist</w:t>
      </w:r>
    </w:p>
    <w:p w14:paraId="435D55BA" w14:textId="0BDC29B8" w:rsidR="00D26ADE" w:rsidRDefault="00D26ADE" w:rsidP="00D26ADE">
      <w:pPr>
        <w:pStyle w:val="Body1"/>
      </w:pPr>
      <w:r w:rsidRPr="00D26ADE">
        <w:t>Inspector, Claude Desktop, Cursor, and VS Code are acceptance targets. They are not the conceptual center of the chapter, and readers do not need every target to complete the testing path. Inspector is the preferred acceptance check because it exposes the server surface directly and keeps the focus on MCP behavior. One host check is enough to confirm that the already-tested server is visible through a real client.</w:t>
      </w:r>
    </w:p>
    <w:p w14:paraId="2190CB81" w14:textId="77777777" w:rsidR="00D26ADE" w:rsidRPr="00D26ADE" w:rsidRDefault="00D26ADE" w:rsidP="00D26ADE">
      <w:pPr>
        <w:pStyle w:val="Body"/>
      </w:pPr>
    </w:p>
    <w:p w14:paraId="1C30DBF5" w14:textId="77777777" w:rsidR="00F43BE9" w:rsidRPr="00F43BE9" w:rsidRDefault="00F43BE9" w:rsidP="00F43BE9">
      <w:pPr>
        <w:pStyle w:val="Body"/>
      </w:pPr>
    </w:p>
    <w:tbl>
      <w:tblPr>
        <w:tblStyle w:val="TableGrid"/>
        <w:tblW w:w="4884" w:type="pct"/>
        <w:tblLook w:val="04A0" w:firstRow="1" w:lastRow="0" w:firstColumn="1" w:lastColumn="0" w:noHBand="0" w:noVBand="1"/>
      </w:tblPr>
      <w:tblGrid>
        <w:gridCol w:w="2335"/>
        <w:gridCol w:w="5040"/>
      </w:tblGrid>
      <w:tr w:rsidR="00F43BE9" w:rsidRPr="00EC1D3F" w14:paraId="1FEB9C00" w14:textId="77777777" w:rsidTr="00F43BE9">
        <w:tc>
          <w:tcPr>
            <w:tcW w:w="1583" w:type="pct"/>
            <w:vAlign w:val="center"/>
          </w:tcPr>
          <w:p w14:paraId="1D523FD8" w14:textId="31A6C79B" w:rsidR="00F43BE9" w:rsidRPr="00F43BE9" w:rsidRDefault="00F43BE9" w:rsidP="00F43BE9">
            <w:pPr>
              <w:pStyle w:val="TableHead"/>
            </w:pPr>
            <w:r w:rsidRPr="00F43BE9">
              <w:t>Acceptance target</w:t>
            </w:r>
          </w:p>
        </w:tc>
        <w:tc>
          <w:tcPr>
            <w:tcW w:w="3417" w:type="pct"/>
            <w:vAlign w:val="center"/>
          </w:tcPr>
          <w:p w14:paraId="7767FDB5" w14:textId="68310468" w:rsidR="00F43BE9" w:rsidRPr="00F43BE9" w:rsidRDefault="00F43BE9" w:rsidP="00F43BE9">
            <w:pPr>
              <w:pStyle w:val="TableHead"/>
            </w:pPr>
            <w:r w:rsidRPr="00F43BE9">
              <w:t>Minimum passing evidence</w:t>
            </w:r>
          </w:p>
        </w:tc>
      </w:tr>
      <w:tr w:rsidR="00F43BE9" w:rsidRPr="00EC1D3F" w14:paraId="192A0A07" w14:textId="77777777" w:rsidTr="00F43BE9">
        <w:tc>
          <w:tcPr>
            <w:tcW w:w="1583" w:type="pct"/>
            <w:vAlign w:val="center"/>
          </w:tcPr>
          <w:p w14:paraId="2CCC5E34" w14:textId="4BEA29A2" w:rsidR="00F43BE9" w:rsidRPr="00F43BE9" w:rsidRDefault="00F43BE9" w:rsidP="00F43BE9">
            <w:pPr>
              <w:pStyle w:val="TableBody"/>
              <w:rPr>
                <w:rStyle w:val="CodeinTable"/>
                <w:rFonts w:ascii="Arial" w:hAnsi="Arial"/>
                <w:color w:val="000000"/>
                <w:sz w:val="16"/>
              </w:rPr>
            </w:pPr>
            <w:r w:rsidRPr="00F43BE9">
              <w:t>Inspector stdio</w:t>
            </w:r>
          </w:p>
        </w:tc>
        <w:tc>
          <w:tcPr>
            <w:tcW w:w="3417" w:type="pct"/>
            <w:vAlign w:val="center"/>
          </w:tcPr>
          <w:p w14:paraId="3746BF31" w14:textId="7B8695AB" w:rsidR="00F43BE9" w:rsidRPr="00F43BE9" w:rsidRDefault="00014777" w:rsidP="00F43BE9">
            <w:pPr>
              <w:pStyle w:val="TableBody"/>
              <w:rPr>
                <w:rStyle w:val="CodeinTable"/>
                <w:rFonts w:ascii="Arial" w:hAnsi="Arial"/>
                <w:color w:val="000000"/>
                <w:sz w:val="16"/>
              </w:rPr>
            </w:pPr>
            <w:r w:rsidRPr="00014777">
              <w:t>Connects to the stdio server, lists tools, calls </w:t>
            </w:r>
            <w:r w:rsidRPr="00014777">
              <w:rPr>
                <w:rStyle w:val="CodeinTable"/>
              </w:rPr>
              <w:t>read_file</w:t>
            </w:r>
            <w:r w:rsidRPr="00014777">
              <w:t> with an allowed absolute path, shows one controlled missing-file failure, and exposes </w:t>
            </w:r>
            <w:r w:rsidRPr="00014777">
              <w:rPr>
                <w:rStyle w:val="CodeinTable"/>
              </w:rPr>
              <w:t>filesystem://roots</w:t>
            </w:r>
            <w:r w:rsidRPr="00014777">
              <w:t> and the registered prompts</w:t>
            </w:r>
            <w:r w:rsidR="00763A8F">
              <w:t>.</w:t>
            </w:r>
          </w:p>
        </w:tc>
      </w:tr>
      <w:tr w:rsidR="00F43BE9" w:rsidRPr="00EC1D3F" w14:paraId="64BECF2A" w14:textId="77777777" w:rsidTr="00F43BE9">
        <w:tc>
          <w:tcPr>
            <w:tcW w:w="1583" w:type="pct"/>
            <w:vAlign w:val="center"/>
          </w:tcPr>
          <w:p w14:paraId="7CCF7F89" w14:textId="3D9E040A" w:rsidR="00F43BE9" w:rsidRPr="00F43BE9" w:rsidRDefault="00F43BE9" w:rsidP="00F43BE9">
            <w:pPr>
              <w:pStyle w:val="TableBody"/>
              <w:rPr>
                <w:rStyle w:val="CodeinTable"/>
                <w:rFonts w:ascii="Arial" w:hAnsi="Arial"/>
                <w:color w:val="000000"/>
                <w:sz w:val="16"/>
              </w:rPr>
            </w:pPr>
            <w:r w:rsidRPr="00F43BE9">
              <w:t>Inspector Streamable HTTP</w:t>
            </w:r>
          </w:p>
        </w:tc>
        <w:tc>
          <w:tcPr>
            <w:tcW w:w="3417" w:type="pct"/>
            <w:vAlign w:val="center"/>
          </w:tcPr>
          <w:p w14:paraId="3F5CB889" w14:textId="32C2F039" w:rsidR="00F43BE9" w:rsidRPr="00F43BE9" w:rsidRDefault="00014777" w:rsidP="00F43BE9">
            <w:pPr>
              <w:pStyle w:val="TableBody"/>
              <w:rPr>
                <w:rStyle w:val="CodeinTable"/>
                <w:rFonts w:ascii="Arial" w:hAnsi="Arial"/>
                <w:color w:val="000000"/>
                <w:sz w:val="16"/>
              </w:rPr>
            </w:pPr>
            <w:r w:rsidRPr="00014777">
              <w:t>Connects to </w:t>
            </w:r>
            <w:r w:rsidRPr="00014777">
              <w:rPr>
                <w:rStyle w:val="CodeinTable"/>
              </w:rPr>
              <w:t>/mcp</w:t>
            </w:r>
            <w:r w:rsidRPr="00014777">
              <w:t>, lists tools, calls </w:t>
            </w:r>
            <w:r w:rsidRPr="00014777">
              <w:rPr>
                <w:rStyle w:val="CodeinTable"/>
              </w:rPr>
              <w:t>read_file</w:t>
            </w:r>
            <w:r w:rsidRPr="00014777">
              <w:t> with an allowed absolute path, and shows one controlled missing-file failure</w:t>
            </w:r>
            <w:r w:rsidR="00763A8F">
              <w:t>.</w:t>
            </w:r>
          </w:p>
        </w:tc>
      </w:tr>
      <w:tr w:rsidR="00F43BE9" w:rsidRPr="00EC1D3F" w14:paraId="48D3DC81" w14:textId="77777777" w:rsidTr="00F43BE9">
        <w:tc>
          <w:tcPr>
            <w:tcW w:w="1583" w:type="pct"/>
            <w:vAlign w:val="center"/>
          </w:tcPr>
          <w:p w14:paraId="071E58C6" w14:textId="6F912011" w:rsidR="00F43BE9" w:rsidRPr="00F43BE9" w:rsidRDefault="00F43BE9" w:rsidP="00F43BE9">
            <w:pPr>
              <w:pStyle w:val="TableBody"/>
              <w:rPr>
                <w:rStyle w:val="CodeinTable"/>
                <w:rFonts w:ascii="Arial" w:hAnsi="Arial"/>
                <w:color w:val="000000"/>
                <w:sz w:val="16"/>
              </w:rPr>
            </w:pPr>
            <w:r w:rsidRPr="00F43BE9">
              <w:t>Claude Desktop</w:t>
            </w:r>
          </w:p>
        </w:tc>
        <w:tc>
          <w:tcPr>
            <w:tcW w:w="3417" w:type="pct"/>
            <w:vAlign w:val="center"/>
          </w:tcPr>
          <w:p w14:paraId="32406797" w14:textId="2700227D" w:rsidR="0034248F" w:rsidRPr="00F43BE9" w:rsidRDefault="0034248F" w:rsidP="00F43BE9">
            <w:pPr>
              <w:pStyle w:val="TableBody"/>
              <w:rPr>
                <w:rStyle w:val="CodeinTable"/>
                <w:rFonts w:ascii="Arial" w:hAnsi="Arial"/>
                <w:color w:val="000000"/>
                <w:sz w:val="16"/>
              </w:rPr>
            </w:pPr>
            <w:r w:rsidRPr="0034248F">
              <w:t xml:space="preserve">The local stdio server appears connected, </w:t>
            </w:r>
            <w:r w:rsidRPr="00014777">
              <w:rPr>
                <w:rStyle w:val="CodeinTable"/>
              </w:rPr>
              <w:t>read_file</w:t>
            </w:r>
            <w:r w:rsidRPr="00014777">
              <w:t> </w:t>
            </w:r>
            <w:r w:rsidRPr="0034248F">
              <w:t xml:space="preserve"> can be approved or invoked, and the response reflects the smoke-file heading.</w:t>
            </w:r>
          </w:p>
        </w:tc>
      </w:tr>
      <w:tr w:rsidR="00F43BE9" w:rsidRPr="00EC1D3F" w14:paraId="27A6FC3D" w14:textId="77777777" w:rsidTr="00F43BE9">
        <w:tc>
          <w:tcPr>
            <w:tcW w:w="1583" w:type="pct"/>
            <w:vAlign w:val="center"/>
          </w:tcPr>
          <w:p w14:paraId="02BF1A2F" w14:textId="0B2BD1D7" w:rsidR="00F43BE9" w:rsidRPr="00F43BE9" w:rsidRDefault="00F43BE9" w:rsidP="00F43BE9">
            <w:pPr>
              <w:pStyle w:val="TableBody"/>
              <w:rPr>
                <w:rStyle w:val="CodeinTable"/>
                <w:rFonts w:ascii="Arial" w:hAnsi="Arial"/>
                <w:color w:val="000000"/>
                <w:sz w:val="16"/>
              </w:rPr>
            </w:pPr>
            <w:r w:rsidRPr="00F43BE9">
              <w:t>Cursor</w:t>
            </w:r>
          </w:p>
        </w:tc>
        <w:tc>
          <w:tcPr>
            <w:tcW w:w="3417" w:type="pct"/>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24"/>
            </w:tblGrid>
            <w:tr w:rsidR="00014777" w:rsidRPr="00014777" w14:paraId="5B43243B" w14:textId="77777777">
              <w:trPr>
                <w:tblCellSpacing w:w="15" w:type="dxa"/>
              </w:trPr>
              <w:tc>
                <w:tcPr>
                  <w:tcW w:w="0" w:type="auto"/>
                  <w:vAlign w:val="center"/>
                  <w:hideMark/>
                </w:tcPr>
                <w:p w14:paraId="2833835C" w14:textId="6A41A74D" w:rsidR="00014777" w:rsidRPr="00014777" w:rsidRDefault="0034248F" w:rsidP="00014777">
                  <w:pPr>
                    <w:pStyle w:val="TableBody"/>
                  </w:pPr>
                  <w:r w:rsidRPr="0034248F">
                    <w:t xml:space="preserve">The MCP server loads, a real </w:t>
                  </w:r>
                  <w:r w:rsidRPr="0034248F">
                    <w:rPr>
                      <w:rStyle w:val="CodeinTable"/>
                    </w:rPr>
                    <w:t>read_file</w:t>
                  </w:r>
                  <w:r w:rsidRPr="0034248F">
                    <w:t xml:space="preserve"> call can be approved or inspected, and the response reflects the smoke-file heading. </w:t>
                  </w:r>
                  <w:r w:rsidR="0002098D" w:rsidRPr="0002098D">
                    <w:t>This chapter keeps Cursor at checklist level rather than walking through product-specific configuration.</w:t>
                  </w:r>
                </w:p>
              </w:tc>
            </w:tr>
            <w:tr w:rsidR="00014777" w:rsidRPr="00014777" w14:paraId="41C026A0" w14:textId="77777777">
              <w:trPr>
                <w:tblCellSpacing w:w="15" w:type="dxa"/>
              </w:trPr>
              <w:tc>
                <w:tcPr>
                  <w:tcW w:w="0" w:type="auto"/>
                  <w:vAlign w:val="center"/>
                  <w:hideMark/>
                </w:tcPr>
                <w:p w14:paraId="39D1D409" w14:textId="77777777" w:rsidR="00014777" w:rsidRPr="00014777" w:rsidRDefault="00014777" w:rsidP="00014777">
                  <w:pPr>
                    <w:rPr>
                      <w:color w:val="auto"/>
                      <w:sz w:val="24"/>
                      <w:szCs w:val="24"/>
                    </w:rPr>
                  </w:pPr>
                </w:p>
              </w:tc>
            </w:tr>
          </w:tbl>
          <w:p w14:paraId="785C1DF7" w14:textId="29EDF096" w:rsidR="00F43BE9" w:rsidRPr="00F43BE9" w:rsidRDefault="00F43BE9" w:rsidP="00F43BE9">
            <w:pPr>
              <w:pStyle w:val="TableBody"/>
              <w:rPr>
                <w:rStyle w:val="CodeinTable"/>
                <w:rFonts w:ascii="Arial" w:hAnsi="Arial"/>
                <w:color w:val="000000"/>
                <w:sz w:val="16"/>
              </w:rPr>
            </w:pPr>
          </w:p>
        </w:tc>
      </w:tr>
      <w:tr w:rsidR="00F43BE9" w:rsidRPr="00EC1D3F" w14:paraId="1A47C502" w14:textId="77777777" w:rsidTr="00F43BE9">
        <w:tc>
          <w:tcPr>
            <w:tcW w:w="1583" w:type="pct"/>
            <w:vAlign w:val="center"/>
          </w:tcPr>
          <w:p w14:paraId="4C277B20" w14:textId="5EAB6434" w:rsidR="00F43BE9" w:rsidRPr="00F43BE9" w:rsidRDefault="00F43BE9" w:rsidP="00F43BE9">
            <w:pPr>
              <w:pStyle w:val="TableBody"/>
              <w:rPr>
                <w:rStyle w:val="CodeinTable"/>
                <w:rFonts w:ascii="Arial" w:hAnsi="Arial"/>
                <w:color w:val="000000"/>
                <w:sz w:val="16"/>
              </w:rPr>
            </w:pPr>
            <w:r w:rsidRPr="00F43BE9">
              <w:t>VS Code</w:t>
            </w:r>
          </w:p>
        </w:tc>
        <w:tc>
          <w:tcPr>
            <w:tcW w:w="3417" w:type="pct"/>
            <w:vAlign w:val="center"/>
          </w:tcPr>
          <w:p w14:paraId="21AB5D58" w14:textId="2EB2FAC4" w:rsidR="00F43BE9" w:rsidRPr="00014777" w:rsidRDefault="00763A8F" w:rsidP="00014777">
            <w:pPr>
              <w:pStyle w:val="TableBody"/>
              <w:rPr>
                <w:rStyle w:val="CodeinTable"/>
                <w:rFonts w:ascii="Arial" w:hAnsi="Arial"/>
                <w:color w:val="000000"/>
                <w:sz w:val="16"/>
              </w:rPr>
            </w:pPr>
            <w:r w:rsidRPr="00763A8F">
              <w:t xml:space="preserve">The MCP server loads, trust is confirmed if required, a real </w:t>
            </w:r>
            <w:r w:rsidRPr="00763A8F">
              <w:rPr>
                <w:rStyle w:val="CodeinTable"/>
              </w:rPr>
              <w:t>read_file</w:t>
            </w:r>
            <w:r>
              <w:t xml:space="preserve"> </w:t>
            </w:r>
            <w:r w:rsidRPr="00763A8F">
              <w:t xml:space="preserve">call can be invoked, and the response reflects the smoke-file heading. </w:t>
            </w:r>
            <w:r w:rsidR="0002098D" w:rsidRPr="0002098D">
              <w:t>This chapter keeps VS Code at checklist level rather than walking through product-specific configuration.</w:t>
            </w:r>
            <w:r w:rsidRPr="00763A8F">
              <w:t>.</w:t>
            </w:r>
          </w:p>
        </w:tc>
      </w:tr>
    </w:tbl>
    <w:p w14:paraId="35E07BD8" w14:textId="77777777" w:rsidR="00142F3B" w:rsidRPr="00142F3B" w:rsidRDefault="00142F3B" w:rsidP="00142F3B">
      <w:pPr>
        <w:pStyle w:val="Body"/>
      </w:pPr>
    </w:p>
    <w:p w14:paraId="4255AB0E" w14:textId="7BCFD914" w:rsidR="00014777" w:rsidRDefault="00180AD1" w:rsidP="00014777">
      <w:pPr>
        <w:pStyle w:val="Body1"/>
      </w:pPr>
      <w:r w:rsidRPr="00180AD1">
        <w:lastRenderedPageBreak/>
        <w:t>UI locations can change across versions. Screenshots in this chapter are acceptance evidence, not protocol documentation. Crop them to the smallest area that proves the claim. Show only connection state, public tool visibility, or smoke-file output. Do not show secrets, private chats, customer data, personal file listings, real tokens, or full local paths that should not be published.</w:t>
      </w:r>
    </w:p>
    <w:p w14:paraId="1EF563D0" w14:textId="77777777" w:rsidR="00B92B2B" w:rsidRPr="00B92B2B" w:rsidRDefault="00B92B2B" w:rsidP="00B92B2B">
      <w:pPr>
        <w:pStyle w:val="Body"/>
      </w:pPr>
    </w:p>
    <w:p w14:paraId="5E1DE923" w14:textId="58FCD17E" w:rsidR="00180AD1" w:rsidRDefault="00B92B2B" w:rsidP="00180AD1">
      <w:pPr>
        <w:pStyle w:val="Body"/>
      </w:pPr>
      <w:r w:rsidRPr="00B92B2B">
        <w:t>The passing criterion is behavior: the server is discoverable, one representative operation succeeds, and controlled failures remain visible as failures when checked through Inspector. Host screenshots are secondary evidence. They confirm that a real host can use the already-tested server; they do not validate result-shape stability, lifecycle behavior, transport headers, or filesystem policy.</w:t>
      </w:r>
    </w:p>
    <w:p w14:paraId="667DAF1A" w14:textId="15BCB502" w:rsidR="00014777" w:rsidRPr="00014777" w:rsidRDefault="00014777" w:rsidP="00014777">
      <w:pPr>
        <w:pStyle w:val="Body"/>
      </w:pPr>
    </w:p>
    <w:p w14:paraId="55E6F9CB" w14:textId="1C7072C3" w:rsidR="00160F71" w:rsidRPr="00160F71" w:rsidRDefault="00160F71" w:rsidP="0080697D">
      <w:pPr>
        <w:pStyle w:val="Head3"/>
        <w:rPr>
          <w:b w:val="0"/>
          <w:bCs/>
        </w:rPr>
      </w:pPr>
      <w:r w:rsidRPr="00160F71">
        <w:t>Claude Desktop acceptance</w:t>
      </w:r>
    </w:p>
    <w:p w14:paraId="334372CB" w14:textId="256D1AAB" w:rsidR="005F7D40" w:rsidRDefault="00F0263A" w:rsidP="005F7D40">
      <w:pPr>
        <w:pStyle w:val="Body1"/>
        <w:rPr>
          <w:lang w:val="en-IN"/>
        </w:rPr>
      </w:pPr>
      <w:r w:rsidRPr="00F0263A">
        <w:rPr>
          <w:lang w:val="en-IN"/>
        </w:rPr>
        <w:t xml:space="preserve">Claude Desktop is the single detailed host acceptance example in this chapter. It does not replace the automated tests or Inspector checks. Its job here is narrow: confirm that the already-tested stdio server can be loaded by a real host, expose its public tool surface, and complete one representative </w:t>
      </w:r>
      <w:r w:rsidRPr="00F0263A">
        <w:rPr>
          <w:rStyle w:val="CodeinText"/>
          <w:lang w:val="en-IN"/>
        </w:rPr>
        <w:t>read_file</w:t>
      </w:r>
      <w:r w:rsidRPr="00F0263A">
        <w:rPr>
          <w:lang w:val="en-IN"/>
        </w:rPr>
        <w:t xml:space="preserve"> call.</w:t>
      </w:r>
    </w:p>
    <w:p w14:paraId="1FCE4F53" w14:textId="77777777" w:rsidR="00544152" w:rsidRDefault="00544152" w:rsidP="005F7D40">
      <w:pPr>
        <w:pStyle w:val="Body"/>
        <w:rPr>
          <w:lang w:val="en-IN"/>
        </w:rPr>
      </w:pPr>
    </w:p>
    <w:p w14:paraId="029A0693" w14:textId="2BB37CFA" w:rsidR="00544152" w:rsidRPr="005F7D40" w:rsidRDefault="00544152" w:rsidP="005F7D40">
      <w:pPr>
        <w:pStyle w:val="Body"/>
        <w:rPr>
          <w:lang w:val="en-IN"/>
        </w:rPr>
      </w:pPr>
      <w:r w:rsidRPr="00544152">
        <w:rPr>
          <w:lang w:val="en-IN"/>
        </w:rPr>
        <w:t>Use a minimal local stdio configuration for the Chapter 4 server. Use absolute paths for both the Python executable and the smoke workspace. On Windows, escape backslashes in JSON paths. Keep this configuration small; the purpose is to prove host-level tool use, not to document every Claude Desktop setting.</w:t>
      </w:r>
    </w:p>
    <w:p w14:paraId="198C1281" w14:textId="77777777" w:rsidR="006F767D" w:rsidRPr="0080697D" w:rsidRDefault="006F767D" w:rsidP="0080697D">
      <w:pPr>
        <w:pStyle w:val="Body"/>
      </w:pPr>
    </w:p>
    <w:p w14:paraId="26BE3DB5" w14:textId="77777777" w:rsidR="0079105D" w:rsidRDefault="0079105D" w:rsidP="0079105D">
      <w:pPr>
        <w:pStyle w:val="Code"/>
      </w:pPr>
      <w:r>
        <w:t>{</w:t>
      </w:r>
    </w:p>
    <w:p w14:paraId="6B51FE7A" w14:textId="77777777" w:rsidR="0079105D" w:rsidRDefault="0079105D" w:rsidP="0079105D">
      <w:pPr>
        <w:pStyle w:val="Code"/>
      </w:pPr>
      <w:r>
        <w:t xml:space="preserve">  "mcpServers": {</w:t>
      </w:r>
    </w:p>
    <w:p w14:paraId="439C713A" w14:textId="77777777" w:rsidR="0079105D" w:rsidRDefault="0079105D" w:rsidP="0079105D">
      <w:pPr>
        <w:pStyle w:val="Code"/>
      </w:pPr>
      <w:r>
        <w:t xml:space="preserve">    "build-an-mcp-server": {</w:t>
      </w:r>
    </w:p>
    <w:p w14:paraId="63B08EEB" w14:textId="77777777" w:rsidR="0079105D" w:rsidRDefault="0079105D" w:rsidP="0079105D">
      <w:pPr>
        <w:pStyle w:val="Code"/>
      </w:pPr>
      <w:r>
        <w:t xml:space="preserve">      "command": "C:\\absolute\\path\\to\\.venv\\Scripts\\python.exe",</w:t>
      </w:r>
    </w:p>
    <w:p w14:paraId="0767A6D7" w14:textId="77777777" w:rsidR="0079105D" w:rsidRDefault="0079105D" w:rsidP="0079105D">
      <w:pPr>
        <w:pStyle w:val="Code"/>
      </w:pPr>
      <w:r>
        <w:t xml:space="preserve">      "args": ["-m", "build_an_mcp_server.server"],</w:t>
      </w:r>
    </w:p>
    <w:p w14:paraId="2E7834F0" w14:textId="77777777" w:rsidR="0079105D" w:rsidRDefault="0079105D" w:rsidP="0079105D">
      <w:pPr>
        <w:pStyle w:val="Code"/>
      </w:pPr>
      <w:r>
        <w:t xml:space="preserve">      "env": {</w:t>
      </w:r>
    </w:p>
    <w:p w14:paraId="5493A2D1" w14:textId="77777777" w:rsidR="0079105D" w:rsidRDefault="0079105D" w:rsidP="0079105D">
      <w:pPr>
        <w:pStyle w:val="Code"/>
      </w:pPr>
      <w:r>
        <w:t xml:space="preserve">        "FS_ALLOWED_DIRS": "C:\\absolute\\path\\to\\.mcp-smoke",</w:t>
      </w:r>
    </w:p>
    <w:p w14:paraId="3EDA1EA4" w14:textId="77777777" w:rsidR="0079105D" w:rsidRDefault="0079105D" w:rsidP="0079105D">
      <w:pPr>
        <w:pStyle w:val="Code"/>
      </w:pPr>
      <w:r>
        <w:t xml:space="preserve">        "READ_ONLY": "true",</w:t>
      </w:r>
    </w:p>
    <w:p w14:paraId="50D656F0" w14:textId="77777777" w:rsidR="0079105D" w:rsidRDefault="0079105D" w:rsidP="0079105D">
      <w:pPr>
        <w:pStyle w:val="Code"/>
      </w:pPr>
      <w:r>
        <w:t xml:space="preserve">        "ENABLE_GITHUB": "false",</w:t>
      </w:r>
    </w:p>
    <w:p w14:paraId="49D21B77" w14:textId="77777777" w:rsidR="0079105D" w:rsidRDefault="0079105D" w:rsidP="0079105D">
      <w:pPr>
        <w:pStyle w:val="Code"/>
      </w:pPr>
      <w:r>
        <w:t xml:space="preserve">        "ENABLE_BROWSER": "false"</w:t>
      </w:r>
    </w:p>
    <w:p w14:paraId="1C747BC0" w14:textId="77777777" w:rsidR="0079105D" w:rsidRDefault="0079105D" w:rsidP="0079105D">
      <w:pPr>
        <w:pStyle w:val="Code"/>
      </w:pPr>
      <w:r>
        <w:t xml:space="preserve">      }</w:t>
      </w:r>
    </w:p>
    <w:p w14:paraId="3BBC2E38" w14:textId="77777777" w:rsidR="0079105D" w:rsidRDefault="0079105D" w:rsidP="0079105D">
      <w:pPr>
        <w:pStyle w:val="Code"/>
      </w:pPr>
      <w:r>
        <w:t xml:space="preserve">    }</w:t>
      </w:r>
    </w:p>
    <w:p w14:paraId="3D460066" w14:textId="77777777" w:rsidR="0079105D" w:rsidRDefault="0079105D" w:rsidP="0079105D">
      <w:pPr>
        <w:pStyle w:val="Code"/>
      </w:pPr>
      <w:r>
        <w:t xml:space="preserve">  }</w:t>
      </w:r>
    </w:p>
    <w:p w14:paraId="692C9DC0" w14:textId="418A0BAB" w:rsidR="0080697D" w:rsidRDefault="0079105D" w:rsidP="0079105D">
      <w:pPr>
        <w:pStyle w:val="Code"/>
      </w:pPr>
      <w:r>
        <w:t>}</w:t>
      </w:r>
    </w:p>
    <w:p w14:paraId="3FA3C992" w14:textId="77777777" w:rsidR="0079105D" w:rsidRDefault="0079105D" w:rsidP="0079105D">
      <w:pPr>
        <w:pStyle w:val="Code"/>
      </w:pPr>
    </w:p>
    <w:p w14:paraId="2E4BEB03" w14:textId="77777777" w:rsidR="005F7D40" w:rsidRDefault="005F7D40" w:rsidP="005F7D40">
      <w:pPr>
        <w:pStyle w:val="Body1"/>
        <w:rPr>
          <w:lang w:val="en-IN"/>
        </w:rPr>
      </w:pPr>
      <w:r w:rsidRPr="005F7D40">
        <w:rPr>
          <w:lang w:val="en-IN"/>
        </w:rPr>
        <w:t xml:space="preserve">This configuration starts the same stdio entry point used elsewhere in the chapter. </w:t>
      </w:r>
      <w:r w:rsidRPr="005F7D40">
        <w:rPr>
          <w:rStyle w:val="CodeinText"/>
          <w:lang w:val="en-IN"/>
        </w:rPr>
        <w:t>FS_ALLOWED_DIRS</w:t>
      </w:r>
      <w:r w:rsidRPr="005F7D40">
        <w:rPr>
          <w:lang w:val="en-IN"/>
        </w:rPr>
        <w:t xml:space="preserve"> points the server at the smoke workspace, </w:t>
      </w:r>
      <w:r w:rsidRPr="005F7D40">
        <w:rPr>
          <w:rStyle w:val="CodeinText"/>
          <w:lang w:val="en-IN"/>
        </w:rPr>
        <w:t>READ_ONLY=true</w:t>
      </w:r>
      <w:r w:rsidRPr="005F7D40">
        <w:rPr>
          <w:lang w:val="en-IN"/>
        </w:rPr>
        <w:t xml:space="preserve"> keeps the host check non-destructive, and </w:t>
      </w:r>
      <w:r w:rsidRPr="005F7D40">
        <w:rPr>
          <w:rStyle w:val="CodeinText"/>
          <w:lang w:val="en-IN"/>
        </w:rPr>
        <w:t>ENABLE_GITHUB=false</w:t>
      </w:r>
      <w:r w:rsidRPr="005F7D40">
        <w:rPr>
          <w:lang w:val="en-IN"/>
        </w:rPr>
        <w:t xml:space="preserve"> and </w:t>
      </w:r>
      <w:r w:rsidRPr="005F7D40">
        <w:rPr>
          <w:rStyle w:val="CodeinText"/>
          <w:lang w:val="en-IN"/>
        </w:rPr>
        <w:t>ENABLE_BROWSER=false</w:t>
      </w:r>
      <w:r w:rsidRPr="005F7D40">
        <w:rPr>
          <w:lang w:val="en-IN"/>
        </w:rPr>
        <w:t xml:space="preserve"> keep optional integrations out of this acceptance path.</w:t>
      </w:r>
    </w:p>
    <w:p w14:paraId="1C4C2B24" w14:textId="77777777" w:rsidR="005F7D40" w:rsidRPr="005F7D40" w:rsidRDefault="005F7D40" w:rsidP="005F7D40">
      <w:pPr>
        <w:pStyle w:val="Body"/>
        <w:rPr>
          <w:lang w:val="en-IN"/>
        </w:rPr>
      </w:pPr>
    </w:p>
    <w:p w14:paraId="31838C3C" w14:textId="77777777" w:rsidR="005F7D40" w:rsidRPr="005F7D40" w:rsidRDefault="005F7D40" w:rsidP="005F7D40">
      <w:pPr>
        <w:pStyle w:val="Body"/>
        <w:rPr>
          <w:lang w:val="en-IN"/>
        </w:rPr>
      </w:pPr>
      <w:r w:rsidRPr="005F7D40">
        <w:rPr>
          <w:lang w:val="en-IN"/>
        </w:rPr>
        <w:t xml:space="preserve">After adding or updating this local MCP server entry, fully restart Claude Desktop. In a new chat, confirm that the </w:t>
      </w:r>
      <w:r w:rsidRPr="005F7D40">
        <w:rPr>
          <w:rStyle w:val="CodeinText"/>
        </w:rPr>
        <w:t>build-an-mcp-server</w:t>
      </w:r>
      <w:r w:rsidRPr="005F7D40">
        <w:rPr>
          <w:lang w:val="en-IN"/>
        </w:rPr>
        <w:t xml:space="preserve"> server is available, then run one </w:t>
      </w:r>
      <w:r w:rsidRPr="005F7D40">
        <w:rPr>
          <w:lang w:val="en-IN"/>
        </w:rPr>
        <w:lastRenderedPageBreak/>
        <w:t>representative host-level acceptance check by asking Claude to read the smoke file through the MCP server:</w:t>
      </w:r>
    </w:p>
    <w:p w14:paraId="7DABE41D" w14:textId="1768E5FD" w:rsidR="007D6CEA" w:rsidRDefault="007D6CEA" w:rsidP="00D62863">
      <w:pPr>
        <w:pStyle w:val="Body1"/>
      </w:pPr>
    </w:p>
    <w:p w14:paraId="4DAC111C" w14:textId="77777777" w:rsidR="00D62863" w:rsidRDefault="00D62863" w:rsidP="007D6CEA">
      <w:pPr>
        <w:pStyle w:val="Body"/>
      </w:pPr>
    </w:p>
    <w:p w14:paraId="3AE8D4A0" w14:textId="77777777" w:rsidR="007D6CEA" w:rsidRDefault="007D6CEA" w:rsidP="007D6CEA">
      <w:pPr>
        <w:pStyle w:val="Code"/>
      </w:pPr>
      <w:r>
        <w:t>Use the build-an-mcp-server MCP server to read this file and tell me the heading only:</w:t>
      </w:r>
    </w:p>
    <w:p w14:paraId="1131C1B7" w14:textId="77777777" w:rsidR="007D6CEA" w:rsidRDefault="007D6CEA" w:rsidP="007D6CEA">
      <w:pPr>
        <w:pStyle w:val="Code"/>
      </w:pPr>
    </w:p>
    <w:p w14:paraId="322C47DB" w14:textId="3CE136D0" w:rsidR="007D6CEA" w:rsidRDefault="007D6CEA" w:rsidP="007D6CEA">
      <w:pPr>
        <w:pStyle w:val="Code"/>
      </w:pPr>
      <w:r>
        <w:t>C:\absolute\path\to\.mcp-smoke\readme.md</w:t>
      </w:r>
    </w:p>
    <w:p w14:paraId="5DEB5F34" w14:textId="77777777" w:rsidR="007D6CEA" w:rsidRDefault="007D6CEA" w:rsidP="007D6CEA">
      <w:pPr>
        <w:pStyle w:val="Code"/>
      </w:pPr>
    </w:p>
    <w:p w14:paraId="2D6E6652" w14:textId="0ED10261" w:rsidR="00590E74" w:rsidRPr="00590E74" w:rsidRDefault="00590E74" w:rsidP="002E39FC">
      <w:pPr>
        <w:pStyle w:val="Body1"/>
      </w:pPr>
      <w:r w:rsidRPr="00590E74">
        <w:t xml:space="preserve">Claude Desktop may ask for approval before using the tool. Approve the </w:t>
      </w:r>
      <w:r w:rsidRPr="00590E74">
        <w:rPr>
          <w:rStyle w:val="CodeinText"/>
        </w:rPr>
        <w:t>read_file</w:t>
      </w:r>
      <w:r w:rsidRPr="00590E74">
        <w:t xml:space="preserve"> call. The expected result is that Claude uses the MCP tool and reports the smoke-file heading: `Project`. The exact UI location can change, so the acceptance criterion is behavior rather than menu position: the server is available, the </w:t>
      </w:r>
      <w:r w:rsidRPr="00590E74">
        <w:rPr>
          <w:rStyle w:val="CodeinText"/>
        </w:rPr>
        <w:t>read_file</w:t>
      </w:r>
      <w:r>
        <w:t xml:space="preserve"> </w:t>
      </w:r>
      <w:r w:rsidRPr="00590E74">
        <w:t>tool can be invoked or approved, and the response reflects the smoke-file content.</w:t>
      </w:r>
    </w:p>
    <w:p w14:paraId="07605D55" w14:textId="77777777" w:rsidR="00D62863" w:rsidRDefault="00D62863" w:rsidP="00D62863">
      <w:pPr>
        <w:pStyle w:val="Body1"/>
      </w:pPr>
    </w:p>
    <w:p w14:paraId="6927967A" w14:textId="53CD55C6" w:rsidR="00D62863" w:rsidRPr="00D62863" w:rsidRDefault="00D62863" w:rsidP="00D62863">
      <w:pPr>
        <w:pStyle w:val="Body"/>
      </w:pPr>
      <w:r w:rsidRPr="00D62863">
        <w:t>If the server does not appear or the tool call fails, check the JSON syntax, absolute paths, configured smoke directory, and Claude Desktop logs before changing server code. At this stage, a host failure after pytest and Inspector pass is more likely to be a host configuration problem than a tool-handler problem.</w:t>
      </w:r>
    </w:p>
    <w:p w14:paraId="18B86DA2" w14:textId="242E6346" w:rsidR="007D6CEA" w:rsidRPr="007D6CEA" w:rsidRDefault="007D6CEA" w:rsidP="007D6CEA">
      <w:pPr>
        <w:pStyle w:val="Body1"/>
      </w:pPr>
      <w:r w:rsidRPr="007D6CEA">
        <w:t xml:space="preserve"> </w:t>
      </w:r>
    </w:p>
    <w:p w14:paraId="6EFE05D4" w14:textId="77777777" w:rsidR="00FF445D" w:rsidRDefault="00FF445D" w:rsidP="00FF445D">
      <w:pPr>
        <w:pStyle w:val="Code"/>
      </w:pPr>
    </w:p>
    <w:p w14:paraId="0FC83C8D" w14:textId="51DD3E9F" w:rsidR="003269B5" w:rsidRDefault="003269B5" w:rsidP="003269B5">
      <w:pPr>
        <w:pStyle w:val="Figure"/>
      </w:pPr>
      <w:r w:rsidRPr="003269B5">
        <w:rPr>
          <w:noProof/>
        </w:rPr>
        <w:lastRenderedPageBreak/>
        <w:drawing>
          <wp:inline distT="0" distB="0" distL="0" distR="0" wp14:anchorId="2FB83C85" wp14:editId="24FDEC98">
            <wp:extent cx="4800600" cy="5193030"/>
            <wp:effectExtent l="0" t="0" r="0" b="7620"/>
            <wp:docPr id="1882405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405715" name=""/>
                    <pic:cNvPicPr/>
                  </pic:nvPicPr>
                  <pic:blipFill>
                    <a:blip r:embed="rId13"/>
                    <a:stretch>
                      <a:fillRect/>
                    </a:stretch>
                  </pic:blipFill>
                  <pic:spPr>
                    <a:xfrm>
                      <a:off x="0" y="0"/>
                      <a:ext cx="4800600" cy="5193030"/>
                    </a:xfrm>
                    <a:prstGeom prst="rect">
                      <a:avLst/>
                    </a:prstGeom>
                  </pic:spPr>
                </pic:pic>
              </a:graphicData>
            </a:graphic>
          </wp:inline>
        </w:drawing>
      </w:r>
    </w:p>
    <w:p w14:paraId="5BB8EBAD" w14:textId="77777777" w:rsidR="00A7015D" w:rsidRPr="00A7015D" w:rsidRDefault="00A7015D" w:rsidP="00A7015D">
      <w:pPr>
        <w:pStyle w:val="Body1"/>
        <w:rPr>
          <w:rFonts w:ascii="Arial" w:hAnsi="Arial"/>
          <w:color w:val="960000"/>
        </w:rPr>
      </w:pPr>
      <w:r w:rsidRPr="00A7015D">
        <w:rPr>
          <w:rFonts w:ascii="Arial" w:hAnsi="Arial"/>
          <w:color w:val="960000"/>
        </w:rPr>
        <w:t>Figure 5.6 Claude Desktop acceptance. Claude Desktop shows the local build-an-mcp-server MCP server, invokes read_file against the smoke file, and returns the heading Project. This is acceptance evidence only; it should not include private chat content, secrets, personal file listings, or full local paths.</w:t>
      </w:r>
    </w:p>
    <w:p w14:paraId="7D049A24" w14:textId="77777777" w:rsidR="003B0719" w:rsidRDefault="003B0719" w:rsidP="00A7015D">
      <w:pPr>
        <w:pStyle w:val="Body1"/>
      </w:pPr>
    </w:p>
    <w:p w14:paraId="603629BB" w14:textId="7B86CA1C" w:rsidR="00A7015D" w:rsidRPr="00A7015D" w:rsidRDefault="00A7015D" w:rsidP="00A7015D">
      <w:pPr>
        <w:pStyle w:val="Body1"/>
      </w:pPr>
      <w:r w:rsidRPr="00A7015D">
        <w:t>This host check does not replace the SDK-backed tests. It confirms that a real host can load the already-tested stdio server and use one representative tool through the host UI.</w:t>
      </w:r>
    </w:p>
    <w:p w14:paraId="2F880C8B" w14:textId="77777777" w:rsidR="007D6CEA" w:rsidRPr="007D6CEA" w:rsidRDefault="007D6CEA" w:rsidP="007D6CEA">
      <w:pPr>
        <w:pStyle w:val="Body"/>
      </w:pPr>
    </w:p>
    <w:p w14:paraId="0FD45309" w14:textId="77777777" w:rsidR="00FF445D" w:rsidRPr="00FF445D" w:rsidRDefault="00FF445D" w:rsidP="0080697D">
      <w:pPr>
        <w:pStyle w:val="Head3"/>
      </w:pPr>
      <w:r w:rsidRPr="00FF445D">
        <w:lastRenderedPageBreak/>
        <w:t>Cursor acceptance</w:t>
      </w:r>
    </w:p>
    <w:p w14:paraId="6362B604" w14:textId="77777777" w:rsidR="00B806A1" w:rsidRDefault="00B806A1" w:rsidP="00B806A1">
      <w:pPr>
        <w:pStyle w:val="Body1"/>
      </w:pPr>
      <w:r w:rsidRPr="00B806A1">
        <w:t>Cursor is an optional host acceptance target. It does not replace the automated tests or Inspector checks. Its job in this chapter is narrower: confirm that the already-tested server can be loaded by a real coding host, expose its public MCP tool surface, and complete one representative tool call.</w:t>
      </w:r>
    </w:p>
    <w:p w14:paraId="2FD1C624" w14:textId="77777777" w:rsidR="00B806A1" w:rsidRPr="00B806A1" w:rsidRDefault="00B806A1" w:rsidP="00B806A1">
      <w:pPr>
        <w:pStyle w:val="Body"/>
      </w:pPr>
    </w:p>
    <w:p w14:paraId="5CEDB4E2" w14:textId="77777777" w:rsidR="00B806A1" w:rsidRPr="00B806A1" w:rsidRDefault="00B806A1" w:rsidP="00B806A1">
      <w:pPr>
        <w:pStyle w:val="Body"/>
      </w:pPr>
      <w:r w:rsidRPr="00B806A1">
        <w:t>Use a minimal local stdio configuration. Place this file at </w:t>
      </w:r>
      <w:r w:rsidRPr="00B806A1">
        <w:rPr>
          <w:rStyle w:val="CodeinText"/>
        </w:rPr>
        <w:t>.cursor/mcp.json</w:t>
      </w:r>
      <w:r w:rsidRPr="00B806A1">
        <w:t> in the project root. Replace the Python path and smoke directory with absolute paths for your machine. On Windows, use escaped backslashes or forward slashes in JSON paths.</w:t>
      </w:r>
    </w:p>
    <w:p w14:paraId="23117B17" w14:textId="77777777" w:rsidR="00FF445D" w:rsidRPr="00FF445D" w:rsidRDefault="00FF445D" w:rsidP="00FF445D">
      <w:pPr>
        <w:pStyle w:val="Body"/>
      </w:pPr>
    </w:p>
    <w:p w14:paraId="0F2156A9" w14:textId="77777777" w:rsidR="00A648BA" w:rsidRDefault="00A648BA" w:rsidP="00A648BA">
      <w:pPr>
        <w:pStyle w:val="Code"/>
      </w:pPr>
      <w:r>
        <w:t>{</w:t>
      </w:r>
    </w:p>
    <w:p w14:paraId="0D065DAD" w14:textId="77777777" w:rsidR="00A648BA" w:rsidRDefault="00A648BA" w:rsidP="00A648BA">
      <w:pPr>
        <w:pStyle w:val="Code"/>
      </w:pPr>
      <w:r>
        <w:t xml:space="preserve">  "mcpServers": {</w:t>
      </w:r>
    </w:p>
    <w:p w14:paraId="484465E0" w14:textId="77777777" w:rsidR="00A648BA" w:rsidRDefault="00A648BA" w:rsidP="00A648BA">
      <w:pPr>
        <w:pStyle w:val="Code"/>
      </w:pPr>
      <w:r>
        <w:t xml:space="preserve">    "build-an-mcp-server": {</w:t>
      </w:r>
    </w:p>
    <w:p w14:paraId="03052CC7" w14:textId="77777777" w:rsidR="00A648BA" w:rsidRDefault="00A648BA" w:rsidP="00A648BA">
      <w:pPr>
        <w:pStyle w:val="Code"/>
      </w:pPr>
      <w:r>
        <w:t xml:space="preserve">      "type": "stdio",</w:t>
      </w:r>
    </w:p>
    <w:p w14:paraId="78937F11" w14:textId="77777777" w:rsidR="00A648BA" w:rsidRDefault="00A648BA" w:rsidP="00A648BA">
      <w:pPr>
        <w:pStyle w:val="Code"/>
      </w:pPr>
      <w:r>
        <w:t xml:space="preserve">      "command": "C:\\absolute\\path\\to\\.venv\\Scripts\\python.exe",</w:t>
      </w:r>
    </w:p>
    <w:p w14:paraId="4D7EB8E5" w14:textId="77777777" w:rsidR="00A648BA" w:rsidRDefault="00A648BA" w:rsidP="00A648BA">
      <w:pPr>
        <w:pStyle w:val="Code"/>
      </w:pPr>
      <w:r>
        <w:t xml:space="preserve">      "args": ["-m", "build_an_mcp_server.server"],</w:t>
      </w:r>
    </w:p>
    <w:p w14:paraId="11881491" w14:textId="77777777" w:rsidR="00A648BA" w:rsidRDefault="00A648BA" w:rsidP="00A648BA">
      <w:pPr>
        <w:pStyle w:val="Code"/>
      </w:pPr>
      <w:r>
        <w:t xml:space="preserve">      "env": {</w:t>
      </w:r>
    </w:p>
    <w:p w14:paraId="2C89BD51" w14:textId="77777777" w:rsidR="00A648BA" w:rsidRDefault="00A648BA" w:rsidP="00A648BA">
      <w:pPr>
        <w:pStyle w:val="Code"/>
      </w:pPr>
      <w:r>
        <w:t xml:space="preserve">        "FS_ALLOWED_DIRS": "C:\\absolute\\path\\to\\.mcp-smoke",</w:t>
      </w:r>
    </w:p>
    <w:p w14:paraId="3B30A092" w14:textId="77777777" w:rsidR="00A648BA" w:rsidRDefault="00A648BA" w:rsidP="00A648BA">
      <w:pPr>
        <w:pStyle w:val="Code"/>
      </w:pPr>
      <w:r>
        <w:t xml:space="preserve">        "READ_ONLY": "true",</w:t>
      </w:r>
    </w:p>
    <w:p w14:paraId="538CDA34" w14:textId="77777777" w:rsidR="00A648BA" w:rsidRDefault="00A648BA" w:rsidP="00A648BA">
      <w:pPr>
        <w:pStyle w:val="Code"/>
      </w:pPr>
      <w:r>
        <w:t xml:space="preserve">        "ENABLE_GITHUB": "false",</w:t>
      </w:r>
    </w:p>
    <w:p w14:paraId="5D9BDC93" w14:textId="77777777" w:rsidR="00A648BA" w:rsidRDefault="00A648BA" w:rsidP="00A648BA">
      <w:pPr>
        <w:pStyle w:val="Code"/>
      </w:pPr>
      <w:r>
        <w:t xml:space="preserve">        "ENABLE_BROWSER": "false"</w:t>
      </w:r>
    </w:p>
    <w:p w14:paraId="3F69CB85" w14:textId="77777777" w:rsidR="00A648BA" w:rsidRDefault="00A648BA" w:rsidP="00A648BA">
      <w:pPr>
        <w:pStyle w:val="Code"/>
      </w:pPr>
      <w:r>
        <w:t xml:space="preserve">      }</w:t>
      </w:r>
    </w:p>
    <w:p w14:paraId="58B1782B" w14:textId="77777777" w:rsidR="00A648BA" w:rsidRDefault="00A648BA" w:rsidP="00A648BA">
      <w:pPr>
        <w:pStyle w:val="Code"/>
      </w:pPr>
      <w:r>
        <w:t xml:space="preserve">    }</w:t>
      </w:r>
    </w:p>
    <w:p w14:paraId="2B5BF512" w14:textId="77777777" w:rsidR="00A648BA" w:rsidRDefault="00A648BA" w:rsidP="00A648BA">
      <w:pPr>
        <w:pStyle w:val="Code"/>
      </w:pPr>
      <w:r>
        <w:t xml:space="preserve">  }</w:t>
      </w:r>
    </w:p>
    <w:p w14:paraId="5E23FA89" w14:textId="01D57927" w:rsidR="00FF445D" w:rsidRDefault="00A648BA" w:rsidP="00A648BA">
      <w:pPr>
        <w:pStyle w:val="Code"/>
      </w:pPr>
      <w:r>
        <w:t>}</w:t>
      </w:r>
    </w:p>
    <w:p w14:paraId="083C7BD1" w14:textId="77777777" w:rsidR="00602F99" w:rsidRDefault="00602F99" w:rsidP="00FF445D">
      <w:pPr>
        <w:pStyle w:val="Code"/>
      </w:pPr>
    </w:p>
    <w:p w14:paraId="3E33493C" w14:textId="4013E599" w:rsidR="00A648BA" w:rsidRDefault="00B806A1" w:rsidP="00B806A1">
      <w:pPr>
        <w:pStyle w:val="Body1"/>
        <w:rPr>
          <w:noProof/>
          <w:snapToGrid w:val="0"/>
        </w:rPr>
      </w:pPr>
      <w:r w:rsidRPr="00B806A1">
        <w:rPr>
          <w:noProof/>
          <w:snapToGrid w:val="0"/>
        </w:rPr>
        <w:t>After saving the file, reload Cursor or reopen the workspace. Confirm that the local MCP server is available, then open a new Agent chat and ask Cursor to use the MCP server to read the smoke file:</w:t>
      </w:r>
    </w:p>
    <w:p w14:paraId="38672D69" w14:textId="77777777" w:rsidR="00B806A1" w:rsidRPr="00A648BA" w:rsidRDefault="00B806A1" w:rsidP="00A648BA">
      <w:pPr>
        <w:pStyle w:val="Body"/>
      </w:pPr>
    </w:p>
    <w:p w14:paraId="77268874" w14:textId="77777777" w:rsidR="00A648BA" w:rsidRPr="00A648BA" w:rsidRDefault="00A648BA" w:rsidP="00A648BA">
      <w:pPr>
        <w:pStyle w:val="Code"/>
      </w:pPr>
      <w:r w:rsidRPr="00A648BA">
        <w:t>Use the build-an-mcp-server MCP server to read this file and tell me the heading only:</w:t>
      </w:r>
      <w:r w:rsidRPr="00A648BA">
        <w:br/>
      </w:r>
      <w:r w:rsidRPr="00A648BA">
        <w:br/>
        <w:t>C:\absolute\path\to\.mcp-smoke\readme.md</w:t>
      </w:r>
    </w:p>
    <w:p w14:paraId="48553B20" w14:textId="77777777" w:rsidR="00A648BA" w:rsidRDefault="00602F99" w:rsidP="00A648BA">
      <w:pPr>
        <w:pStyle w:val="Body1"/>
        <w:rPr>
          <w:noProof/>
          <w:snapToGrid w:val="0"/>
        </w:rPr>
      </w:pPr>
      <w:r w:rsidRPr="00602F99">
        <w:rPr>
          <w:noProof/>
          <w:snapToGrid w:val="0"/>
        </w:rPr>
        <w:t xml:space="preserve"> </w:t>
      </w:r>
    </w:p>
    <w:p w14:paraId="54C659A0" w14:textId="77777777" w:rsidR="00B806A1" w:rsidRPr="00B806A1" w:rsidRDefault="00B806A1" w:rsidP="00B806A1">
      <w:pPr>
        <w:pStyle w:val="Body1"/>
        <w:rPr>
          <w:noProof/>
          <w:snapToGrid w:val="0"/>
        </w:rPr>
      </w:pPr>
      <w:r w:rsidRPr="00B806A1">
        <w:rPr>
          <w:noProof/>
          <w:snapToGrid w:val="0"/>
        </w:rPr>
        <w:t>Cursor may ask for approval before running the MCP tool. Approve the </w:t>
      </w:r>
      <w:r w:rsidRPr="00B806A1">
        <w:rPr>
          <w:rStyle w:val="CodeinText"/>
        </w:rPr>
        <w:t>read_file</w:t>
      </w:r>
      <w:r w:rsidRPr="00B806A1">
        <w:rPr>
          <w:noProof/>
          <w:snapToGrid w:val="0"/>
        </w:rPr>
        <w:t> call. The expected result is that Cursor uses the MCP server and reports the heading from the smoke file, such as </w:t>
      </w:r>
      <w:r w:rsidRPr="00B806A1">
        <w:rPr>
          <w:rStyle w:val="CodeinText"/>
        </w:rPr>
        <w:t>Project</w:t>
      </w:r>
      <w:r w:rsidRPr="00B806A1">
        <w:rPr>
          <w:noProof/>
          <w:snapToGrid w:val="0"/>
        </w:rPr>
        <w:t>.</w:t>
      </w:r>
    </w:p>
    <w:p w14:paraId="61ABEFC6" w14:textId="77777777" w:rsidR="00B806A1" w:rsidRDefault="00B806A1" w:rsidP="00B806A1">
      <w:pPr>
        <w:pStyle w:val="Body"/>
        <w:rPr>
          <w:noProof/>
          <w:snapToGrid w:val="0"/>
        </w:rPr>
      </w:pPr>
    </w:p>
    <w:p w14:paraId="58692DFC" w14:textId="4BCF102A" w:rsidR="00B806A1" w:rsidRDefault="00B806A1" w:rsidP="00B806A1">
      <w:pPr>
        <w:pStyle w:val="Body"/>
        <w:rPr>
          <w:noProof/>
          <w:snapToGrid w:val="0"/>
        </w:rPr>
      </w:pPr>
      <w:r w:rsidRPr="00B806A1">
        <w:rPr>
          <w:noProof/>
          <w:snapToGrid w:val="0"/>
        </w:rPr>
        <w:t>The exact UI location can change across Cursor versions, so the acceptance criterion is behavior rather than menu position: the server loads, the MCP tool is available, the tool call can be approved or inspected, and the response reflects the smoke-file content.</w:t>
      </w:r>
    </w:p>
    <w:p w14:paraId="3EEB1444" w14:textId="77777777" w:rsidR="00B806A1" w:rsidRPr="00B806A1" w:rsidRDefault="00B806A1" w:rsidP="00B806A1">
      <w:pPr>
        <w:pStyle w:val="Body"/>
        <w:rPr>
          <w:noProof/>
          <w:snapToGrid w:val="0"/>
        </w:rPr>
      </w:pPr>
    </w:p>
    <w:p w14:paraId="5615F4BD" w14:textId="77777777" w:rsidR="00B806A1" w:rsidRPr="00B806A1" w:rsidRDefault="00B806A1" w:rsidP="00B806A1">
      <w:pPr>
        <w:pStyle w:val="Body"/>
        <w:rPr>
          <w:noProof/>
          <w:snapToGrid w:val="0"/>
        </w:rPr>
      </w:pPr>
      <w:r w:rsidRPr="00B806A1">
        <w:rPr>
          <w:noProof/>
          <w:snapToGrid w:val="0"/>
        </w:rPr>
        <w:t>If the server does not load, check the JSON syntax, absolute paths, configured smoke directory, environment variables, and Cursor MCP logs before changing server code. At this stage, a host failure after pytest and Inspector pass is more likely to be a host configuration problem than a tool-handler problem.</w:t>
      </w:r>
    </w:p>
    <w:p w14:paraId="3E390399" w14:textId="60B11D62" w:rsidR="00602F99" w:rsidRDefault="00602F99" w:rsidP="00602F99">
      <w:pPr>
        <w:pStyle w:val="Body1"/>
        <w:rPr>
          <w:noProof/>
          <w:snapToGrid w:val="0"/>
        </w:rPr>
      </w:pPr>
    </w:p>
    <w:p w14:paraId="2C4BEBE9" w14:textId="2688E53D" w:rsidR="00602F99" w:rsidRPr="00602F99" w:rsidRDefault="00241FA8" w:rsidP="00241FA8">
      <w:pPr>
        <w:pStyle w:val="Figure"/>
      </w:pPr>
      <w:r w:rsidRPr="00241FA8">
        <w:rPr>
          <w:noProof/>
        </w:rPr>
        <w:drawing>
          <wp:inline distT="0" distB="0" distL="0" distR="0" wp14:anchorId="6CCF2B53" wp14:editId="5967F9DE">
            <wp:extent cx="4800600" cy="2887980"/>
            <wp:effectExtent l="0" t="0" r="0" b="7620"/>
            <wp:docPr id="2024439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439440" name=""/>
                    <pic:cNvPicPr/>
                  </pic:nvPicPr>
                  <pic:blipFill>
                    <a:blip r:embed="rId14"/>
                    <a:stretch>
                      <a:fillRect/>
                    </a:stretch>
                  </pic:blipFill>
                  <pic:spPr>
                    <a:xfrm>
                      <a:off x="0" y="0"/>
                      <a:ext cx="4800600" cy="2887980"/>
                    </a:xfrm>
                    <a:prstGeom prst="rect">
                      <a:avLst/>
                    </a:prstGeom>
                  </pic:spPr>
                </pic:pic>
              </a:graphicData>
            </a:graphic>
          </wp:inline>
        </w:drawing>
      </w:r>
    </w:p>
    <w:p w14:paraId="77A60FA0" w14:textId="311AF96B" w:rsidR="00602F99" w:rsidRDefault="00B806A1" w:rsidP="00A648BA">
      <w:pPr>
        <w:pStyle w:val="FigureCaption"/>
      </w:pPr>
      <w:r w:rsidRPr="00B806A1">
        <w:t>Figure 5.7 Cursor acceptance. Cursor has loaded build-an-mcp-server, invoked read_file against the smoke file, and returned the heading Project. This is host acceptance evidence only; it should not expose private chats, secrets, personal file listings, or full local paths.</w:t>
      </w:r>
    </w:p>
    <w:p w14:paraId="5C988B63" w14:textId="0F91BF25" w:rsidR="00A648BA" w:rsidRDefault="00B806A1" w:rsidP="00B806A1">
      <w:pPr>
        <w:pStyle w:val="Body1"/>
      </w:pPr>
      <w:r w:rsidRPr="00B806A1">
        <w:t>This host check does not replace the SDK-backed tests. It confirms that a real coding host can load the already-tested stdio server and use one representative tool through its Agent UI.</w:t>
      </w:r>
    </w:p>
    <w:p w14:paraId="66D179C1" w14:textId="77777777" w:rsidR="00B806A1" w:rsidRPr="00A648BA" w:rsidRDefault="00B806A1" w:rsidP="00A648BA">
      <w:pPr>
        <w:pStyle w:val="Body"/>
      </w:pPr>
    </w:p>
    <w:p w14:paraId="2717C5DC" w14:textId="2579E80C" w:rsidR="00602F99" w:rsidRPr="00602F99" w:rsidRDefault="00602F99" w:rsidP="0080697D">
      <w:pPr>
        <w:pStyle w:val="Head3"/>
      </w:pPr>
      <w:r w:rsidRPr="00602F99">
        <w:t>VS Code acceptance</w:t>
      </w:r>
    </w:p>
    <w:p w14:paraId="37626E9C" w14:textId="5341AC5E" w:rsidR="00E27206" w:rsidRDefault="00E27206" w:rsidP="00E27206">
      <w:pPr>
        <w:pStyle w:val="Body1"/>
      </w:pPr>
      <w:r w:rsidRPr="00E27206">
        <w:t xml:space="preserve">VS Code is an optional host acceptance target. It does not replace the automated tests or Inspector checks. Its job in this chapter is narrower: confirm that the already-tested server can be loaded by a real coding host, expose its MCP </w:t>
      </w:r>
      <w:r w:rsidR="006523D0">
        <w:t xml:space="preserve">tool </w:t>
      </w:r>
      <w:r w:rsidRPr="00E27206">
        <w:t>surface, and complete one representative tool call.</w:t>
      </w:r>
    </w:p>
    <w:p w14:paraId="156E4DFE" w14:textId="77777777" w:rsidR="00E27206" w:rsidRPr="00E27206" w:rsidRDefault="00E27206" w:rsidP="00E27206">
      <w:pPr>
        <w:pStyle w:val="Body"/>
      </w:pPr>
    </w:p>
    <w:p w14:paraId="563A30E2" w14:textId="77777777" w:rsidR="00E27206" w:rsidRPr="00E27206" w:rsidRDefault="00E27206" w:rsidP="00E27206">
      <w:pPr>
        <w:pStyle w:val="Body"/>
      </w:pPr>
      <w:r w:rsidRPr="00E27206">
        <w:t>Use a minimal local stdio configuration. Place this file at </w:t>
      </w:r>
      <w:r w:rsidRPr="00E27206">
        <w:rPr>
          <w:rStyle w:val="CodeinText"/>
        </w:rPr>
        <w:t>.vscode/mcp.json</w:t>
      </w:r>
      <w:r w:rsidRPr="00E27206">
        <w:t> in the project root. Replace the Python path and smoke directory with absolute paths for your machine. On Windows, use escaped backslashes or forward slashes in JSON paths.</w:t>
      </w:r>
    </w:p>
    <w:p w14:paraId="56050D8D" w14:textId="77777777" w:rsidR="00E27206" w:rsidRDefault="00E27206" w:rsidP="00E27206">
      <w:pPr>
        <w:pStyle w:val="Code"/>
      </w:pPr>
    </w:p>
    <w:p w14:paraId="59B030C4" w14:textId="139F0164" w:rsidR="00E27206" w:rsidRPr="00E27206" w:rsidRDefault="00E27206" w:rsidP="00E27206">
      <w:pPr>
        <w:pStyle w:val="Code"/>
      </w:pPr>
      <w:r w:rsidRPr="00E27206">
        <w:t>{</w:t>
      </w:r>
    </w:p>
    <w:p w14:paraId="574BAF43" w14:textId="77777777" w:rsidR="00E27206" w:rsidRPr="00E27206" w:rsidRDefault="00E27206" w:rsidP="00E27206">
      <w:pPr>
        <w:pStyle w:val="Code"/>
      </w:pPr>
      <w:r w:rsidRPr="00E27206">
        <w:t xml:space="preserve">  "servers": {</w:t>
      </w:r>
    </w:p>
    <w:p w14:paraId="0D8F71F0" w14:textId="77777777" w:rsidR="00E27206" w:rsidRPr="00E27206" w:rsidRDefault="00E27206" w:rsidP="00E27206">
      <w:pPr>
        <w:pStyle w:val="Code"/>
      </w:pPr>
      <w:r w:rsidRPr="00E27206">
        <w:t xml:space="preserve">    "build-an-mcp-server": {</w:t>
      </w:r>
    </w:p>
    <w:p w14:paraId="5312BA6F" w14:textId="77777777" w:rsidR="00E27206" w:rsidRPr="00E27206" w:rsidRDefault="00E27206" w:rsidP="00E27206">
      <w:pPr>
        <w:pStyle w:val="Code"/>
      </w:pPr>
      <w:r w:rsidRPr="00E27206">
        <w:t xml:space="preserve">      "type": "stdio",</w:t>
      </w:r>
    </w:p>
    <w:p w14:paraId="108721A6" w14:textId="77777777" w:rsidR="00E27206" w:rsidRPr="00E27206" w:rsidRDefault="00E27206" w:rsidP="00E27206">
      <w:pPr>
        <w:pStyle w:val="Code"/>
      </w:pPr>
      <w:r w:rsidRPr="00E27206">
        <w:t xml:space="preserve">      "command": "C:\\absolute\\path\\to\\.venv\\Scripts\\python.exe",</w:t>
      </w:r>
    </w:p>
    <w:p w14:paraId="2B22914E" w14:textId="77777777" w:rsidR="00E27206" w:rsidRPr="00E27206" w:rsidRDefault="00E27206" w:rsidP="00E27206">
      <w:pPr>
        <w:pStyle w:val="Code"/>
      </w:pPr>
      <w:r w:rsidRPr="00E27206">
        <w:lastRenderedPageBreak/>
        <w:t xml:space="preserve">      "args": ["-m", "build_an_mcp_server.server"],</w:t>
      </w:r>
    </w:p>
    <w:p w14:paraId="682D396C" w14:textId="77777777" w:rsidR="00E27206" w:rsidRPr="00E27206" w:rsidRDefault="00E27206" w:rsidP="00E27206">
      <w:pPr>
        <w:pStyle w:val="Code"/>
      </w:pPr>
      <w:r w:rsidRPr="00E27206">
        <w:t xml:space="preserve">      "env": {</w:t>
      </w:r>
    </w:p>
    <w:p w14:paraId="2A00C724" w14:textId="77777777" w:rsidR="00E27206" w:rsidRPr="00E27206" w:rsidRDefault="00E27206" w:rsidP="00E27206">
      <w:pPr>
        <w:pStyle w:val="Code"/>
      </w:pPr>
      <w:r w:rsidRPr="00E27206">
        <w:t xml:space="preserve">        "FS_ALLOWED_DIRS": "C:\\absolute\\path\\to\\.mcp-smoke",</w:t>
      </w:r>
    </w:p>
    <w:p w14:paraId="7AE480EC" w14:textId="77777777" w:rsidR="00E27206" w:rsidRPr="00E27206" w:rsidRDefault="00E27206" w:rsidP="00E27206">
      <w:pPr>
        <w:pStyle w:val="Code"/>
      </w:pPr>
      <w:r w:rsidRPr="00E27206">
        <w:t xml:space="preserve">        "READ_ONLY": "true",</w:t>
      </w:r>
    </w:p>
    <w:p w14:paraId="2B32DD90" w14:textId="77777777" w:rsidR="00E27206" w:rsidRPr="00E27206" w:rsidRDefault="00E27206" w:rsidP="00E27206">
      <w:pPr>
        <w:pStyle w:val="Code"/>
      </w:pPr>
      <w:r w:rsidRPr="00E27206">
        <w:t xml:space="preserve">        "ENABLE_GITHUB": "false",</w:t>
      </w:r>
    </w:p>
    <w:p w14:paraId="596AB2A8" w14:textId="77777777" w:rsidR="00E27206" w:rsidRPr="00E27206" w:rsidRDefault="00E27206" w:rsidP="00E27206">
      <w:pPr>
        <w:pStyle w:val="Code"/>
      </w:pPr>
      <w:r w:rsidRPr="00E27206">
        <w:t xml:space="preserve">        "ENABLE_BROWSER": "false"</w:t>
      </w:r>
    </w:p>
    <w:p w14:paraId="6D54AC99" w14:textId="77777777" w:rsidR="00E27206" w:rsidRPr="00E27206" w:rsidRDefault="00E27206" w:rsidP="00E27206">
      <w:pPr>
        <w:pStyle w:val="Code"/>
      </w:pPr>
      <w:r w:rsidRPr="00E27206">
        <w:t xml:space="preserve">      }</w:t>
      </w:r>
    </w:p>
    <w:p w14:paraId="646E540E" w14:textId="77777777" w:rsidR="00E27206" w:rsidRPr="00E27206" w:rsidRDefault="00E27206" w:rsidP="00E27206">
      <w:pPr>
        <w:pStyle w:val="Code"/>
      </w:pPr>
      <w:r w:rsidRPr="00E27206">
        <w:t xml:space="preserve">    }</w:t>
      </w:r>
    </w:p>
    <w:p w14:paraId="779B7B45" w14:textId="77777777" w:rsidR="00E27206" w:rsidRPr="00E27206" w:rsidRDefault="00E27206" w:rsidP="00E27206">
      <w:pPr>
        <w:pStyle w:val="Code"/>
      </w:pPr>
      <w:r w:rsidRPr="00E27206">
        <w:t xml:space="preserve">  }</w:t>
      </w:r>
    </w:p>
    <w:p w14:paraId="095859A6" w14:textId="0E8EB413" w:rsidR="00602F99" w:rsidRDefault="00E27206" w:rsidP="00E27206">
      <w:pPr>
        <w:pStyle w:val="Code"/>
      </w:pPr>
      <w:r w:rsidRPr="00E27206">
        <w:t>}</w:t>
      </w:r>
    </w:p>
    <w:p w14:paraId="35A8512F" w14:textId="77777777" w:rsidR="00602F99" w:rsidRDefault="00602F99" w:rsidP="00602F99">
      <w:pPr>
        <w:pStyle w:val="Code"/>
      </w:pPr>
    </w:p>
    <w:p w14:paraId="5E0CE354" w14:textId="77777777" w:rsidR="00E27206" w:rsidRPr="00E27206" w:rsidRDefault="00E27206" w:rsidP="00E27206">
      <w:pPr>
        <w:pStyle w:val="Body1"/>
        <w:rPr>
          <w:noProof/>
          <w:snapToGrid w:val="0"/>
        </w:rPr>
      </w:pPr>
      <w:r w:rsidRPr="00E27206">
        <w:rPr>
          <w:noProof/>
          <w:snapToGrid w:val="0"/>
        </w:rPr>
        <w:t>After adding the server, confirm trust if VS Code prompts for it. Then confirm that the server is enabled and started. </w:t>
      </w:r>
      <w:r w:rsidRPr="00E27206">
        <w:rPr>
          <w:rStyle w:val="CodeinText"/>
        </w:rPr>
        <w:t>MCP: List Servers</w:t>
      </w:r>
      <w:r w:rsidRPr="00E27206">
        <w:rPr>
          <w:noProof/>
          <w:snapToGrid w:val="0"/>
        </w:rPr>
        <w:t> or the MCP management UI can be used to inspect server state, and VS Code can show MCP output logs if startup fails.</w:t>
      </w:r>
    </w:p>
    <w:p w14:paraId="689D019D" w14:textId="77777777" w:rsidR="00E27206" w:rsidRDefault="00E27206" w:rsidP="00E27206">
      <w:pPr>
        <w:pStyle w:val="Body"/>
        <w:rPr>
          <w:noProof/>
          <w:snapToGrid w:val="0"/>
        </w:rPr>
      </w:pPr>
    </w:p>
    <w:p w14:paraId="2F7A00C2" w14:textId="15DA0921" w:rsidR="00E27206" w:rsidRPr="00E27206" w:rsidRDefault="00E27206" w:rsidP="00E27206">
      <w:pPr>
        <w:pStyle w:val="Body"/>
        <w:rPr>
          <w:noProof/>
          <w:snapToGrid w:val="0"/>
        </w:rPr>
      </w:pPr>
      <w:r w:rsidRPr="00E27206">
        <w:rPr>
          <w:noProof/>
          <w:snapToGrid w:val="0"/>
        </w:rPr>
        <w:t>Open the Chat view and run one representative host-level acceptance check:</w:t>
      </w:r>
    </w:p>
    <w:p w14:paraId="1677461D" w14:textId="77777777" w:rsidR="007877C4" w:rsidRDefault="007877C4" w:rsidP="007877C4">
      <w:pPr>
        <w:pStyle w:val="Body"/>
      </w:pPr>
    </w:p>
    <w:p w14:paraId="0996BCCD" w14:textId="77777777" w:rsidR="007877C4" w:rsidRDefault="007877C4" w:rsidP="007877C4">
      <w:pPr>
        <w:pStyle w:val="Code"/>
      </w:pPr>
      <w:r>
        <w:t>Use the build-an-mcp-server MCP server to read this file and tell me the heading only:</w:t>
      </w:r>
    </w:p>
    <w:p w14:paraId="76D5AA3C" w14:textId="77777777" w:rsidR="007877C4" w:rsidRDefault="007877C4" w:rsidP="007877C4">
      <w:pPr>
        <w:pStyle w:val="Code"/>
      </w:pPr>
    </w:p>
    <w:p w14:paraId="679391A5" w14:textId="7DF0AE9D" w:rsidR="007877C4" w:rsidRDefault="007877C4" w:rsidP="007877C4">
      <w:pPr>
        <w:pStyle w:val="Code"/>
      </w:pPr>
      <w:r>
        <w:t>C:\absolute\path\to\.mcp-smoke\readme.md</w:t>
      </w:r>
    </w:p>
    <w:p w14:paraId="45CE3630" w14:textId="77777777" w:rsidR="007877C4" w:rsidRDefault="007877C4" w:rsidP="007877C4">
      <w:pPr>
        <w:pStyle w:val="Code"/>
      </w:pPr>
    </w:p>
    <w:p w14:paraId="2EF33550" w14:textId="77777777" w:rsidR="007F2908" w:rsidRPr="007F2908" w:rsidRDefault="007F2908" w:rsidP="007F2908">
      <w:pPr>
        <w:pStyle w:val="Body1"/>
      </w:pPr>
      <w:r w:rsidRPr="007F2908">
        <w:t>VS Code may ask for confirmation before invoking the tool. Approve the </w:t>
      </w:r>
      <w:r w:rsidRPr="007F2908">
        <w:rPr>
          <w:rStyle w:val="CodeinText"/>
        </w:rPr>
        <w:t>read_file</w:t>
      </w:r>
      <w:r w:rsidRPr="007F2908">
        <w:t> call. The expected result is that VS Code uses the MCP tool and returns the heading from the smoke file, such as </w:t>
      </w:r>
      <w:r w:rsidRPr="007F2908">
        <w:rPr>
          <w:rStyle w:val="CodeinText"/>
        </w:rPr>
        <w:t>Project</w:t>
      </w:r>
      <w:r w:rsidRPr="007F2908">
        <w:t>.</w:t>
      </w:r>
    </w:p>
    <w:p w14:paraId="233CBFF7" w14:textId="77777777" w:rsidR="007F2908" w:rsidRDefault="007F2908" w:rsidP="007F2908">
      <w:pPr>
        <w:pStyle w:val="Body"/>
      </w:pPr>
    </w:p>
    <w:p w14:paraId="43510373" w14:textId="17F4BE7F" w:rsidR="007F2908" w:rsidRPr="007F2908" w:rsidRDefault="007F2908" w:rsidP="007F2908">
      <w:pPr>
        <w:pStyle w:val="Body"/>
      </w:pPr>
      <w:r w:rsidRPr="007F2908">
        <w:t>The exact UI location can change across VS Code versions, so the acceptance criterion is behavior rather than menu position: the server loads, trust is confirmed if required, the tool can be invoked, and the response reflects the smoke-file content.</w:t>
      </w:r>
    </w:p>
    <w:p w14:paraId="569DE110" w14:textId="77777777" w:rsidR="00602F99" w:rsidRPr="00602F99" w:rsidRDefault="00602F99" w:rsidP="00602F99">
      <w:pPr>
        <w:pStyle w:val="Body"/>
      </w:pPr>
    </w:p>
    <w:p w14:paraId="26891CE6" w14:textId="7C86B091" w:rsidR="00602F99" w:rsidRPr="00602F99" w:rsidRDefault="0070164E" w:rsidP="0070164E">
      <w:pPr>
        <w:pStyle w:val="Figure"/>
      </w:pPr>
      <w:r w:rsidRPr="0070164E">
        <w:rPr>
          <w:noProof/>
        </w:rPr>
        <w:drawing>
          <wp:inline distT="0" distB="0" distL="0" distR="0" wp14:anchorId="5630A5A2" wp14:editId="667FEF5F">
            <wp:extent cx="4800600" cy="1224280"/>
            <wp:effectExtent l="0" t="0" r="0" b="0"/>
            <wp:docPr id="855934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934898" name=""/>
                    <pic:cNvPicPr/>
                  </pic:nvPicPr>
                  <pic:blipFill>
                    <a:blip r:embed="rId15"/>
                    <a:stretch>
                      <a:fillRect/>
                    </a:stretch>
                  </pic:blipFill>
                  <pic:spPr>
                    <a:xfrm>
                      <a:off x="0" y="0"/>
                      <a:ext cx="4800600" cy="1224280"/>
                    </a:xfrm>
                    <a:prstGeom prst="rect">
                      <a:avLst/>
                    </a:prstGeom>
                  </pic:spPr>
                </pic:pic>
              </a:graphicData>
            </a:graphic>
          </wp:inline>
        </w:drawing>
      </w:r>
    </w:p>
    <w:p w14:paraId="0A2180B8" w14:textId="5249AF37" w:rsidR="00490B1C" w:rsidRPr="00490B1C" w:rsidRDefault="007F2908" w:rsidP="00490B1C">
      <w:pPr>
        <w:pStyle w:val="FigureCaption"/>
        <w:rPr>
          <w:noProof/>
          <w:snapToGrid w:val="0"/>
        </w:rPr>
      </w:pPr>
      <w:r w:rsidRPr="007F2908">
        <w:rPr>
          <w:noProof/>
          <w:snapToGrid w:val="0"/>
        </w:rPr>
        <w:t>Figure 5.8 VS Code acceptance. VS Code has loaded build-an-mcp-server, invoked the read_file MCP tool against the .mcp-smoke file, and returned the smoke-file heading. This is host acceptance evidence only; it does not replace the SDK-backed tests.</w:t>
      </w:r>
    </w:p>
    <w:p w14:paraId="7EC74DB1" w14:textId="77777777" w:rsidR="00490B1C" w:rsidRDefault="00490B1C" w:rsidP="00490B1C">
      <w:pPr>
        <w:pStyle w:val="Body1"/>
        <w:rPr>
          <w:rFonts w:ascii="Arial" w:hAnsi="Arial"/>
          <w:b/>
          <w:bCs/>
          <w:noProof/>
          <w:snapToGrid w:val="0"/>
          <w:color w:val="960000"/>
        </w:rPr>
      </w:pPr>
    </w:p>
    <w:p w14:paraId="6AC87056" w14:textId="620CFD19" w:rsidR="00602F99" w:rsidRDefault="007F2908" w:rsidP="00602F99">
      <w:pPr>
        <w:pStyle w:val="Body1"/>
        <w:rPr>
          <w:noProof/>
          <w:snapToGrid w:val="0"/>
        </w:rPr>
      </w:pPr>
      <w:r w:rsidRPr="007F2908">
        <w:rPr>
          <w:noProof/>
          <w:snapToGrid w:val="0"/>
        </w:rPr>
        <w:t xml:space="preserve">If the server does not start, check the server configuration, trust state, absolute paths, environment variables, and MCP output logs before changing server code. At this stage, a host </w:t>
      </w:r>
      <w:r w:rsidRPr="007F2908">
        <w:rPr>
          <w:noProof/>
          <w:snapToGrid w:val="0"/>
        </w:rPr>
        <w:lastRenderedPageBreak/>
        <w:t>failure after pytest and Inspector pass is more likely to be a host configuration problem than a tool-handler problem.</w:t>
      </w:r>
    </w:p>
    <w:p w14:paraId="0C21E806" w14:textId="77777777" w:rsidR="00490B1C" w:rsidRDefault="00490B1C" w:rsidP="00490B1C">
      <w:pPr>
        <w:pStyle w:val="Body"/>
      </w:pPr>
    </w:p>
    <w:p w14:paraId="598C5BC2" w14:textId="7773265F" w:rsidR="00490B1C" w:rsidRPr="00490B1C" w:rsidRDefault="00490B1C" w:rsidP="00490B1C">
      <w:pPr>
        <w:pStyle w:val="Body"/>
      </w:pPr>
      <w:r w:rsidRPr="00490B1C">
        <w:t>Passing criteria</w:t>
      </w:r>
      <w:r>
        <w:t xml:space="preserve"> - </w:t>
      </w:r>
      <w:r w:rsidRPr="00490B1C">
        <w:t>This section passes when all of the following are true:</w:t>
      </w:r>
    </w:p>
    <w:p w14:paraId="0E2E33B5" w14:textId="77777777" w:rsidR="00490B1C" w:rsidRDefault="00490B1C" w:rsidP="00490B1C">
      <w:pPr>
        <w:pStyle w:val="ListBullet"/>
      </w:pPr>
      <w:r w:rsidRPr="00490B1C">
        <w:rPr>
          <w:rStyle w:val="CodeinText"/>
        </w:rPr>
        <w:t>python -m pytest</w:t>
      </w:r>
      <w:r w:rsidRPr="00490B1C">
        <w:t xml:space="preserve"> passes with only opt-in live integrations skipped.</w:t>
      </w:r>
    </w:p>
    <w:p w14:paraId="48B3E8C1" w14:textId="77777777" w:rsidR="00490B1C" w:rsidRDefault="00490B1C" w:rsidP="00490B1C">
      <w:pPr>
        <w:pStyle w:val="ListBullet"/>
      </w:pPr>
      <w:r w:rsidRPr="00490B1C">
        <w:t>Inspector connects to the stdio server.</w:t>
      </w:r>
    </w:p>
    <w:p w14:paraId="0DEEF815" w14:textId="77777777" w:rsidR="00490B1C" w:rsidRDefault="00490B1C" w:rsidP="00490B1C">
      <w:pPr>
        <w:pStyle w:val="ListBullet"/>
      </w:pPr>
      <w:r w:rsidRPr="00490B1C">
        <w:t xml:space="preserve">Inspector connects to the Streamable HTTP endpoint at </w:t>
      </w:r>
      <w:r w:rsidRPr="00490B1C">
        <w:rPr>
          <w:rStyle w:val="CodeinText"/>
        </w:rPr>
        <w:t>/mcp</w:t>
      </w:r>
      <w:r w:rsidRPr="00490B1C">
        <w:t>.</w:t>
      </w:r>
    </w:p>
    <w:p w14:paraId="41492F5C" w14:textId="77777777" w:rsidR="00490B1C" w:rsidRDefault="00490B1C" w:rsidP="00490B1C">
      <w:pPr>
        <w:pStyle w:val="ListBullet"/>
      </w:pPr>
      <w:r w:rsidRPr="00490B1C">
        <w:t>Inspector CLI can list tools for at least one transport.</w:t>
      </w:r>
    </w:p>
    <w:p w14:paraId="25A594D7" w14:textId="77777777" w:rsidR="00490B1C" w:rsidRDefault="00490B1C" w:rsidP="00490B1C">
      <w:pPr>
        <w:pStyle w:val="ListBullet"/>
      </w:pPr>
      <w:r>
        <w:t>A</w:t>
      </w:r>
      <w:r w:rsidRPr="00490B1C">
        <w:t xml:space="preserve">t least one representative </w:t>
      </w:r>
      <w:r w:rsidRPr="00490B1C">
        <w:rPr>
          <w:rStyle w:val="CodeinText"/>
        </w:rPr>
        <w:t>read_file</w:t>
      </w:r>
      <w:r w:rsidRPr="00490B1C">
        <w:t xml:space="preserve"> call succeeds in Inspector using an allowed absolute path.</w:t>
      </w:r>
    </w:p>
    <w:p w14:paraId="3B79CC1D" w14:textId="77777777" w:rsidR="00490B1C" w:rsidRDefault="00490B1C" w:rsidP="00490B1C">
      <w:pPr>
        <w:pStyle w:val="ListBullet"/>
      </w:pPr>
      <w:r>
        <w:t>A</w:t>
      </w:r>
      <w:r w:rsidRPr="00490B1C">
        <w:t xml:space="preserve">t least one controlled </w:t>
      </w:r>
      <w:r w:rsidRPr="00490B1C">
        <w:rPr>
          <w:rStyle w:val="CodeinText"/>
        </w:rPr>
        <w:t>read_file</w:t>
      </w:r>
      <w:r w:rsidRPr="00490B1C">
        <w:t xml:space="preserve"> failure is visible as a tool-execution failure.</w:t>
      </w:r>
    </w:p>
    <w:p w14:paraId="79C93BD7" w14:textId="77777777" w:rsidR="00490B1C" w:rsidRDefault="00490B1C" w:rsidP="00490B1C">
      <w:pPr>
        <w:pStyle w:val="ListBullet"/>
      </w:pPr>
      <w:r w:rsidRPr="00490B1C">
        <w:t>Claude Desktop, Cursor, and VS Code host checks, if included, show real tool use rather than only configuration files.</w:t>
      </w:r>
    </w:p>
    <w:p w14:paraId="78A91204" w14:textId="27D7FD1B" w:rsidR="00490B1C" w:rsidRPr="00490B1C" w:rsidRDefault="00490B1C" w:rsidP="00490B1C">
      <w:pPr>
        <w:pStyle w:val="ListBullet"/>
      </w:pPr>
      <w:r w:rsidRPr="00490B1C">
        <w:t>Figures show only connection state, server names, public tool/resource/prompt surfaces, or smoke-file output. They do not show secrets, private chat content, personal file listings, customer data, or full local paths.</w:t>
      </w:r>
    </w:p>
    <w:p w14:paraId="7EC9AF0F" w14:textId="77777777" w:rsidR="00490B1C" w:rsidRDefault="00490B1C" w:rsidP="00490B1C">
      <w:pPr>
        <w:pStyle w:val="Body1"/>
      </w:pPr>
    </w:p>
    <w:p w14:paraId="2F723792" w14:textId="020CF50D" w:rsidR="00FF445D" w:rsidRDefault="00490B1C" w:rsidP="001020A7">
      <w:pPr>
        <w:pStyle w:val="Body1"/>
      </w:pPr>
      <w:r w:rsidRPr="00490B1C">
        <w:t>These checks do not need to prove live GitHub or browser automation behavior unless those integrations were explicitly enabled and already validated through the opt-in tests from Section 5.4. They also do not test model reasoning. The host or client mediates tool discovery and invocation; this chapter verifies that the server is discoverable, callable, and consistent across the expected acceptance paths.</w:t>
      </w:r>
    </w:p>
    <w:p w14:paraId="5F7C8B02" w14:textId="77777777" w:rsidR="001020A7" w:rsidRPr="001020A7" w:rsidRDefault="001020A7" w:rsidP="001020A7">
      <w:pPr>
        <w:pStyle w:val="Body"/>
        <w:ind w:firstLine="0"/>
      </w:pPr>
    </w:p>
    <w:p w14:paraId="5287AD5C" w14:textId="4BB2F619" w:rsidR="001020A7" w:rsidRPr="001020A7" w:rsidRDefault="001020A7" w:rsidP="001020A7">
      <w:pPr>
        <w:pStyle w:val="Head1"/>
        <w:numPr>
          <w:ilvl w:val="0"/>
          <w:numId w:val="0"/>
        </w:numPr>
      </w:pPr>
      <w:r>
        <w:t>5.7  Using a minimal diagnostic client</w:t>
      </w:r>
    </w:p>
    <w:p w14:paraId="5DCD6F86" w14:textId="7FDB0D4B" w:rsidR="00B43BFC" w:rsidRDefault="00174B4F" w:rsidP="00B43BFC">
      <w:pPr>
        <w:pStyle w:val="Body1"/>
      </w:pPr>
      <w:r w:rsidRPr="00174B4F">
        <w:t xml:space="preserve">Most server verification in this chapter should stay inside </w:t>
      </w:r>
      <w:r w:rsidRPr="00174B4F">
        <w:rPr>
          <w:rStyle w:val="CodeinText"/>
        </w:rPr>
        <w:t>pytest</w:t>
      </w:r>
      <w:r w:rsidRPr="00174B4F">
        <w:t>. The in-memory SDK tests are faster, more precise, and easier to debug than a subprocess-based diagnostic client. A minimal client is useful only when the question is outside the in-memory path: can the stdio entry point run as a real child process, can the Streamable HTTP endpoint answer through a real URL, or can a failure be reproduced outside Inspector?</w:t>
      </w:r>
    </w:p>
    <w:p w14:paraId="6B189A36" w14:textId="77777777" w:rsidR="00B43BFC" w:rsidRDefault="00B43BFC" w:rsidP="00B43BFC">
      <w:pPr>
        <w:pStyle w:val="Body"/>
      </w:pPr>
    </w:p>
    <w:p w14:paraId="544555C3" w14:textId="6EAC6099" w:rsidR="00B43BFC" w:rsidRDefault="00174B4F" w:rsidP="00B43BFC">
      <w:pPr>
        <w:pStyle w:val="Body"/>
      </w:pPr>
      <w:r w:rsidRPr="00174B4F">
        <w:t>This client should stay tiny, transport-aware, and diagnostic. It should connect, initialize, list the server surface, make one representative call, print concise output, and exit. It should not become product code, a host framework, or a replacement for the SDK-backed test suite.</w:t>
      </w:r>
    </w:p>
    <w:p w14:paraId="175488CF" w14:textId="77777777" w:rsidR="00174B4F" w:rsidRDefault="00174B4F" w:rsidP="00B43BFC">
      <w:pPr>
        <w:pStyle w:val="Body"/>
      </w:pPr>
    </w:p>
    <w:p w14:paraId="413B6373" w14:textId="57E4EC55" w:rsidR="00663565" w:rsidRDefault="00174B4F" w:rsidP="006F6519">
      <w:pPr>
        <w:pStyle w:val="Body"/>
      </w:pPr>
      <w:r w:rsidRPr="00174B4F">
        <w:t xml:space="preserve">The script follows the standard SDK client shape: create a transport, wrap it in </w:t>
      </w:r>
      <w:r w:rsidRPr="00174B4F">
        <w:rPr>
          <w:rStyle w:val="CodeinText"/>
        </w:rPr>
        <w:t>ClientSession</w:t>
      </w:r>
      <w:r w:rsidRPr="00174B4F">
        <w:t xml:space="preserve">, call await </w:t>
      </w:r>
      <w:r w:rsidRPr="00174B4F">
        <w:rPr>
          <w:rStyle w:val="CodeinText"/>
        </w:rPr>
        <w:t>session.initialize()</w:t>
      </w:r>
      <w:r w:rsidRPr="00174B4F">
        <w:t xml:space="preserve">, then list server surfaces and optionally call a tool. The same shape is used for both stdio and Streamable HTTP. The difference is the transport boundary: stdio mode starts the Chapter 4 server as a child process, </w:t>
      </w:r>
      <w:r w:rsidRPr="00174B4F">
        <w:lastRenderedPageBreak/>
        <w:t xml:space="preserve">while Streamable HTTP mode expects the Chapter 4 HTTP server to already be running at the selected </w:t>
      </w:r>
      <w:r w:rsidRPr="00174B4F">
        <w:rPr>
          <w:rStyle w:val="CodeinText"/>
        </w:rPr>
        <w:t>/mcp</w:t>
      </w:r>
      <w:r w:rsidRPr="00174B4F">
        <w:t xml:space="preserve"> URL.</w:t>
      </w:r>
    </w:p>
    <w:p w14:paraId="72CF8AD8" w14:textId="77777777" w:rsidR="00174B4F" w:rsidRDefault="00174B4F" w:rsidP="006F6519">
      <w:pPr>
        <w:pStyle w:val="Body"/>
      </w:pPr>
    </w:p>
    <w:p w14:paraId="7952909A" w14:textId="6FEC4DE2" w:rsidR="00A132C4" w:rsidRDefault="00A132C4" w:rsidP="006F6519">
      <w:pPr>
        <w:pStyle w:val="Body"/>
      </w:pPr>
      <w:r w:rsidRPr="00A132C4">
        <w:t xml:space="preserve">The full script lives in </w:t>
      </w:r>
      <w:r w:rsidRPr="00A132C4">
        <w:rPr>
          <w:rStyle w:val="CodeinText"/>
        </w:rPr>
        <w:t>scripts/minimal_client.py</w:t>
      </w:r>
      <w:r w:rsidRPr="00A132C4">
        <w:t xml:space="preserve"> in the companion repository. Listing 5.13 shows only the transport and diagnostic core.</w:t>
      </w:r>
    </w:p>
    <w:p w14:paraId="2376C9D0" w14:textId="2631B53C" w:rsidR="00602F99" w:rsidRPr="00663565" w:rsidRDefault="00602F99" w:rsidP="00602F99">
      <w:pPr>
        <w:pStyle w:val="CodeListingCaption"/>
      </w:pPr>
      <w:r w:rsidRPr="00602F99">
        <w:t>Listing 5.</w:t>
      </w:r>
      <w:r w:rsidR="006076D6" w:rsidRPr="006076D6">
        <w:t>1</w:t>
      </w:r>
      <w:r w:rsidR="00C2045C">
        <w:t>3</w:t>
      </w:r>
      <w:r w:rsidR="006076D6" w:rsidRPr="006076D6">
        <w:t xml:space="preserve"> </w:t>
      </w:r>
      <w:r w:rsidR="006F6519" w:rsidRPr="006F6519">
        <w:t>Excerpt from the minimal diagnostic client</w:t>
      </w:r>
    </w:p>
    <w:p w14:paraId="60D80D68" w14:textId="77777777" w:rsidR="00D93B46" w:rsidRPr="00D93B46" w:rsidRDefault="00D93B46" w:rsidP="00D93B46">
      <w:pPr>
        <w:pStyle w:val="Code"/>
        <w:rPr>
          <w:lang w:val="en-IN"/>
        </w:rPr>
      </w:pPr>
      <w:r w:rsidRPr="00D93B46">
        <w:rPr>
          <w:lang w:val="en-IN"/>
        </w:rPr>
        <w:t># scripts/minimal_client.py (excerpt)</w:t>
      </w:r>
    </w:p>
    <w:p w14:paraId="5B874B76" w14:textId="77777777" w:rsidR="00D93B46" w:rsidRPr="00D93B46" w:rsidRDefault="00D93B46" w:rsidP="00D93B46">
      <w:pPr>
        <w:pStyle w:val="Code"/>
        <w:rPr>
          <w:lang w:val="en-IN"/>
        </w:rPr>
      </w:pPr>
    </w:p>
    <w:p w14:paraId="7066D14B" w14:textId="77777777" w:rsidR="00D93B46" w:rsidRPr="00D93B46" w:rsidRDefault="00D93B46" w:rsidP="00D93B46">
      <w:pPr>
        <w:pStyle w:val="Code"/>
        <w:rPr>
          <w:lang w:val="en-IN"/>
        </w:rPr>
      </w:pPr>
      <w:r w:rsidRPr="00D93B46">
        <w:rPr>
          <w:lang w:val="en-IN"/>
        </w:rPr>
        <w:t>from __future__ import annotations</w:t>
      </w:r>
    </w:p>
    <w:p w14:paraId="33782BE0" w14:textId="77777777" w:rsidR="00D93B46" w:rsidRPr="00D93B46" w:rsidRDefault="00D93B46" w:rsidP="00D93B46">
      <w:pPr>
        <w:pStyle w:val="Code"/>
        <w:rPr>
          <w:lang w:val="en-IN"/>
        </w:rPr>
      </w:pPr>
    </w:p>
    <w:p w14:paraId="2437ED25" w14:textId="77777777" w:rsidR="00D93B46" w:rsidRPr="00D93B46" w:rsidRDefault="00D93B46" w:rsidP="00D93B46">
      <w:pPr>
        <w:pStyle w:val="Code"/>
        <w:rPr>
          <w:lang w:val="en-IN"/>
        </w:rPr>
      </w:pPr>
      <w:r w:rsidRPr="00D93B46">
        <w:rPr>
          <w:lang w:val="en-IN"/>
        </w:rPr>
        <w:t>import os</w:t>
      </w:r>
    </w:p>
    <w:p w14:paraId="109163D5" w14:textId="77777777" w:rsidR="00D93B46" w:rsidRPr="00D93B46" w:rsidRDefault="00D93B46" w:rsidP="00D93B46">
      <w:pPr>
        <w:pStyle w:val="Code"/>
        <w:rPr>
          <w:lang w:val="en-IN"/>
        </w:rPr>
      </w:pPr>
      <w:r w:rsidRPr="00D93B46">
        <w:rPr>
          <w:lang w:val="en-IN"/>
        </w:rPr>
        <w:t>import sys</w:t>
      </w:r>
    </w:p>
    <w:p w14:paraId="34AFAF7B" w14:textId="77777777" w:rsidR="00D93B46" w:rsidRPr="00D93B46" w:rsidRDefault="00D93B46" w:rsidP="00D93B46">
      <w:pPr>
        <w:pStyle w:val="Code"/>
        <w:rPr>
          <w:lang w:val="en-IN"/>
        </w:rPr>
      </w:pPr>
      <w:r w:rsidRPr="00D93B46">
        <w:rPr>
          <w:lang w:val="en-IN"/>
        </w:rPr>
        <w:t>from collections.abc import AsyncIterator</w:t>
      </w:r>
    </w:p>
    <w:p w14:paraId="52EBD800" w14:textId="77777777" w:rsidR="00D93B46" w:rsidRPr="00D93B46" w:rsidRDefault="00D93B46" w:rsidP="00D93B46">
      <w:pPr>
        <w:pStyle w:val="Code"/>
        <w:rPr>
          <w:lang w:val="en-IN"/>
        </w:rPr>
      </w:pPr>
      <w:r w:rsidRPr="00D93B46">
        <w:rPr>
          <w:lang w:val="en-IN"/>
        </w:rPr>
        <w:t>from contextlib import asynccontextmanager</w:t>
      </w:r>
    </w:p>
    <w:p w14:paraId="3CCA5B6E" w14:textId="77777777" w:rsidR="00D93B46" w:rsidRPr="00D93B46" w:rsidRDefault="00D93B46" w:rsidP="00D93B46">
      <w:pPr>
        <w:pStyle w:val="Code"/>
        <w:rPr>
          <w:lang w:val="en-IN"/>
        </w:rPr>
      </w:pPr>
      <w:r w:rsidRPr="00D93B46">
        <w:rPr>
          <w:lang w:val="en-IN"/>
        </w:rPr>
        <w:t>from pathlib import Path</w:t>
      </w:r>
    </w:p>
    <w:p w14:paraId="3A226639" w14:textId="77777777" w:rsidR="00D93B46" w:rsidRPr="00D93B46" w:rsidRDefault="00D93B46" w:rsidP="00D93B46">
      <w:pPr>
        <w:pStyle w:val="Code"/>
        <w:rPr>
          <w:lang w:val="en-IN"/>
        </w:rPr>
      </w:pPr>
    </w:p>
    <w:p w14:paraId="54B87BB0" w14:textId="77777777" w:rsidR="00D93B46" w:rsidRPr="00D93B46" w:rsidRDefault="00D93B46" w:rsidP="00D93B46">
      <w:pPr>
        <w:pStyle w:val="Code"/>
        <w:rPr>
          <w:lang w:val="en-IN"/>
        </w:rPr>
      </w:pPr>
      <w:r w:rsidRPr="00D93B46">
        <w:rPr>
          <w:lang w:val="en-IN"/>
        </w:rPr>
        <w:t>from mcp.client.session import ClientSession</w:t>
      </w:r>
    </w:p>
    <w:p w14:paraId="446DE6C1" w14:textId="77777777" w:rsidR="00D93B46" w:rsidRPr="00D93B46" w:rsidRDefault="00D93B46" w:rsidP="00D93B46">
      <w:pPr>
        <w:pStyle w:val="Code"/>
        <w:rPr>
          <w:lang w:val="en-IN"/>
        </w:rPr>
      </w:pPr>
      <w:r w:rsidRPr="00D93B46">
        <w:rPr>
          <w:lang w:val="en-IN"/>
        </w:rPr>
        <w:t>from mcp.client.stdio import StdioServerParameters, stdio_client</w:t>
      </w:r>
    </w:p>
    <w:p w14:paraId="473A4F75" w14:textId="77777777" w:rsidR="00D93B46" w:rsidRPr="00D93B46" w:rsidRDefault="00D93B46" w:rsidP="00D93B46">
      <w:pPr>
        <w:pStyle w:val="Code"/>
        <w:rPr>
          <w:lang w:val="en-IN"/>
        </w:rPr>
      </w:pPr>
      <w:r w:rsidRPr="00D93B46">
        <w:rPr>
          <w:lang w:val="en-IN"/>
        </w:rPr>
        <w:t>from mcp.client.streamable_http import streamable_http_client</w:t>
      </w:r>
    </w:p>
    <w:p w14:paraId="23071113" w14:textId="77777777" w:rsidR="00D93B46" w:rsidRPr="00D93B46" w:rsidRDefault="00D93B46" w:rsidP="00D93B46">
      <w:pPr>
        <w:pStyle w:val="Code"/>
        <w:rPr>
          <w:lang w:val="en-IN"/>
        </w:rPr>
      </w:pPr>
      <w:r w:rsidRPr="00D93B46">
        <w:rPr>
          <w:lang w:val="en-IN"/>
        </w:rPr>
        <w:t>from mcp.types import CallToolResult, TextContent</w:t>
      </w:r>
    </w:p>
    <w:p w14:paraId="6126CA03" w14:textId="77777777" w:rsidR="00D93B46" w:rsidRPr="00D93B46" w:rsidRDefault="00D93B46" w:rsidP="00D93B46">
      <w:pPr>
        <w:pStyle w:val="Code"/>
        <w:rPr>
          <w:lang w:val="en-IN"/>
        </w:rPr>
      </w:pPr>
    </w:p>
    <w:p w14:paraId="2820B334" w14:textId="77777777" w:rsidR="00D93B46" w:rsidRPr="00D93B46" w:rsidRDefault="00D93B46" w:rsidP="00D93B46">
      <w:pPr>
        <w:pStyle w:val="Code"/>
        <w:rPr>
          <w:lang w:val="en-IN"/>
        </w:rPr>
      </w:pPr>
    </w:p>
    <w:p w14:paraId="09878AC4" w14:textId="77777777" w:rsidR="00D93B46" w:rsidRPr="00D93B46" w:rsidRDefault="00D93B46" w:rsidP="00D93B46">
      <w:pPr>
        <w:pStyle w:val="Code"/>
        <w:rPr>
          <w:lang w:val="en-IN"/>
        </w:rPr>
      </w:pPr>
      <w:r w:rsidRPr="00D93B46">
        <w:rPr>
          <w:lang w:val="en-IN"/>
        </w:rPr>
        <w:t>def _tool_text(result: CallToolResult) -&gt; str:</w:t>
      </w:r>
    </w:p>
    <w:p w14:paraId="2FE32F83" w14:textId="77777777" w:rsidR="00D93B46" w:rsidRPr="00D93B46" w:rsidRDefault="00D93B46" w:rsidP="00D93B46">
      <w:pPr>
        <w:pStyle w:val="Code"/>
        <w:rPr>
          <w:lang w:val="en-IN"/>
        </w:rPr>
      </w:pPr>
      <w:r w:rsidRPr="00D93B46">
        <w:rPr>
          <w:lang w:val="en-IN"/>
        </w:rPr>
        <w:t xml:space="preserve">    return "\n".join(</w:t>
      </w:r>
    </w:p>
    <w:p w14:paraId="39A271CF" w14:textId="77777777" w:rsidR="00D93B46" w:rsidRPr="00D93B46" w:rsidRDefault="00D93B46" w:rsidP="00D93B46">
      <w:pPr>
        <w:pStyle w:val="Code"/>
        <w:rPr>
          <w:lang w:val="en-IN"/>
        </w:rPr>
      </w:pPr>
      <w:r w:rsidRPr="00D93B46">
        <w:rPr>
          <w:lang w:val="en-IN"/>
        </w:rPr>
        <w:t xml:space="preserve">        item.text</w:t>
      </w:r>
    </w:p>
    <w:p w14:paraId="27F4D509" w14:textId="77777777" w:rsidR="00D93B46" w:rsidRPr="00D93B46" w:rsidRDefault="00D93B46" w:rsidP="00D93B46">
      <w:pPr>
        <w:pStyle w:val="Code"/>
        <w:rPr>
          <w:lang w:val="en-IN"/>
        </w:rPr>
      </w:pPr>
      <w:r w:rsidRPr="00D93B46">
        <w:rPr>
          <w:lang w:val="en-IN"/>
        </w:rPr>
        <w:t xml:space="preserve">        for item in result.content</w:t>
      </w:r>
    </w:p>
    <w:p w14:paraId="769D9501" w14:textId="77777777" w:rsidR="00D93B46" w:rsidRPr="00D93B46" w:rsidRDefault="00D93B46" w:rsidP="00D93B46">
      <w:pPr>
        <w:pStyle w:val="Code"/>
        <w:rPr>
          <w:lang w:val="en-IN"/>
        </w:rPr>
      </w:pPr>
      <w:r w:rsidRPr="00D93B46">
        <w:rPr>
          <w:lang w:val="en-IN"/>
        </w:rPr>
        <w:t xml:space="preserve">        if isinstance(item, TextContent)</w:t>
      </w:r>
    </w:p>
    <w:p w14:paraId="166A464B" w14:textId="77777777" w:rsidR="00D93B46" w:rsidRPr="00D93B46" w:rsidRDefault="00D93B46" w:rsidP="00D93B46">
      <w:pPr>
        <w:pStyle w:val="Code"/>
        <w:rPr>
          <w:lang w:val="en-IN"/>
        </w:rPr>
      </w:pPr>
      <w:r w:rsidRPr="00D93B46">
        <w:rPr>
          <w:lang w:val="en-IN"/>
        </w:rPr>
        <w:t xml:space="preserve">    )  #A</w:t>
      </w:r>
    </w:p>
    <w:p w14:paraId="061779B3" w14:textId="77777777" w:rsidR="00D93B46" w:rsidRPr="00D93B46" w:rsidRDefault="00D93B46" w:rsidP="00D93B46">
      <w:pPr>
        <w:pStyle w:val="Code"/>
        <w:rPr>
          <w:lang w:val="en-IN"/>
        </w:rPr>
      </w:pPr>
    </w:p>
    <w:p w14:paraId="4DA48252" w14:textId="77777777" w:rsidR="00D93B46" w:rsidRPr="00D93B46" w:rsidRDefault="00D93B46" w:rsidP="00D93B46">
      <w:pPr>
        <w:pStyle w:val="Code"/>
        <w:rPr>
          <w:lang w:val="en-IN"/>
        </w:rPr>
      </w:pPr>
    </w:p>
    <w:p w14:paraId="3B2869C4" w14:textId="77777777" w:rsidR="00D93B46" w:rsidRPr="00D93B46" w:rsidRDefault="00D93B46" w:rsidP="00D93B46">
      <w:pPr>
        <w:pStyle w:val="Code"/>
        <w:rPr>
          <w:lang w:val="en-IN"/>
        </w:rPr>
      </w:pPr>
      <w:r w:rsidRPr="00D93B46">
        <w:rPr>
          <w:lang w:val="en-IN"/>
        </w:rPr>
        <w:t>def _stdio_env(allowed_root: str | None) -&gt; dict[str, str]:</w:t>
      </w:r>
    </w:p>
    <w:p w14:paraId="186E6636" w14:textId="77777777" w:rsidR="00D93B46" w:rsidRPr="00D93B46" w:rsidRDefault="00D93B46" w:rsidP="00D93B46">
      <w:pPr>
        <w:pStyle w:val="Code"/>
        <w:rPr>
          <w:lang w:val="en-IN"/>
        </w:rPr>
      </w:pPr>
      <w:r w:rsidRPr="00D93B46">
        <w:rPr>
          <w:lang w:val="en-IN"/>
        </w:rPr>
        <w:t xml:space="preserve">    env = os.environ.copy()</w:t>
      </w:r>
    </w:p>
    <w:p w14:paraId="5E53EF92" w14:textId="77777777" w:rsidR="00D93B46" w:rsidRPr="00D93B46" w:rsidRDefault="00D93B46" w:rsidP="00D93B46">
      <w:pPr>
        <w:pStyle w:val="Code"/>
        <w:rPr>
          <w:lang w:val="en-IN"/>
        </w:rPr>
      </w:pPr>
    </w:p>
    <w:p w14:paraId="551A9898" w14:textId="77777777" w:rsidR="00D93B46" w:rsidRPr="00D93B46" w:rsidRDefault="00D93B46" w:rsidP="00D93B46">
      <w:pPr>
        <w:pStyle w:val="Code"/>
        <w:rPr>
          <w:lang w:val="en-IN"/>
        </w:rPr>
      </w:pPr>
      <w:r w:rsidRPr="00D93B46">
        <w:rPr>
          <w:lang w:val="en-IN"/>
        </w:rPr>
        <w:t xml:space="preserve">    if allowed_root:</w:t>
      </w:r>
    </w:p>
    <w:p w14:paraId="785CCFEA" w14:textId="77777777" w:rsidR="00D93B46" w:rsidRPr="00D93B46" w:rsidRDefault="00D93B46" w:rsidP="00D93B46">
      <w:pPr>
        <w:pStyle w:val="Code"/>
        <w:rPr>
          <w:lang w:val="en-IN"/>
        </w:rPr>
      </w:pPr>
      <w:r w:rsidRPr="00D93B46">
        <w:rPr>
          <w:lang w:val="en-IN"/>
        </w:rPr>
        <w:t xml:space="preserve">        env["FS_ALLOWED_DIRS"] = str(Path(allowed_root).resolve())</w:t>
      </w:r>
    </w:p>
    <w:p w14:paraId="1BA135E7" w14:textId="77777777" w:rsidR="00D93B46" w:rsidRPr="00D93B46" w:rsidRDefault="00D93B46" w:rsidP="00D93B46">
      <w:pPr>
        <w:pStyle w:val="Code"/>
        <w:rPr>
          <w:lang w:val="en-IN"/>
        </w:rPr>
      </w:pPr>
    </w:p>
    <w:p w14:paraId="129D95FE" w14:textId="77777777" w:rsidR="00D93B46" w:rsidRPr="00D93B46" w:rsidRDefault="00D93B46" w:rsidP="00D93B46">
      <w:pPr>
        <w:pStyle w:val="Code"/>
        <w:rPr>
          <w:lang w:val="en-IN"/>
        </w:rPr>
      </w:pPr>
      <w:r w:rsidRPr="00D93B46">
        <w:rPr>
          <w:lang w:val="en-IN"/>
        </w:rPr>
        <w:t xml:space="preserve">    if not env.get("FS_ALLOWED_DIRS"):</w:t>
      </w:r>
    </w:p>
    <w:p w14:paraId="428FF828" w14:textId="77777777" w:rsidR="00D93B46" w:rsidRPr="00D93B46" w:rsidRDefault="00D93B46" w:rsidP="00D93B46">
      <w:pPr>
        <w:pStyle w:val="Code"/>
        <w:rPr>
          <w:lang w:val="en-IN"/>
        </w:rPr>
      </w:pPr>
      <w:r w:rsidRPr="00D93B46">
        <w:rPr>
          <w:lang w:val="en-IN"/>
        </w:rPr>
        <w:t xml:space="preserve">        raise SystemExit(</w:t>
      </w:r>
    </w:p>
    <w:p w14:paraId="282FE9EE" w14:textId="77777777" w:rsidR="00D93B46" w:rsidRPr="00D93B46" w:rsidRDefault="00D93B46" w:rsidP="00D93B46">
      <w:pPr>
        <w:pStyle w:val="Code"/>
        <w:rPr>
          <w:lang w:val="en-IN"/>
        </w:rPr>
      </w:pPr>
      <w:r w:rsidRPr="00D93B46">
        <w:rPr>
          <w:lang w:val="en-IN"/>
        </w:rPr>
        <w:t xml:space="preserve">            "stdio mode requires --allowed-root or FS_ALLOWED_DIRS",</w:t>
      </w:r>
    </w:p>
    <w:p w14:paraId="512E094E" w14:textId="77777777" w:rsidR="00D93B46" w:rsidRPr="00D93B46" w:rsidRDefault="00D93B46" w:rsidP="00D93B46">
      <w:pPr>
        <w:pStyle w:val="Code"/>
        <w:rPr>
          <w:lang w:val="en-IN"/>
        </w:rPr>
      </w:pPr>
      <w:r w:rsidRPr="00D93B46">
        <w:rPr>
          <w:lang w:val="en-IN"/>
        </w:rPr>
        <w:t xml:space="preserve">        )</w:t>
      </w:r>
    </w:p>
    <w:p w14:paraId="6E27D7DD" w14:textId="77777777" w:rsidR="00D93B46" w:rsidRPr="00D93B46" w:rsidRDefault="00D93B46" w:rsidP="00D93B46">
      <w:pPr>
        <w:pStyle w:val="Code"/>
        <w:rPr>
          <w:lang w:val="en-IN"/>
        </w:rPr>
      </w:pPr>
    </w:p>
    <w:p w14:paraId="09913405" w14:textId="77777777" w:rsidR="00D93B46" w:rsidRPr="00D93B46" w:rsidRDefault="00D93B46" w:rsidP="00D93B46">
      <w:pPr>
        <w:pStyle w:val="Code"/>
        <w:rPr>
          <w:lang w:val="en-IN"/>
        </w:rPr>
      </w:pPr>
      <w:r w:rsidRPr="00D93B46">
        <w:rPr>
          <w:lang w:val="en-IN"/>
        </w:rPr>
        <w:t xml:space="preserve">    env.setdefault("READ_ONLY", "true")</w:t>
      </w:r>
    </w:p>
    <w:p w14:paraId="22856BAD" w14:textId="77777777" w:rsidR="00D93B46" w:rsidRPr="00D93B46" w:rsidRDefault="00D93B46" w:rsidP="00D93B46">
      <w:pPr>
        <w:pStyle w:val="Code"/>
        <w:rPr>
          <w:lang w:val="en-IN"/>
        </w:rPr>
      </w:pPr>
      <w:r w:rsidRPr="00D93B46">
        <w:rPr>
          <w:lang w:val="en-IN"/>
        </w:rPr>
        <w:t xml:space="preserve">    env.setdefault("ENABLE_GITHUB", "false")</w:t>
      </w:r>
    </w:p>
    <w:p w14:paraId="738086BD" w14:textId="77777777" w:rsidR="00D93B46" w:rsidRPr="00D93B46" w:rsidRDefault="00D93B46" w:rsidP="00D93B46">
      <w:pPr>
        <w:pStyle w:val="Code"/>
        <w:rPr>
          <w:lang w:val="en-IN"/>
        </w:rPr>
      </w:pPr>
      <w:r w:rsidRPr="00D93B46">
        <w:rPr>
          <w:lang w:val="en-IN"/>
        </w:rPr>
        <w:t xml:space="preserve">    env.setdefault("ENABLE_BROWSER", "false")</w:t>
      </w:r>
    </w:p>
    <w:p w14:paraId="24BDF806" w14:textId="77777777" w:rsidR="00D93B46" w:rsidRPr="00D93B46" w:rsidRDefault="00D93B46" w:rsidP="00D93B46">
      <w:pPr>
        <w:pStyle w:val="Code"/>
        <w:rPr>
          <w:lang w:val="en-IN"/>
        </w:rPr>
      </w:pPr>
      <w:r w:rsidRPr="00D93B46">
        <w:rPr>
          <w:lang w:val="en-IN"/>
        </w:rPr>
        <w:t xml:space="preserve">    return env  #B</w:t>
      </w:r>
    </w:p>
    <w:p w14:paraId="26E0BF4B" w14:textId="77777777" w:rsidR="00D93B46" w:rsidRPr="00D93B46" w:rsidRDefault="00D93B46" w:rsidP="00D93B46">
      <w:pPr>
        <w:pStyle w:val="Code"/>
        <w:rPr>
          <w:lang w:val="en-IN"/>
        </w:rPr>
      </w:pPr>
    </w:p>
    <w:p w14:paraId="1717742B" w14:textId="77777777" w:rsidR="00D93B46" w:rsidRPr="00D93B46" w:rsidRDefault="00D93B46" w:rsidP="00D93B46">
      <w:pPr>
        <w:pStyle w:val="Code"/>
        <w:rPr>
          <w:lang w:val="en-IN"/>
        </w:rPr>
      </w:pPr>
    </w:p>
    <w:p w14:paraId="79D059E1" w14:textId="77777777" w:rsidR="00D93B46" w:rsidRPr="00D93B46" w:rsidRDefault="00D93B46" w:rsidP="00D93B46">
      <w:pPr>
        <w:pStyle w:val="Code"/>
        <w:rPr>
          <w:lang w:val="en-IN"/>
        </w:rPr>
      </w:pPr>
      <w:r w:rsidRPr="00D93B46">
        <w:rPr>
          <w:lang w:val="en-IN"/>
        </w:rPr>
        <w:t>@asynccontextmanager</w:t>
      </w:r>
    </w:p>
    <w:p w14:paraId="4914F8C9" w14:textId="77777777" w:rsidR="00D93B46" w:rsidRPr="00D93B46" w:rsidRDefault="00D93B46" w:rsidP="00D93B46">
      <w:pPr>
        <w:pStyle w:val="Code"/>
        <w:rPr>
          <w:lang w:val="en-IN"/>
        </w:rPr>
      </w:pPr>
      <w:r w:rsidRPr="00D93B46">
        <w:rPr>
          <w:lang w:val="en-IN"/>
        </w:rPr>
        <w:t>async def _stdio_session(</w:t>
      </w:r>
    </w:p>
    <w:p w14:paraId="44990E29" w14:textId="77777777" w:rsidR="00D93B46" w:rsidRPr="00D93B46" w:rsidRDefault="00D93B46" w:rsidP="00D93B46">
      <w:pPr>
        <w:pStyle w:val="Code"/>
        <w:rPr>
          <w:lang w:val="en-IN"/>
        </w:rPr>
      </w:pPr>
      <w:r w:rsidRPr="00D93B46">
        <w:rPr>
          <w:lang w:val="en-IN"/>
        </w:rPr>
        <w:t xml:space="preserve">    allowed_root: str | None,</w:t>
      </w:r>
    </w:p>
    <w:p w14:paraId="3EC11E40" w14:textId="77777777" w:rsidR="00D93B46" w:rsidRPr="00D93B46" w:rsidRDefault="00D93B46" w:rsidP="00D93B46">
      <w:pPr>
        <w:pStyle w:val="Code"/>
        <w:rPr>
          <w:lang w:val="en-IN"/>
        </w:rPr>
      </w:pPr>
      <w:r w:rsidRPr="00D93B46">
        <w:rPr>
          <w:lang w:val="en-IN"/>
        </w:rPr>
        <w:t>) -&gt; AsyncIterator[ClientSession]:</w:t>
      </w:r>
    </w:p>
    <w:p w14:paraId="11B2518C" w14:textId="77777777" w:rsidR="00D93B46" w:rsidRPr="00D93B46" w:rsidRDefault="00D93B46" w:rsidP="00D93B46">
      <w:pPr>
        <w:pStyle w:val="Code"/>
        <w:rPr>
          <w:lang w:val="en-IN"/>
        </w:rPr>
      </w:pPr>
      <w:r w:rsidRPr="00D93B46">
        <w:rPr>
          <w:lang w:val="en-IN"/>
        </w:rPr>
        <w:t xml:space="preserve">    server = StdioServerParameters(</w:t>
      </w:r>
    </w:p>
    <w:p w14:paraId="00EF289A" w14:textId="77777777" w:rsidR="00D93B46" w:rsidRPr="00D93B46" w:rsidRDefault="00D93B46" w:rsidP="00D93B46">
      <w:pPr>
        <w:pStyle w:val="Code"/>
        <w:rPr>
          <w:lang w:val="en-IN"/>
        </w:rPr>
      </w:pPr>
      <w:r w:rsidRPr="00D93B46">
        <w:rPr>
          <w:lang w:val="en-IN"/>
        </w:rPr>
        <w:t xml:space="preserve">        command=sys.executable,</w:t>
      </w:r>
    </w:p>
    <w:p w14:paraId="71F54D05" w14:textId="77777777" w:rsidR="00D93B46" w:rsidRPr="00D93B46" w:rsidRDefault="00D93B46" w:rsidP="00D93B46">
      <w:pPr>
        <w:pStyle w:val="Code"/>
        <w:rPr>
          <w:lang w:val="en-IN"/>
        </w:rPr>
      </w:pPr>
      <w:r w:rsidRPr="00D93B46">
        <w:rPr>
          <w:lang w:val="en-IN"/>
        </w:rPr>
        <w:lastRenderedPageBreak/>
        <w:t xml:space="preserve">        args=["-m", "build_an_mcp_server.server"],</w:t>
      </w:r>
    </w:p>
    <w:p w14:paraId="6A98B80B" w14:textId="77777777" w:rsidR="00D93B46" w:rsidRPr="00D93B46" w:rsidRDefault="00D93B46" w:rsidP="00D93B46">
      <w:pPr>
        <w:pStyle w:val="Code"/>
        <w:rPr>
          <w:lang w:val="en-IN"/>
        </w:rPr>
      </w:pPr>
      <w:r w:rsidRPr="00D93B46">
        <w:rPr>
          <w:lang w:val="en-IN"/>
        </w:rPr>
        <w:t xml:space="preserve">        env=_stdio_env(allowed_root),</w:t>
      </w:r>
    </w:p>
    <w:p w14:paraId="7FD973B4" w14:textId="77777777" w:rsidR="00D93B46" w:rsidRPr="00D93B46" w:rsidRDefault="00D93B46" w:rsidP="00D93B46">
      <w:pPr>
        <w:pStyle w:val="Code"/>
        <w:rPr>
          <w:lang w:val="en-IN"/>
        </w:rPr>
      </w:pPr>
      <w:r w:rsidRPr="00D93B46">
        <w:rPr>
          <w:lang w:val="en-IN"/>
        </w:rPr>
        <w:t xml:space="preserve">    )  #C</w:t>
      </w:r>
    </w:p>
    <w:p w14:paraId="5438CE4E" w14:textId="77777777" w:rsidR="00D93B46" w:rsidRPr="00D93B46" w:rsidRDefault="00D93B46" w:rsidP="00D93B46">
      <w:pPr>
        <w:pStyle w:val="Code"/>
        <w:rPr>
          <w:lang w:val="en-IN"/>
        </w:rPr>
      </w:pPr>
    </w:p>
    <w:p w14:paraId="224F6160" w14:textId="77777777" w:rsidR="00D93B46" w:rsidRPr="00D93B46" w:rsidRDefault="00D93B46" w:rsidP="00D93B46">
      <w:pPr>
        <w:pStyle w:val="Code"/>
        <w:rPr>
          <w:lang w:val="en-IN"/>
        </w:rPr>
      </w:pPr>
      <w:r w:rsidRPr="00D93B46">
        <w:rPr>
          <w:lang w:val="en-IN"/>
        </w:rPr>
        <w:t xml:space="preserve">    async with stdio_client(server) as (read_stream, write_stream):</w:t>
      </w:r>
    </w:p>
    <w:p w14:paraId="5A576DF3" w14:textId="77777777" w:rsidR="00D93B46" w:rsidRPr="00D93B46" w:rsidRDefault="00D93B46" w:rsidP="00D93B46">
      <w:pPr>
        <w:pStyle w:val="Code"/>
        <w:rPr>
          <w:lang w:val="en-IN"/>
        </w:rPr>
      </w:pPr>
      <w:r w:rsidRPr="00D93B46">
        <w:rPr>
          <w:lang w:val="en-IN"/>
        </w:rPr>
        <w:t xml:space="preserve">        async with ClientSession(read_stream, write_stream) as session:</w:t>
      </w:r>
    </w:p>
    <w:p w14:paraId="6721E774" w14:textId="77777777" w:rsidR="00D93B46" w:rsidRPr="00D93B46" w:rsidRDefault="00D93B46" w:rsidP="00D93B46">
      <w:pPr>
        <w:pStyle w:val="Code"/>
        <w:rPr>
          <w:lang w:val="en-IN"/>
        </w:rPr>
      </w:pPr>
      <w:r w:rsidRPr="00D93B46">
        <w:rPr>
          <w:lang w:val="en-IN"/>
        </w:rPr>
        <w:t xml:space="preserve">            await session.initialize()</w:t>
      </w:r>
    </w:p>
    <w:p w14:paraId="1AB947BA" w14:textId="77777777" w:rsidR="00D93B46" w:rsidRPr="00D93B46" w:rsidRDefault="00D93B46" w:rsidP="00D93B46">
      <w:pPr>
        <w:pStyle w:val="Code"/>
        <w:rPr>
          <w:lang w:val="en-IN"/>
        </w:rPr>
      </w:pPr>
      <w:r w:rsidRPr="00D93B46">
        <w:rPr>
          <w:lang w:val="en-IN"/>
        </w:rPr>
        <w:t xml:space="preserve">            yield session  #D</w:t>
      </w:r>
    </w:p>
    <w:p w14:paraId="51016457" w14:textId="77777777" w:rsidR="00D93B46" w:rsidRPr="00D93B46" w:rsidRDefault="00D93B46" w:rsidP="00D93B46">
      <w:pPr>
        <w:pStyle w:val="Code"/>
        <w:rPr>
          <w:lang w:val="en-IN"/>
        </w:rPr>
      </w:pPr>
    </w:p>
    <w:p w14:paraId="3D73392B" w14:textId="77777777" w:rsidR="00D93B46" w:rsidRPr="00D93B46" w:rsidRDefault="00D93B46" w:rsidP="00D93B46">
      <w:pPr>
        <w:pStyle w:val="Code"/>
        <w:rPr>
          <w:lang w:val="en-IN"/>
        </w:rPr>
      </w:pPr>
    </w:p>
    <w:p w14:paraId="0864FF1D" w14:textId="77777777" w:rsidR="00D93B46" w:rsidRPr="00D93B46" w:rsidRDefault="00D93B46" w:rsidP="00D93B46">
      <w:pPr>
        <w:pStyle w:val="Code"/>
        <w:rPr>
          <w:lang w:val="en-IN"/>
        </w:rPr>
      </w:pPr>
      <w:r w:rsidRPr="00D93B46">
        <w:rPr>
          <w:lang w:val="en-IN"/>
        </w:rPr>
        <w:t>@asynccontextmanager</w:t>
      </w:r>
    </w:p>
    <w:p w14:paraId="259BC2DE" w14:textId="77777777" w:rsidR="00D93B46" w:rsidRPr="00D93B46" w:rsidRDefault="00D93B46" w:rsidP="00D93B46">
      <w:pPr>
        <w:pStyle w:val="Code"/>
        <w:rPr>
          <w:lang w:val="en-IN"/>
        </w:rPr>
      </w:pPr>
      <w:r w:rsidRPr="00D93B46">
        <w:rPr>
          <w:lang w:val="en-IN"/>
        </w:rPr>
        <w:t>async def _http_session(url: str) -&gt; AsyncIterator[ClientSession]:</w:t>
      </w:r>
    </w:p>
    <w:p w14:paraId="638F957D" w14:textId="77777777" w:rsidR="00D93B46" w:rsidRPr="00D93B46" w:rsidRDefault="00D93B46" w:rsidP="00D93B46">
      <w:pPr>
        <w:pStyle w:val="Code"/>
        <w:rPr>
          <w:lang w:val="en-IN"/>
        </w:rPr>
      </w:pPr>
      <w:r w:rsidRPr="00D93B46">
        <w:rPr>
          <w:lang w:val="en-IN"/>
        </w:rPr>
        <w:t xml:space="preserve">    async with streamable_http_client(url) as (</w:t>
      </w:r>
    </w:p>
    <w:p w14:paraId="1666CA42" w14:textId="77777777" w:rsidR="00D93B46" w:rsidRPr="00D93B46" w:rsidRDefault="00D93B46" w:rsidP="00D93B46">
      <w:pPr>
        <w:pStyle w:val="Code"/>
        <w:rPr>
          <w:lang w:val="en-IN"/>
        </w:rPr>
      </w:pPr>
      <w:r w:rsidRPr="00D93B46">
        <w:rPr>
          <w:lang w:val="en-IN"/>
        </w:rPr>
        <w:t xml:space="preserve">        read_stream,</w:t>
      </w:r>
    </w:p>
    <w:p w14:paraId="006A0465" w14:textId="77777777" w:rsidR="00D93B46" w:rsidRPr="00D93B46" w:rsidRDefault="00D93B46" w:rsidP="00D93B46">
      <w:pPr>
        <w:pStyle w:val="Code"/>
        <w:rPr>
          <w:lang w:val="en-IN"/>
        </w:rPr>
      </w:pPr>
      <w:r w:rsidRPr="00D93B46">
        <w:rPr>
          <w:lang w:val="en-IN"/>
        </w:rPr>
        <w:t xml:space="preserve">        write_stream,</w:t>
      </w:r>
    </w:p>
    <w:p w14:paraId="7E3755ED" w14:textId="77777777" w:rsidR="00D93B46" w:rsidRPr="00D93B46" w:rsidRDefault="00D93B46" w:rsidP="00D93B46">
      <w:pPr>
        <w:pStyle w:val="Code"/>
        <w:rPr>
          <w:lang w:val="en-IN"/>
        </w:rPr>
      </w:pPr>
      <w:r w:rsidRPr="00D93B46">
        <w:rPr>
          <w:lang w:val="en-IN"/>
        </w:rPr>
        <w:t xml:space="preserve">    ):</w:t>
      </w:r>
    </w:p>
    <w:p w14:paraId="2BE870FE" w14:textId="77777777" w:rsidR="00D93B46" w:rsidRPr="00D93B46" w:rsidRDefault="00D93B46" w:rsidP="00D93B46">
      <w:pPr>
        <w:pStyle w:val="Code"/>
        <w:rPr>
          <w:lang w:val="en-IN"/>
        </w:rPr>
      </w:pPr>
      <w:r w:rsidRPr="00D93B46">
        <w:rPr>
          <w:lang w:val="en-IN"/>
        </w:rPr>
        <w:t xml:space="preserve">        async with ClientSession(read_stream, write_stream) as session:</w:t>
      </w:r>
    </w:p>
    <w:p w14:paraId="0F4386EF" w14:textId="77777777" w:rsidR="00D93B46" w:rsidRPr="00D93B46" w:rsidRDefault="00D93B46" w:rsidP="00D93B46">
      <w:pPr>
        <w:pStyle w:val="Code"/>
        <w:rPr>
          <w:lang w:val="en-IN"/>
        </w:rPr>
      </w:pPr>
      <w:r w:rsidRPr="00D93B46">
        <w:rPr>
          <w:lang w:val="en-IN"/>
        </w:rPr>
        <w:t xml:space="preserve">            await session.initialize()</w:t>
      </w:r>
    </w:p>
    <w:p w14:paraId="2C9C3D51" w14:textId="77777777" w:rsidR="00D93B46" w:rsidRPr="00D93B46" w:rsidRDefault="00D93B46" w:rsidP="00D93B46">
      <w:pPr>
        <w:pStyle w:val="Code"/>
        <w:rPr>
          <w:lang w:val="en-IN"/>
        </w:rPr>
      </w:pPr>
      <w:r w:rsidRPr="00D93B46">
        <w:rPr>
          <w:lang w:val="en-IN"/>
        </w:rPr>
        <w:t xml:space="preserve">            yield session  #E</w:t>
      </w:r>
    </w:p>
    <w:p w14:paraId="00E912A3" w14:textId="77777777" w:rsidR="00D93B46" w:rsidRPr="00D93B46" w:rsidRDefault="00D93B46" w:rsidP="00D93B46">
      <w:pPr>
        <w:pStyle w:val="Code"/>
        <w:rPr>
          <w:lang w:val="en-IN"/>
        </w:rPr>
      </w:pPr>
    </w:p>
    <w:p w14:paraId="087CB243" w14:textId="77777777" w:rsidR="00D93B46" w:rsidRPr="00D93B46" w:rsidRDefault="00D93B46" w:rsidP="00D93B46">
      <w:pPr>
        <w:pStyle w:val="Code"/>
        <w:rPr>
          <w:lang w:val="en-IN"/>
        </w:rPr>
      </w:pPr>
    </w:p>
    <w:p w14:paraId="32CF6CEA" w14:textId="77777777" w:rsidR="00D93B46" w:rsidRPr="00D93B46" w:rsidRDefault="00D93B46" w:rsidP="00D93B46">
      <w:pPr>
        <w:pStyle w:val="Code"/>
        <w:rPr>
          <w:lang w:val="en-IN"/>
        </w:rPr>
      </w:pPr>
      <w:r w:rsidRPr="00D93B46">
        <w:rPr>
          <w:lang w:val="en-IN"/>
        </w:rPr>
        <w:t>async def _run(args) -&gt; int:</w:t>
      </w:r>
    </w:p>
    <w:p w14:paraId="5A92114E" w14:textId="77777777" w:rsidR="00D93B46" w:rsidRPr="00D93B46" w:rsidRDefault="00D93B46" w:rsidP="00D93B46">
      <w:pPr>
        <w:pStyle w:val="Code"/>
        <w:rPr>
          <w:lang w:val="en-IN"/>
        </w:rPr>
      </w:pPr>
      <w:r w:rsidRPr="00D93B46">
        <w:rPr>
          <w:lang w:val="en-IN"/>
        </w:rPr>
        <w:t xml:space="preserve">    if args.transport == "stdio":</w:t>
      </w:r>
    </w:p>
    <w:p w14:paraId="30AEB9B0" w14:textId="77777777" w:rsidR="00D93B46" w:rsidRPr="00D93B46" w:rsidRDefault="00D93B46" w:rsidP="00D93B46">
      <w:pPr>
        <w:pStyle w:val="Code"/>
        <w:rPr>
          <w:lang w:val="en-IN"/>
        </w:rPr>
      </w:pPr>
      <w:r w:rsidRPr="00D93B46">
        <w:rPr>
          <w:lang w:val="en-IN"/>
        </w:rPr>
        <w:t xml:space="preserve">        session_cm = _stdio_session(args.allowed_root)</w:t>
      </w:r>
    </w:p>
    <w:p w14:paraId="3A1656BA" w14:textId="77777777" w:rsidR="00D93B46" w:rsidRPr="00D93B46" w:rsidRDefault="00D93B46" w:rsidP="00D93B46">
      <w:pPr>
        <w:pStyle w:val="Code"/>
        <w:rPr>
          <w:lang w:val="en-IN"/>
        </w:rPr>
      </w:pPr>
      <w:r w:rsidRPr="00D93B46">
        <w:rPr>
          <w:lang w:val="en-IN"/>
        </w:rPr>
        <w:t xml:space="preserve">    else:</w:t>
      </w:r>
    </w:p>
    <w:p w14:paraId="0609E37B" w14:textId="77777777" w:rsidR="00D93B46" w:rsidRPr="00D93B46" w:rsidRDefault="00D93B46" w:rsidP="00D93B46">
      <w:pPr>
        <w:pStyle w:val="Code"/>
        <w:rPr>
          <w:lang w:val="en-IN"/>
        </w:rPr>
      </w:pPr>
      <w:r w:rsidRPr="00D93B46">
        <w:rPr>
          <w:lang w:val="en-IN"/>
        </w:rPr>
        <w:t xml:space="preserve">        session_cm = _http_session(args.url)</w:t>
      </w:r>
    </w:p>
    <w:p w14:paraId="4468AB38" w14:textId="77777777" w:rsidR="00D93B46" w:rsidRPr="00D93B46" w:rsidRDefault="00D93B46" w:rsidP="00D93B46">
      <w:pPr>
        <w:pStyle w:val="Code"/>
        <w:rPr>
          <w:lang w:val="en-IN"/>
        </w:rPr>
      </w:pPr>
    </w:p>
    <w:p w14:paraId="7E7D4C65" w14:textId="77777777" w:rsidR="00D93B46" w:rsidRPr="00D93B46" w:rsidRDefault="00D93B46" w:rsidP="00D93B46">
      <w:pPr>
        <w:pStyle w:val="Code"/>
        <w:rPr>
          <w:lang w:val="en-IN"/>
        </w:rPr>
      </w:pPr>
      <w:r w:rsidRPr="00D93B46">
        <w:rPr>
          <w:lang w:val="en-IN"/>
        </w:rPr>
        <w:t xml:space="preserve">    async with session_cm as session:</w:t>
      </w:r>
    </w:p>
    <w:p w14:paraId="27E8C2B8" w14:textId="77777777" w:rsidR="00D93B46" w:rsidRPr="00D93B46" w:rsidRDefault="00D93B46" w:rsidP="00D93B46">
      <w:pPr>
        <w:pStyle w:val="Code"/>
        <w:rPr>
          <w:lang w:val="en-IN"/>
        </w:rPr>
      </w:pPr>
      <w:r w:rsidRPr="00D93B46">
        <w:rPr>
          <w:lang w:val="en-IN"/>
        </w:rPr>
        <w:t xml:space="preserve">        tools = await session.list_tools()</w:t>
      </w:r>
    </w:p>
    <w:p w14:paraId="2782C26B" w14:textId="77777777" w:rsidR="00D93B46" w:rsidRPr="00D93B46" w:rsidRDefault="00D93B46" w:rsidP="00D93B46">
      <w:pPr>
        <w:pStyle w:val="Code"/>
        <w:rPr>
          <w:lang w:val="en-IN"/>
        </w:rPr>
      </w:pPr>
      <w:r w:rsidRPr="00D93B46">
        <w:rPr>
          <w:lang w:val="en-IN"/>
        </w:rPr>
        <w:t xml:space="preserve">        resources = await session.list_resources()</w:t>
      </w:r>
    </w:p>
    <w:p w14:paraId="5E6957D7" w14:textId="77777777" w:rsidR="00D93B46" w:rsidRPr="00D93B46" w:rsidRDefault="00D93B46" w:rsidP="00D93B46">
      <w:pPr>
        <w:pStyle w:val="Code"/>
        <w:rPr>
          <w:lang w:val="en-IN"/>
        </w:rPr>
      </w:pPr>
      <w:r w:rsidRPr="00D93B46">
        <w:rPr>
          <w:lang w:val="en-IN"/>
        </w:rPr>
        <w:t xml:space="preserve">        prompts = await session.list_prompts()</w:t>
      </w:r>
    </w:p>
    <w:p w14:paraId="0A5BAC33" w14:textId="77777777" w:rsidR="00D93B46" w:rsidRPr="00D93B46" w:rsidRDefault="00D93B46" w:rsidP="00D93B46">
      <w:pPr>
        <w:pStyle w:val="Code"/>
        <w:rPr>
          <w:lang w:val="en-IN"/>
        </w:rPr>
      </w:pPr>
    </w:p>
    <w:p w14:paraId="79E9D2E0" w14:textId="77777777" w:rsidR="00D93B46" w:rsidRPr="00D93B46" w:rsidRDefault="00D93B46" w:rsidP="00D93B46">
      <w:pPr>
        <w:pStyle w:val="Code"/>
        <w:rPr>
          <w:lang w:val="en-IN"/>
        </w:rPr>
      </w:pPr>
      <w:r w:rsidRPr="00D93B46">
        <w:rPr>
          <w:lang w:val="en-IN"/>
        </w:rPr>
        <w:t xml:space="preserve">        tool_names = sorted(tool.name for tool in tools.tools)</w:t>
      </w:r>
    </w:p>
    <w:p w14:paraId="1A4BDDFA" w14:textId="77777777" w:rsidR="00D93B46" w:rsidRPr="00D93B46" w:rsidRDefault="00D93B46" w:rsidP="00D93B46">
      <w:pPr>
        <w:pStyle w:val="Code"/>
        <w:rPr>
          <w:lang w:val="en-IN"/>
        </w:rPr>
      </w:pPr>
      <w:r w:rsidRPr="00D93B46">
        <w:rPr>
          <w:lang w:val="en-IN"/>
        </w:rPr>
        <w:t xml:space="preserve">        resource_uris = sorted(str(resource.uri) for resource in resources.resources)</w:t>
      </w:r>
    </w:p>
    <w:p w14:paraId="6B8F8A5F" w14:textId="77777777" w:rsidR="00D93B46" w:rsidRPr="00D93B46" w:rsidRDefault="00D93B46" w:rsidP="00D93B46">
      <w:pPr>
        <w:pStyle w:val="Code"/>
        <w:rPr>
          <w:lang w:val="en-IN"/>
        </w:rPr>
      </w:pPr>
      <w:r w:rsidRPr="00D93B46">
        <w:rPr>
          <w:lang w:val="en-IN"/>
        </w:rPr>
        <w:t xml:space="preserve">        prompt_names = sorted(prompt.name for prompt in prompts.prompts)</w:t>
      </w:r>
    </w:p>
    <w:p w14:paraId="7CBC5472" w14:textId="77777777" w:rsidR="00D93B46" w:rsidRPr="00D93B46" w:rsidRDefault="00D93B46" w:rsidP="00D93B46">
      <w:pPr>
        <w:pStyle w:val="Code"/>
        <w:rPr>
          <w:lang w:val="en-IN"/>
        </w:rPr>
      </w:pPr>
    </w:p>
    <w:p w14:paraId="60009605" w14:textId="77777777" w:rsidR="00D93B46" w:rsidRPr="00D93B46" w:rsidRDefault="00D93B46" w:rsidP="00D93B46">
      <w:pPr>
        <w:pStyle w:val="Code"/>
        <w:rPr>
          <w:lang w:val="en-IN"/>
        </w:rPr>
      </w:pPr>
      <w:r w:rsidRPr="00D93B46">
        <w:rPr>
          <w:lang w:val="en-IN"/>
        </w:rPr>
        <w:t xml:space="preserve">        print(f"connected: {args.transport}")</w:t>
      </w:r>
    </w:p>
    <w:p w14:paraId="11881A5B" w14:textId="77777777" w:rsidR="00D93B46" w:rsidRPr="00D93B46" w:rsidRDefault="00D93B46" w:rsidP="00D93B46">
      <w:pPr>
        <w:pStyle w:val="Code"/>
        <w:rPr>
          <w:lang w:val="en-IN"/>
        </w:rPr>
      </w:pPr>
      <w:r w:rsidRPr="00D93B46">
        <w:rPr>
          <w:lang w:val="en-IN"/>
        </w:rPr>
        <w:t xml:space="preserve">        print(f"tools: {', '.join(tool_names)}")</w:t>
      </w:r>
    </w:p>
    <w:p w14:paraId="2D67D50C" w14:textId="77777777" w:rsidR="00D93B46" w:rsidRPr="00D93B46" w:rsidRDefault="00D93B46" w:rsidP="00D93B46">
      <w:pPr>
        <w:pStyle w:val="Code"/>
        <w:rPr>
          <w:lang w:val="en-IN"/>
        </w:rPr>
      </w:pPr>
      <w:r w:rsidRPr="00D93B46">
        <w:rPr>
          <w:lang w:val="en-IN"/>
        </w:rPr>
        <w:t xml:space="preserve">        print(f"resources: {', '.join(resource_uris)}")</w:t>
      </w:r>
    </w:p>
    <w:p w14:paraId="03650BD9" w14:textId="77777777" w:rsidR="00D93B46" w:rsidRPr="00D93B46" w:rsidRDefault="00D93B46" w:rsidP="00D93B46">
      <w:pPr>
        <w:pStyle w:val="Code"/>
        <w:rPr>
          <w:lang w:val="en-IN"/>
        </w:rPr>
      </w:pPr>
      <w:r w:rsidRPr="00D93B46">
        <w:rPr>
          <w:lang w:val="en-IN"/>
        </w:rPr>
        <w:t xml:space="preserve">        print(f"prompts: {', '.join(prompt_names)}")  #F</w:t>
      </w:r>
    </w:p>
    <w:p w14:paraId="5684392E" w14:textId="77777777" w:rsidR="00D93B46" w:rsidRPr="00D93B46" w:rsidRDefault="00D93B46" w:rsidP="00D93B46">
      <w:pPr>
        <w:pStyle w:val="Code"/>
        <w:rPr>
          <w:lang w:val="en-IN"/>
        </w:rPr>
      </w:pPr>
    </w:p>
    <w:p w14:paraId="29928024" w14:textId="77777777" w:rsidR="00D93B46" w:rsidRPr="00D93B46" w:rsidRDefault="00D93B46" w:rsidP="00D93B46">
      <w:pPr>
        <w:pStyle w:val="Code"/>
        <w:rPr>
          <w:lang w:val="en-IN"/>
        </w:rPr>
      </w:pPr>
      <w:r w:rsidRPr="00D93B46">
        <w:rPr>
          <w:lang w:val="en-IN"/>
        </w:rPr>
        <w:t xml:space="preserve">        if not args.read_file:</w:t>
      </w:r>
    </w:p>
    <w:p w14:paraId="744AA42A" w14:textId="77777777" w:rsidR="00D93B46" w:rsidRPr="00D93B46" w:rsidRDefault="00D93B46" w:rsidP="00D93B46">
      <w:pPr>
        <w:pStyle w:val="Code"/>
        <w:rPr>
          <w:lang w:val="en-IN"/>
        </w:rPr>
      </w:pPr>
      <w:r w:rsidRPr="00D93B46">
        <w:rPr>
          <w:lang w:val="en-IN"/>
        </w:rPr>
        <w:t xml:space="preserve">            return 0</w:t>
      </w:r>
    </w:p>
    <w:p w14:paraId="6E88DD36" w14:textId="77777777" w:rsidR="00D93B46" w:rsidRPr="00D93B46" w:rsidRDefault="00D93B46" w:rsidP="00D93B46">
      <w:pPr>
        <w:pStyle w:val="Code"/>
        <w:rPr>
          <w:lang w:val="en-IN"/>
        </w:rPr>
      </w:pPr>
    </w:p>
    <w:p w14:paraId="139B477F" w14:textId="77777777" w:rsidR="00D93B46" w:rsidRPr="00D93B46" w:rsidRDefault="00D93B46" w:rsidP="00D93B46">
      <w:pPr>
        <w:pStyle w:val="Code"/>
        <w:rPr>
          <w:lang w:val="en-IN"/>
        </w:rPr>
      </w:pPr>
      <w:r w:rsidRPr="00D93B46">
        <w:rPr>
          <w:lang w:val="en-IN"/>
        </w:rPr>
        <w:t xml:space="preserve">        result = await session.call_tool(</w:t>
      </w:r>
    </w:p>
    <w:p w14:paraId="471295BF" w14:textId="77777777" w:rsidR="00D93B46" w:rsidRPr="00D93B46" w:rsidRDefault="00D93B46" w:rsidP="00D93B46">
      <w:pPr>
        <w:pStyle w:val="Code"/>
        <w:rPr>
          <w:lang w:val="en-IN"/>
        </w:rPr>
      </w:pPr>
      <w:r w:rsidRPr="00D93B46">
        <w:rPr>
          <w:lang w:val="en-IN"/>
        </w:rPr>
        <w:t xml:space="preserve">            "read_file",</w:t>
      </w:r>
    </w:p>
    <w:p w14:paraId="2F07AC96" w14:textId="77777777" w:rsidR="00D93B46" w:rsidRPr="00D93B46" w:rsidRDefault="00D93B46" w:rsidP="00D93B46">
      <w:pPr>
        <w:pStyle w:val="Code"/>
        <w:rPr>
          <w:lang w:val="en-IN"/>
        </w:rPr>
      </w:pPr>
      <w:r w:rsidRPr="00D93B46">
        <w:rPr>
          <w:lang w:val="en-IN"/>
        </w:rPr>
        <w:t xml:space="preserve">            {"path": args.read_file},</w:t>
      </w:r>
    </w:p>
    <w:p w14:paraId="5474B50E" w14:textId="77777777" w:rsidR="00D93B46" w:rsidRPr="00D93B46" w:rsidRDefault="00D93B46" w:rsidP="00D93B46">
      <w:pPr>
        <w:pStyle w:val="Code"/>
        <w:rPr>
          <w:lang w:val="en-IN"/>
        </w:rPr>
      </w:pPr>
      <w:r w:rsidRPr="00D93B46">
        <w:rPr>
          <w:lang w:val="en-IN"/>
        </w:rPr>
        <w:t xml:space="preserve">        )</w:t>
      </w:r>
    </w:p>
    <w:p w14:paraId="1C52CDA1" w14:textId="77777777" w:rsidR="00D93B46" w:rsidRPr="00D93B46" w:rsidRDefault="00D93B46" w:rsidP="00D93B46">
      <w:pPr>
        <w:pStyle w:val="Code"/>
        <w:rPr>
          <w:lang w:val="en-IN"/>
        </w:rPr>
      </w:pPr>
    </w:p>
    <w:p w14:paraId="2FA75069" w14:textId="77777777" w:rsidR="00D93B46" w:rsidRPr="00D93B46" w:rsidRDefault="00D93B46" w:rsidP="00D93B46">
      <w:pPr>
        <w:pStyle w:val="Code"/>
        <w:rPr>
          <w:lang w:val="en-IN"/>
        </w:rPr>
      </w:pPr>
      <w:r w:rsidRPr="00D93B46">
        <w:rPr>
          <w:lang w:val="en-IN"/>
        </w:rPr>
        <w:t xml:space="preserve">        print(f"read_file.is_error: {bool(result.is_error)}")</w:t>
      </w:r>
    </w:p>
    <w:p w14:paraId="40C4AB74" w14:textId="77777777" w:rsidR="00D93B46" w:rsidRPr="00D93B46" w:rsidRDefault="00D93B46" w:rsidP="00D93B46">
      <w:pPr>
        <w:pStyle w:val="Code"/>
        <w:rPr>
          <w:lang w:val="en-IN"/>
        </w:rPr>
      </w:pPr>
    </w:p>
    <w:p w14:paraId="53F25CC7" w14:textId="77777777" w:rsidR="00D93B46" w:rsidRPr="00D93B46" w:rsidRDefault="00D93B46" w:rsidP="00D93B46">
      <w:pPr>
        <w:pStyle w:val="Code"/>
        <w:rPr>
          <w:lang w:val="en-IN"/>
        </w:rPr>
      </w:pPr>
      <w:r w:rsidRPr="00D93B46">
        <w:rPr>
          <w:lang w:val="en-IN"/>
        </w:rPr>
        <w:t xml:space="preserve">        structured = result.structured_content</w:t>
      </w:r>
    </w:p>
    <w:p w14:paraId="13DE1DC1" w14:textId="77777777" w:rsidR="00D93B46" w:rsidRPr="00D93B46" w:rsidRDefault="00D93B46" w:rsidP="00D93B46">
      <w:pPr>
        <w:pStyle w:val="Code"/>
        <w:rPr>
          <w:lang w:val="en-IN"/>
        </w:rPr>
      </w:pPr>
      <w:r w:rsidRPr="00D93B46">
        <w:rPr>
          <w:lang w:val="en-IN"/>
        </w:rPr>
        <w:t xml:space="preserve">        if isinstance(structured, dict):</w:t>
      </w:r>
    </w:p>
    <w:p w14:paraId="4B283853" w14:textId="77777777" w:rsidR="00D93B46" w:rsidRPr="00D93B46" w:rsidRDefault="00D93B46" w:rsidP="00D93B46">
      <w:pPr>
        <w:pStyle w:val="Code"/>
        <w:rPr>
          <w:lang w:val="en-IN"/>
        </w:rPr>
      </w:pPr>
      <w:r w:rsidRPr="00D93B46">
        <w:rPr>
          <w:lang w:val="en-IN"/>
        </w:rPr>
        <w:t xml:space="preserve">            print(f"read_file.path: {structured.get('path')}")</w:t>
      </w:r>
    </w:p>
    <w:p w14:paraId="61059F5E" w14:textId="77777777" w:rsidR="00D93B46" w:rsidRPr="00D93B46" w:rsidRDefault="00D93B46" w:rsidP="00D93B46">
      <w:pPr>
        <w:pStyle w:val="Code"/>
        <w:rPr>
          <w:lang w:val="en-IN"/>
        </w:rPr>
      </w:pPr>
      <w:r w:rsidRPr="00D93B46">
        <w:rPr>
          <w:lang w:val="en-IN"/>
        </w:rPr>
        <w:t xml:space="preserve">            print(f"read_file.mimeType: {structured.get('mimeType')}")</w:t>
      </w:r>
    </w:p>
    <w:p w14:paraId="2FBFC379" w14:textId="77777777" w:rsidR="00D93B46" w:rsidRPr="00D93B46" w:rsidRDefault="00D93B46" w:rsidP="00D93B46">
      <w:pPr>
        <w:pStyle w:val="Code"/>
        <w:rPr>
          <w:lang w:val="en-IN"/>
        </w:rPr>
      </w:pPr>
      <w:r w:rsidRPr="00D93B46">
        <w:rPr>
          <w:lang w:val="en-IN"/>
        </w:rPr>
        <w:t xml:space="preserve">            print(f"read_file.bytesRead: {structured.get('bytesRead')}")  </w:t>
      </w:r>
      <w:r w:rsidRPr="00D93B46">
        <w:rPr>
          <w:lang w:val="en-IN"/>
        </w:rPr>
        <w:lastRenderedPageBreak/>
        <w:t>#G</w:t>
      </w:r>
    </w:p>
    <w:p w14:paraId="6ABAC921" w14:textId="77777777" w:rsidR="00D93B46" w:rsidRPr="00D93B46" w:rsidRDefault="00D93B46" w:rsidP="00D93B46">
      <w:pPr>
        <w:pStyle w:val="Code"/>
        <w:rPr>
          <w:lang w:val="en-IN"/>
        </w:rPr>
      </w:pPr>
    </w:p>
    <w:p w14:paraId="1AC2DE78" w14:textId="77777777" w:rsidR="00D93B46" w:rsidRPr="00D93B46" w:rsidRDefault="00D93B46" w:rsidP="00D93B46">
      <w:pPr>
        <w:pStyle w:val="Code"/>
        <w:rPr>
          <w:lang w:val="en-IN"/>
        </w:rPr>
      </w:pPr>
      <w:r w:rsidRPr="00D93B46">
        <w:rPr>
          <w:lang w:val="en-IN"/>
        </w:rPr>
        <w:t xml:space="preserve">        text = _tool_text(result).strip().replace("\n", "\\n")</w:t>
      </w:r>
    </w:p>
    <w:p w14:paraId="40DD4F27" w14:textId="77777777" w:rsidR="00D93B46" w:rsidRPr="00D93B46" w:rsidRDefault="00D93B46" w:rsidP="00D93B46">
      <w:pPr>
        <w:pStyle w:val="Code"/>
        <w:rPr>
          <w:lang w:val="en-IN"/>
        </w:rPr>
      </w:pPr>
      <w:r w:rsidRPr="00D93B46">
        <w:rPr>
          <w:lang w:val="en-IN"/>
        </w:rPr>
        <w:t xml:space="preserve">        if text:</w:t>
      </w:r>
    </w:p>
    <w:p w14:paraId="05324F6E" w14:textId="77777777" w:rsidR="00D93B46" w:rsidRPr="00D93B46" w:rsidRDefault="00D93B46" w:rsidP="00D93B46">
      <w:pPr>
        <w:pStyle w:val="Code"/>
        <w:rPr>
          <w:lang w:val="en-IN"/>
        </w:rPr>
      </w:pPr>
      <w:r w:rsidRPr="00D93B46">
        <w:rPr>
          <w:lang w:val="en-IN"/>
        </w:rPr>
        <w:t xml:space="preserve">            print(f"read_file.text: {text[:200]}")  #H</w:t>
      </w:r>
    </w:p>
    <w:p w14:paraId="761DF4A4" w14:textId="77777777" w:rsidR="00D93B46" w:rsidRPr="00D93B46" w:rsidRDefault="00D93B46" w:rsidP="00D93B46">
      <w:pPr>
        <w:pStyle w:val="Code"/>
        <w:rPr>
          <w:lang w:val="en-IN"/>
        </w:rPr>
      </w:pPr>
    </w:p>
    <w:p w14:paraId="763F34EE" w14:textId="77777777" w:rsidR="00D93B46" w:rsidRPr="00D93B46" w:rsidRDefault="00D93B46" w:rsidP="00D93B46">
      <w:pPr>
        <w:pStyle w:val="Code"/>
        <w:rPr>
          <w:lang w:val="en-IN"/>
        </w:rPr>
      </w:pPr>
      <w:r w:rsidRPr="00D93B46">
        <w:rPr>
          <w:lang w:val="en-IN"/>
        </w:rPr>
        <w:t xml:space="preserve">        return 1 if result.is_error else 0</w:t>
      </w:r>
    </w:p>
    <w:p w14:paraId="76F5D72F" w14:textId="77777777" w:rsidR="006076D6" w:rsidRPr="006076D6" w:rsidRDefault="006076D6" w:rsidP="006076D6">
      <w:pPr>
        <w:pStyle w:val="CodeAnnotation"/>
        <w:rPr>
          <w:rFonts w:ascii="Courier New" w:hAnsi="Courier New"/>
          <w:b w:val="0"/>
          <w:noProof/>
          <w:snapToGrid w:val="0"/>
          <w:color w:val="000000"/>
          <w:sz w:val="16"/>
        </w:rPr>
      </w:pPr>
    </w:p>
    <w:p w14:paraId="7AC64E42" w14:textId="4041F595" w:rsidR="00602F99" w:rsidRDefault="00D93B46" w:rsidP="00602F99">
      <w:pPr>
        <w:pStyle w:val="CodeAnnotation"/>
      </w:pPr>
      <w:r w:rsidRPr="00D93B46">
        <w:t>#A Extract only text blocks from a tool result.</w:t>
      </w:r>
      <w:r w:rsidRPr="00D93B46">
        <w:br/>
        <w:t>#B Build the child-process environment used by the stdio server.</w:t>
      </w:r>
      <w:r w:rsidRPr="00D93B46">
        <w:br/>
        <w:t>#C Use the current Python interpreter to start the installed package.</w:t>
      </w:r>
      <w:r w:rsidRPr="00D93B46">
        <w:br/>
        <w:t>#D Initialize before listing tools, resources, prompts, or calling tools.</w:t>
      </w:r>
      <w:r w:rsidRPr="00D93B46">
        <w:br/>
        <w:t>#E Streamable HTTP mode expects the server to already be running at the given URL.</w:t>
      </w:r>
      <w:r w:rsidRPr="00D93B46">
        <w:br/>
        <w:t>#F Print a concise summary of the discovered server surface.</w:t>
      </w:r>
      <w:r w:rsidRPr="00D93B46">
        <w:br/>
        <w:t>#G Show the stable structured fields used by the Chapter 4 normalizer.</w:t>
      </w:r>
      <w:r w:rsidRPr="00D93B46">
        <w:br/>
        <w:t>#H Keep terminal output short enough for logs and quick diagnosis.</w:t>
      </w:r>
    </w:p>
    <w:p w14:paraId="1276663F" w14:textId="77777777" w:rsidR="00602F99" w:rsidRDefault="00602F99" w:rsidP="00602F99">
      <w:pPr>
        <w:pStyle w:val="CodeAnnotation"/>
        <w:ind w:left="0"/>
      </w:pPr>
    </w:p>
    <w:p w14:paraId="4E3D77D5" w14:textId="77777777" w:rsidR="00D93B46" w:rsidRDefault="00D93B46" w:rsidP="00D93B46">
      <w:pPr>
        <w:pStyle w:val="Body"/>
        <w:rPr>
          <w:lang w:val="en-IN"/>
        </w:rPr>
      </w:pPr>
      <w:r w:rsidRPr="00D93B46">
        <w:rPr>
          <w:lang w:val="en-IN"/>
        </w:rPr>
        <w:t xml:space="preserve">The value of this script is not that it is clever. Its value is that it removes uncertainty. It uses the same SDK session shape as the test suite, but it exercises the selected transport outside the in-memory path. In stdio mode, it starts the real child process. In HTTP mode, it connects to a real </w:t>
      </w:r>
      <w:r w:rsidRPr="00D93B46">
        <w:rPr>
          <w:rStyle w:val="CodeinText"/>
          <w:lang w:val="en-IN"/>
        </w:rPr>
        <w:t>/mcp</w:t>
      </w:r>
      <w:r w:rsidRPr="00D93B46">
        <w:rPr>
          <w:lang w:val="en-IN"/>
        </w:rPr>
        <w:t xml:space="preserve"> endpoint. That makes it useful for diagnosing problems that sit between in-memory tests and a real host.</w:t>
      </w:r>
    </w:p>
    <w:p w14:paraId="2B33F364" w14:textId="77777777" w:rsidR="00D93B46" w:rsidRPr="00D93B46" w:rsidRDefault="00D93B46" w:rsidP="00D93B46">
      <w:pPr>
        <w:pStyle w:val="Body"/>
        <w:rPr>
          <w:lang w:val="en-IN"/>
        </w:rPr>
      </w:pPr>
    </w:p>
    <w:p w14:paraId="272B06F7" w14:textId="77777777" w:rsidR="00D93B46" w:rsidRPr="00D93B46" w:rsidRDefault="00D93B46" w:rsidP="00D93B46">
      <w:pPr>
        <w:pStyle w:val="Body"/>
        <w:rPr>
          <w:lang w:val="en-IN"/>
        </w:rPr>
      </w:pPr>
      <w:r w:rsidRPr="00D93B46">
        <w:rPr>
          <w:lang w:val="en-IN"/>
        </w:rPr>
        <w:t>The examples below use Bash for compactness. Reuse the same smoke workspace used by the acceptance checks.</w:t>
      </w:r>
    </w:p>
    <w:p w14:paraId="58D1C4E9" w14:textId="77777777" w:rsidR="00344A4E" w:rsidRDefault="00344A4E" w:rsidP="00344A4E">
      <w:pPr>
        <w:pStyle w:val="Body"/>
      </w:pPr>
    </w:p>
    <w:p w14:paraId="05F5FE84" w14:textId="77777777" w:rsidR="00D93B46" w:rsidRPr="00D93B46" w:rsidRDefault="00D93B46" w:rsidP="00D93B46">
      <w:pPr>
        <w:pStyle w:val="Code"/>
        <w:ind w:left="0"/>
        <w:rPr>
          <w:b/>
          <w:bCs/>
          <w:lang w:val="en-IN"/>
        </w:rPr>
      </w:pPr>
      <w:r w:rsidRPr="00D93B46">
        <w:rPr>
          <w:b/>
          <w:bCs/>
          <w:lang w:val="en-IN"/>
        </w:rPr>
        <w:t>Bash:</w:t>
      </w:r>
    </w:p>
    <w:p w14:paraId="06AFA200" w14:textId="77777777" w:rsidR="00D93B46" w:rsidRPr="00D93B46" w:rsidRDefault="00D93B46" w:rsidP="00D93B46">
      <w:pPr>
        <w:pStyle w:val="Body"/>
        <w:rPr>
          <w:lang w:val="en-IN"/>
        </w:rPr>
      </w:pPr>
    </w:p>
    <w:p w14:paraId="57CEF846" w14:textId="77777777" w:rsidR="00BE7902" w:rsidRPr="00BE7902" w:rsidRDefault="00BE7902" w:rsidP="00BE7902">
      <w:pPr>
        <w:pStyle w:val="Code"/>
      </w:pPr>
      <w:r w:rsidRPr="00BE7902">
        <w:t>mkdir -p .mcp-smoke</w:t>
      </w:r>
    </w:p>
    <w:p w14:paraId="34FB0509" w14:textId="1349BBD4" w:rsidR="00344A4E" w:rsidRPr="00344A4E" w:rsidRDefault="00BE7902" w:rsidP="00BE7902">
      <w:pPr>
        <w:pStyle w:val="Code"/>
      </w:pPr>
      <w:r w:rsidRPr="00BE7902">
        <w:t>printf '# Project\nA sample project.\n' &gt; .mcp-smoke/readme.md</w:t>
      </w:r>
    </w:p>
    <w:p w14:paraId="683F45C2" w14:textId="77777777" w:rsidR="00344A4E" w:rsidRDefault="00344A4E" w:rsidP="00344A4E">
      <w:pPr>
        <w:pStyle w:val="Code"/>
        <w:rPr>
          <w:rFonts w:ascii="Verdana" w:hAnsi="Verdana"/>
        </w:rPr>
      </w:pPr>
    </w:p>
    <w:p w14:paraId="3F92DE7A" w14:textId="77777777" w:rsidR="00BE7902" w:rsidRPr="00BE7902" w:rsidRDefault="00BE7902" w:rsidP="00BE7902">
      <w:pPr>
        <w:pStyle w:val="Body1"/>
      </w:pPr>
      <w:r w:rsidRPr="00BE7902">
        <w:t>Run the stdio diagnostic client from the project root:</w:t>
      </w:r>
    </w:p>
    <w:p w14:paraId="4C637666" w14:textId="77777777" w:rsidR="00344A4E" w:rsidRDefault="00344A4E" w:rsidP="00344A4E">
      <w:pPr>
        <w:pStyle w:val="Body"/>
      </w:pPr>
    </w:p>
    <w:p w14:paraId="7F5CADA8" w14:textId="217F08A2" w:rsidR="000577DD" w:rsidRDefault="000577DD" w:rsidP="000577DD">
      <w:pPr>
        <w:pStyle w:val="Code"/>
        <w:ind w:left="0"/>
        <w:rPr>
          <w:b/>
          <w:bCs/>
          <w:lang w:val="en-IN"/>
        </w:rPr>
      </w:pPr>
      <w:r w:rsidRPr="000577DD">
        <w:rPr>
          <w:b/>
          <w:bCs/>
          <w:lang w:val="en-IN"/>
        </w:rPr>
        <w:t>Bash:</w:t>
      </w:r>
    </w:p>
    <w:p w14:paraId="7CCCFE6E" w14:textId="77777777" w:rsidR="000577DD" w:rsidRPr="000577DD" w:rsidRDefault="000577DD" w:rsidP="000577DD">
      <w:pPr>
        <w:pStyle w:val="Code"/>
        <w:ind w:left="0"/>
        <w:rPr>
          <w:b/>
          <w:bCs/>
        </w:rPr>
      </w:pPr>
    </w:p>
    <w:p w14:paraId="316579EA" w14:textId="6E5FACF3" w:rsidR="00344A4E" w:rsidRDefault="00BE7902" w:rsidP="00BE7902">
      <w:pPr>
        <w:pStyle w:val="Code"/>
      </w:pPr>
      <w:r w:rsidRPr="00BE7902">
        <w:t>python scripts/minimal_client.py --transport stdio --allowed-root "$PWD/.mcp-smoke"</w:t>
      </w:r>
    </w:p>
    <w:p w14:paraId="0566707F" w14:textId="77777777" w:rsidR="00344A4E" w:rsidRPr="00344A4E" w:rsidRDefault="00344A4E" w:rsidP="00344A4E">
      <w:pPr>
        <w:pStyle w:val="Code"/>
      </w:pPr>
    </w:p>
    <w:p w14:paraId="1D02D49C" w14:textId="38737150" w:rsidR="00344A4E" w:rsidRDefault="00BE7902" w:rsidP="00344A4E">
      <w:pPr>
        <w:pStyle w:val="Body1"/>
      </w:pPr>
      <w:r w:rsidRPr="00BE7902">
        <w:t>Call one representative tool with an allowed absolute path:</w:t>
      </w:r>
    </w:p>
    <w:p w14:paraId="217F376D" w14:textId="77777777" w:rsidR="000577DD" w:rsidRDefault="000577DD" w:rsidP="000577DD">
      <w:pPr>
        <w:pStyle w:val="Code"/>
        <w:ind w:left="0"/>
        <w:rPr>
          <w:b/>
          <w:bCs/>
          <w:lang w:val="en-IN"/>
        </w:rPr>
      </w:pPr>
    </w:p>
    <w:p w14:paraId="49783B0A" w14:textId="08723C47" w:rsidR="000577DD" w:rsidRDefault="000577DD" w:rsidP="000577DD">
      <w:pPr>
        <w:pStyle w:val="Code"/>
        <w:ind w:left="0"/>
        <w:rPr>
          <w:b/>
          <w:bCs/>
          <w:lang w:val="en-IN"/>
        </w:rPr>
      </w:pPr>
      <w:r w:rsidRPr="000577DD">
        <w:rPr>
          <w:b/>
          <w:bCs/>
          <w:lang w:val="en-IN"/>
        </w:rPr>
        <w:t>Bash:</w:t>
      </w:r>
    </w:p>
    <w:p w14:paraId="4F650D92" w14:textId="77777777" w:rsidR="00344A4E" w:rsidRPr="00344A4E" w:rsidRDefault="00344A4E" w:rsidP="00344A4E">
      <w:pPr>
        <w:pStyle w:val="Body"/>
      </w:pPr>
    </w:p>
    <w:p w14:paraId="1A36B763" w14:textId="77777777" w:rsidR="00BE7902" w:rsidRPr="00BE7902" w:rsidRDefault="00BE7902" w:rsidP="00BE7902">
      <w:pPr>
        <w:pStyle w:val="Code"/>
      </w:pPr>
      <w:r w:rsidRPr="00BE7902">
        <w:t>python scripts/minimal_client.py --transport stdio --allowed-root "$PWD/.mcp-smoke" --read-file "$PWD/.mcp-smoke/readme.md"</w:t>
      </w:r>
    </w:p>
    <w:p w14:paraId="64C57B88" w14:textId="412C6694" w:rsidR="00130EE2" w:rsidRPr="00130EE2" w:rsidRDefault="00130EE2" w:rsidP="00130EE2">
      <w:pPr>
        <w:pStyle w:val="Code"/>
      </w:pPr>
    </w:p>
    <w:p w14:paraId="5AC00EE6" w14:textId="0F3F2CF0" w:rsidR="00344A4E" w:rsidRPr="00344A4E" w:rsidRDefault="00BE7902" w:rsidP="00344A4E">
      <w:pPr>
        <w:pStyle w:val="Body1"/>
        <w:rPr>
          <w:noProof/>
          <w:snapToGrid w:val="0"/>
        </w:rPr>
      </w:pPr>
      <w:r w:rsidRPr="00BE7902">
        <w:rPr>
          <w:noProof/>
          <w:snapToGrid w:val="0"/>
        </w:rPr>
        <w:t>For Streamable HTTP, start the server in one terminal with the same runtime settings:</w:t>
      </w:r>
    </w:p>
    <w:p w14:paraId="4F14C9B7" w14:textId="77777777" w:rsidR="00344A4E" w:rsidRDefault="00344A4E" w:rsidP="00344A4E">
      <w:pPr>
        <w:pStyle w:val="Code"/>
      </w:pPr>
    </w:p>
    <w:p w14:paraId="69F0BF0C" w14:textId="77777777" w:rsidR="000577DD" w:rsidRDefault="000577DD" w:rsidP="000577DD">
      <w:pPr>
        <w:pStyle w:val="Code"/>
        <w:ind w:left="0"/>
        <w:rPr>
          <w:b/>
          <w:bCs/>
        </w:rPr>
      </w:pPr>
      <w:r w:rsidRPr="000577DD">
        <w:rPr>
          <w:b/>
          <w:bCs/>
        </w:rPr>
        <w:t>Bash:</w:t>
      </w:r>
    </w:p>
    <w:p w14:paraId="203FC9AB" w14:textId="77777777" w:rsidR="000577DD" w:rsidRPr="000577DD" w:rsidRDefault="000577DD" w:rsidP="000577DD">
      <w:pPr>
        <w:pStyle w:val="Code"/>
        <w:ind w:left="0"/>
        <w:rPr>
          <w:b/>
          <w:bCs/>
        </w:rPr>
      </w:pPr>
    </w:p>
    <w:p w14:paraId="53DE2CA3" w14:textId="77777777" w:rsidR="000577DD" w:rsidRPr="000577DD" w:rsidRDefault="000577DD" w:rsidP="000577DD">
      <w:pPr>
        <w:pStyle w:val="Code"/>
        <w:rPr>
          <w:lang w:val="en-IN"/>
        </w:rPr>
      </w:pPr>
      <w:r w:rsidRPr="000577DD">
        <w:rPr>
          <w:lang w:val="en-IN"/>
        </w:rPr>
        <w:t>FS_ALLOWED_DIRS="$PWD/.mcp-smoke" \</w:t>
      </w:r>
    </w:p>
    <w:p w14:paraId="0D635E08" w14:textId="77777777" w:rsidR="000577DD" w:rsidRPr="000577DD" w:rsidRDefault="000577DD" w:rsidP="000577DD">
      <w:pPr>
        <w:pStyle w:val="Code"/>
        <w:rPr>
          <w:lang w:val="en-IN"/>
        </w:rPr>
      </w:pPr>
      <w:r w:rsidRPr="000577DD">
        <w:rPr>
          <w:lang w:val="en-IN"/>
        </w:rPr>
        <w:t>READ_ONLY=true \</w:t>
      </w:r>
    </w:p>
    <w:p w14:paraId="381B1334" w14:textId="77777777" w:rsidR="000577DD" w:rsidRPr="000577DD" w:rsidRDefault="000577DD" w:rsidP="000577DD">
      <w:pPr>
        <w:pStyle w:val="Code"/>
        <w:rPr>
          <w:lang w:val="en-IN"/>
        </w:rPr>
      </w:pPr>
      <w:r w:rsidRPr="000577DD">
        <w:rPr>
          <w:lang w:val="en-IN"/>
        </w:rPr>
        <w:lastRenderedPageBreak/>
        <w:t>ENABLE_GITHUB=false \</w:t>
      </w:r>
    </w:p>
    <w:p w14:paraId="01BC7182" w14:textId="77777777" w:rsidR="000577DD" w:rsidRPr="000577DD" w:rsidRDefault="000577DD" w:rsidP="000577DD">
      <w:pPr>
        <w:pStyle w:val="Code"/>
        <w:rPr>
          <w:lang w:val="en-IN"/>
        </w:rPr>
      </w:pPr>
      <w:r w:rsidRPr="000577DD">
        <w:rPr>
          <w:lang w:val="en-IN"/>
        </w:rPr>
        <w:t>ENABLE_BROWSER=false \</w:t>
      </w:r>
    </w:p>
    <w:p w14:paraId="355B43DF" w14:textId="77777777" w:rsidR="000577DD" w:rsidRPr="000577DD" w:rsidRDefault="000577DD" w:rsidP="000577DD">
      <w:pPr>
        <w:pStyle w:val="Code"/>
        <w:rPr>
          <w:lang w:val="en-IN"/>
        </w:rPr>
      </w:pPr>
      <w:r w:rsidRPr="000577DD">
        <w:rPr>
          <w:lang w:val="en-IN"/>
        </w:rPr>
        <w:t>python -m build_an_mcp_server.http_server</w:t>
      </w:r>
    </w:p>
    <w:p w14:paraId="39FC5062" w14:textId="50E7DC06" w:rsidR="00BE7902" w:rsidRPr="00BE7902" w:rsidRDefault="00BE7902" w:rsidP="00BE7902">
      <w:pPr>
        <w:pStyle w:val="Code"/>
      </w:pPr>
    </w:p>
    <w:p w14:paraId="26BAE732" w14:textId="77777777" w:rsidR="00BE7902" w:rsidRDefault="00BE7902" w:rsidP="00344A4E">
      <w:pPr>
        <w:pStyle w:val="Code"/>
      </w:pPr>
    </w:p>
    <w:p w14:paraId="027E30CF" w14:textId="05ABB13B" w:rsidR="00344A4E" w:rsidRDefault="00344A4E" w:rsidP="00BE7902">
      <w:pPr>
        <w:pStyle w:val="Body1"/>
      </w:pPr>
      <w:r w:rsidRPr="00344A4E">
        <w:t>Then run the client in another terminal:</w:t>
      </w:r>
    </w:p>
    <w:p w14:paraId="7AF34EFB" w14:textId="77777777" w:rsidR="00BE7902" w:rsidRDefault="00BE7902" w:rsidP="00BE7902">
      <w:pPr>
        <w:pStyle w:val="Body"/>
      </w:pPr>
    </w:p>
    <w:p w14:paraId="0979D025" w14:textId="0828034E" w:rsidR="000577DD" w:rsidRDefault="000577DD" w:rsidP="000577DD">
      <w:pPr>
        <w:pStyle w:val="Code"/>
        <w:ind w:left="0"/>
        <w:rPr>
          <w:b/>
          <w:bCs/>
        </w:rPr>
      </w:pPr>
      <w:r w:rsidRPr="000577DD">
        <w:rPr>
          <w:b/>
          <w:bCs/>
        </w:rPr>
        <w:t>Bash:</w:t>
      </w:r>
    </w:p>
    <w:p w14:paraId="1195EAAD" w14:textId="77777777" w:rsidR="000577DD" w:rsidRPr="000577DD" w:rsidRDefault="000577DD" w:rsidP="000577DD">
      <w:pPr>
        <w:pStyle w:val="Code"/>
        <w:ind w:left="0"/>
        <w:rPr>
          <w:b/>
          <w:bCs/>
        </w:rPr>
      </w:pPr>
    </w:p>
    <w:p w14:paraId="7DD4F842" w14:textId="77777777" w:rsidR="00BE7902" w:rsidRPr="00BE7902" w:rsidRDefault="00BE7902" w:rsidP="00BE7902">
      <w:pPr>
        <w:pStyle w:val="Code"/>
      </w:pPr>
      <w:r w:rsidRPr="00BE7902">
        <w:t>python scripts/minimal_client.py --transport http --url http://127.0.0.1:8000/mcp --read-file "$PWD/.mcp-smoke/readme.md"</w:t>
      </w:r>
    </w:p>
    <w:p w14:paraId="3D6EBAA0" w14:textId="66A8229D" w:rsidR="00777419" w:rsidRDefault="00344A4E" w:rsidP="00777419">
      <w:pPr>
        <w:pStyle w:val="Body1"/>
        <w:rPr>
          <w:lang w:val="en-IN"/>
        </w:rPr>
      </w:pPr>
      <w:r w:rsidRPr="00344A4E">
        <w:t xml:space="preserve"> </w:t>
      </w:r>
      <w:r w:rsidRPr="00344A4E">
        <w:br/>
      </w:r>
      <w:r w:rsidR="00777419" w:rsidRPr="00777419">
        <w:rPr>
          <w:lang w:val="en-IN"/>
        </w:rPr>
        <w:t xml:space="preserve">This script intentionally does less than Inspector. It does not render schemas, manage host configuration, approve tool use, or emulate model behaviour. It answers one narrow question: can a real client initialize a session, list the server surface, and optionally call </w:t>
      </w:r>
      <w:r w:rsidR="00777419" w:rsidRPr="00777419">
        <w:rPr>
          <w:rStyle w:val="CodeinText"/>
          <w:lang w:val="en-IN"/>
        </w:rPr>
        <w:t>read_file</w:t>
      </w:r>
      <w:r w:rsidR="00777419" w:rsidRPr="00777419">
        <w:rPr>
          <w:lang w:val="en-IN"/>
        </w:rPr>
        <w:t xml:space="preserve"> through the selected transport?</w:t>
      </w:r>
    </w:p>
    <w:p w14:paraId="413A8AA5" w14:textId="77777777" w:rsidR="00777419" w:rsidRPr="00777419" w:rsidRDefault="00777419" w:rsidP="00777419">
      <w:pPr>
        <w:pStyle w:val="Body"/>
        <w:rPr>
          <w:lang w:val="en-IN"/>
        </w:rPr>
      </w:pPr>
    </w:p>
    <w:p w14:paraId="5BFA6FA1" w14:textId="1A2DF87A" w:rsidR="00777419" w:rsidRPr="00777419" w:rsidRDefault="00777419" w:rsidP="00777419">
      <w:pPr>
        <w:pStyle w:val="Body"/>
        <w:rPr>
          <w:lang w:val="en-IN"/>
        </w:rPr>
      </w:pPr>
      <w:r w:rsidRPr="00777419">
        <w:rPr>
          <w:lang w:val="en-IN"/>
        </w:rPr>
        <w:t xml:space="preserve">Use it when a failure sits between </w:t>
      </w:r>
      <w:r w:rsidRPr="00777419">
        <w:rPr>
          <w:rStyle w:val="CodeinText"/>
        </w:rPr>
        <w:t>pytest</w:t>
      </w:r>
      <w:r w:rsidRPr="00777419">
        <w:rPr>
          <w:lang w:val="en-IN"/>
        </w:rPr>
        <w:t xml:space="preserve"> and a host. If the in-memory tests pass but stdio mode fails, look at </w:t>
      </w:r>
      <w:r w:rsidRPr="00777419">
        <w:rPr>
          <w:rStyle w:val="CodeinText"/>
        </w:rPr>
        <w:t>server.py</w:t>
      </w:r>
      <w:r w:rsidRPr="00777419">
        <w:rPr>
          <w:lang w:val="en-IN"/>
        </w:rPr>
        <w:t xml:space="preserve">, subprocess startup, stdout/stderr behaviour, package installation, and the environment passed to the child process. If the in-memory tests pass but HTTP mode fails, look at </w:t>
      </w:r>
      <w:r w:rsidRPr="00777419">
        <w:rPr>
          <w:rStyle w:val="CodeinText"/>
        </w:rPr>
        <w:t>http_server.py</w:t>
      </w:r>
      <w:r w:rsidRPr="00777419">
        <w:rPr>
          <w:lang w:val="en-IN"/>
        </w:rPr>
        <w:t xml:space="preserve">, the </w:t>
      </w:r>
      <w:r w:rsidRPr="00777419">
        <w:rPr>
          <w:rStyle w:val="CodeinText"/>
        </w:rPr>
        <w:t>/mcp</w:t>
      </w:r>
      <w:r w:rsidRPr="00777419">
        <w:rPr>
          <w:lang w:val="en-IN"/>
        </w:rPr>
        <w:t xml:space="preserve"> route, bind address, runtime environment, or process startup. If the minimal client passes and a host still fails, move to the host’s configuration, trust flow, or logs.</w:t>
      </w:r>
    </w:p>
    <w:p w14:paraId="34526934" w14:textId="77777777" w:rsidR="00777419" w:rsidRDefault="00777419" w:rsidP="00777419">
      <w:pPr>
        <w:pStyle w:val="Body"/>
        <w:rPr>
          <w:lang w:val="en-IN"/>
        </w:rPr>
      </w:pPr>
    </w:p>
    <w:p w14:paraId="319955B8" w14:textId="769B066D" w:rsidR="00777419" w:rsidRPr="00777419" w:rsidRDefault="00777419" w:rsidP="00777419">
      <w:pPr>
        <w:pStyle w:val="Body"/>
        <w:rPr>
          <w:lang w:val="en-IN"/>
        </w:rPr>
      </w:pPr>
      <w:r w:rsidRPr="00777419">
        <w:rPr>
          <w:lang w:val="en-IN"/>
        </w:rPr>
        <w:t xml:space="preserve">Do not extend this script into a general MCP client. Earlier chapters have already explained the host/client/server model. This chapter is about verifying the server. A minimal diagnostic client belongs in </w:t>
      </w:r>
      <w:r w:rsidRPr="00AB04D4">
        <w:rPr>
          <w:rStyle w:val="CodeinText"/>
        </w:rPr>
        <w:t>scripts/</w:t>
      </w:r>
      <w:r w:rsidRPr="00777419">
        <w:rPr>
          <w:lang w:val="en-IN"/>
        </w:rPr>
        <w:t xml:space="preserve"> as a smoke and reproduction tool, not in the runtime package and not as a replacement for automated tests.</w:t>
      </w:r>
    </w:p>
    <w:p w14:paraId="5035D439" w14:textId="2B5C87E4" w:rsidR="00130EE2" w:rsidRPr="00130EE2" w:rsidRDefault="00130EE2" w:rsidP="00777419">
      <w:pPr>
        <w:pStyle w:val="Body1"/>
      </w:pPr>
    </w:p>
    <w:p w14:paraId="5F88BAEE" w14:textId="4AFAC837" w:rsidR="00A8445D" w:rsidRDefault="00BB0016" w:rsidP="00BB0016">
      <w:pPr>
        <w:pStyle w:val="Head1"/>
        <w:numPr>
          <w:ilvl w:val="0"/>
          <w:numId w:val="0"/>
        </w:numPr>
      </w:pPr>
      <w:r>
        <w:t xml:space="preserve">5.8  </w:t>
      </w:r>
      <w:r w:rsidR="00672332">
        <w:t>Summary</w:t>
      </w:r>
    </w:p>
    <w:p w14:paraId="7B5E5C7B" w14:textId="1FB5B57C" w:rsidR="00EF3BC9" w:rsidRDefault="00EF3BC9" w:rsidP="00672332">
      <w:pPr>
        <w:pStyle w:val="ListBullet"/>
      </w:pPr>
      <w:r w:rsidRPr="00EF3BC9">
        <w:t>This chapter turned the Chapter 4 package into a verification target. The server still initializes through the MCP lifecycle, negotiates capabilities, and exposes tools, resources, and prompts through the same public MCP surface, but the chapter’s focus was evidence: what can be tested automatically, what should remain opt-in, and what belongs only in acceptance checks.</w:t>
      </w:r>
    </w:p>
    <w:p w14:paraId="5D320CE5" w14:textId="37AC3420" w:rsidR="00EF3BC9" w:rsidRDefault="00EF3BC9" w:rsidP="00EF3BC9">
      <w:pPr>
        <w:pStyle w:val="ListBullet"/>
        <w:rPr>
          <w:lang w:val="en-IN" w:eastAsia="en-IN"/>
        </w:rPr>
      </w:pPr>
      <w:r w:rsidRPr="00EF3BC9">
        <w:rPr>
          <w:lang w:val="en-IN" w:eastAsia="en-IN"/>
        </w:rPr>
        <w:t>The default test suite starts at the lowest stable boundaries: settings validation, filesystem helpers, path policy, normalizers, runtime-state behaviour, and server assembly. These tests catch local regressions before MCP sessions, transports, Inspector, or host applications are involved. The in-memory SDK tests are the backbone of the chapter. They build the server through </w:t>
      </w:r>
      <w:r w:rsidRPr="00EF3BC9">
        <w:rPr>
          <w:rStyle w:val="CodeinText"/>
        </w:rPr>
        <w:t>factory.py</w:t>
      </w:r>
      <w:r w:rsidRPr="00EF3BC9">
        <w:rPr>
          <w:lang w:val="en-IN" w:eastAsia="en-IN"/>
        </w:rPr>
        <w:t>, connect an SDK </w:t>
      </w:r>
      <w:r w:rsidRPr="00EF3BC9">
        <w:rPr>
          <w:rStyle w:val="CodeinText"/>
        </w:rPr>
        <w:t>ClientSession</w:t>
      </w:r>
      <w:r w:rsidRPr="00EF3BC9">
        <w:rPr>
          <w:lang w:val="en-IN" w:eastAsia="en-IN"/>
        </w:rPr>
        <w:t>, initialize the session, and verify tools, resources, prompts, capabilities, and controlled failures without depending on stdio, HTTP, Inspector, Claude Desktop, Cursor, or VS Code.</w:t>
      </w:r>
    </w:p>
    <w:p w14:paraId="2FF9BBC1" w14:textId="77777777" w:rsidR="00EF3BC9" w:rsidRPr="00EF3BC9" w:rsidRDefault="00EF3BC9" w:rsidP="00EF3BC9">
      <w:pPr>
        <w:pStyle w:val="ListBullet"/>
        <w:rPr>
          <w:lang w:val="en-IN" w:eastAsia="en-IN"/>
        </w:rPr>
      </w:pPr>
      <w:r w:rsidRPr="00EF3BC9">
        <w:rPr>
          <w:lang w:val="en-IN" w:eastAsia="en-IN"/>
        </w:rPr>
        <w:lastRenderedPageBreak/>
        <w:t>Tools, resources, and prompts are verified through both discovery and use. </w:t>
      </w:r>
      <w:r w:rsidRPr="00EF3BC9">
        <w:rPr>
          <w:rStyle w:val="CodeinText"/>
        </w:rPr>
        <w:t>tools/list</w:t>
      </w:r>
      <w:r w:rsidRPr="00EF3BC9">
        <w:rPr>
          <w:lang w:val="en-IN" w:eastAsia="en-IN"/>
        </w:rPr>
        <w:t> and </w:t>
      </w:r>
      <w:r w:rsidRPr="00EF3BC9">
        <w:rPr>
          <w:rStyle w:val="CodeinText"/>
        </w:rPr>
        <w:t>tools/call</w:t>
      </w:r>
      <w:r w:rsidRPr="00EF3BC9">
        <w:rPr>
          <w:lang w:val="en-IN" w:eastAsia="en-IN"/>
        </w:rPr>
        <w:t> verify filesystem tools such as </w:t>
      </w:r>
      <w:r w:rsidRPr="009E0ACE">
        <w:rPr>
          <w:rStyle w:val="CodeinText"/>
        </w:rPr>
        <w:t>list_files</w:t>
      </w:r>
      <w:r w:rsidRPr="00EF3BC9">
        <w:rPr>
          <w:lang w:val="en-IN" w:eastAsia="en-IN"/>
        </w:rPr>
        <w:t> and </w:t>
      </w:r>
      <w:r w:rsidRPr="009E0ACE">
        <w:rPr>
          <w:rStyle w:val="CodeinText"/>
        </w:rPr>
        <w:t>read_file</w:t>
      </w:r>
      <w:r w:rsidRPr="00EF3BC9">
        <w:rPr>
          <w:lang w:val="en-IN" w:eastAsia="en-IN"/>
        </w:rPr>
        <w:t>; </w:t>
      </w:r>
      <w:r w:rsidRPr="009E0ACE">
        <w:rPr>
          <w:rStyle w:val="CodeinText"/>
        </w:rPr>
        <w:t>resources/list</w:t>
      </w:r>
      <w:r w:rsidRPr="00EF3BC9">
        <w:rPr>
          <w:lang w:val="en-IN" w:eastAsia="en-IN"/>
        </w:rPr>
        <w:t> and </w:t>
      </w:r>
      <w:r w:rsidRPr="009E0ACE">
        <w:rPr>
          <w:rStyle w:val="CodeinText"/>
        </w:rPr>
        <w:t>resources/read</w:t>
      </w:r>
      <w:r w:rsidRPr="00EF3BC9">
        <w:rPr>
          <w:lang w:val="en-IN" w:eastAsia="en-IN"/>
        </w:rPr>
        <w:t> verify </w:t>
      </w:r>
      <w:r w:rsidRPr="009E0ACE">
        <w:rPr>
          <w:rStyle w:val="CodeinText"/>
        </w:rPr>
        <w:t>filesystem://roots</w:t>
      </w:r>
      <w:r w:rsidRPr="00EF3BC9">
        <w:rPr>
          <w:lang w:val="en-IN" w:eastAsia="en-IN"/>
        </w:rPr>
        <w:t>; </w:t>
      </w:r>
      <w:r w:rsidRPr="009E0ACE">
        <w:rPr>
          <w:rStyle w:val="CodeinText"/>
        </w:rPr>
        <w:t>prompts/list</w:t>
      </w:r>
      <w:r w:rsidRPr="00EF3BC9">
        <w:rPr>
          <w:lang w:val="en-IN" w:eastAsia="en-IN"/>
        </w:rPr>
        <w:t> and </w:t>
      </w:r>
      <w:r w:rsidRPr="009E0ACE">
        <w:rPr>
          <w:rStyle w:val="CodeinText"/>
        </w:rPr>
        <w:t>prompts/get</w:t>
      </w:r>
      <w:r w:rsidRPr="00EF3BC9">
        <w:rPr>
          <w:lang w:val="en-IN" w:eastAsia="en-IN"/>
        </w:rPr>
        <w:t> verify the registered prompt templates. Capability and policy checks verify that the public MCP surface matches runtime settings: read-only mode keeps write-capable tools absent, filesystem policy is visible through </w:t>
      </w:r>
      <w:r w:rsidRPr="009E0ACE">
        <w:rPr>
          <w:rStyle w:val="CodeinText"/>
        </w:rPr>
        <w:t>filesystem://roots</w:t>
      </w:r>
      <w:r w:rsidRPr="00EF3BC9">
        <w:rPr>
          <w:lang w:val="en-IN" w:eastAsia="en-IN"/>
        </w:rPr>
        <w:t>, and optional GitHub or browser tools stay hidden unless explicitly enabled.</w:t>
      </w:r>
    </w:p>
    <w:p w14:paraId="1AA4AE83" w14:textId="6A7369D5" w:rsidR="00EF3BC9" w:rsidRPr="00EF3BC9" w:rsidRDefault="00EF3BC9" w:rsidP="00EF3BC9">
      <w:pPr>
        <w:pStyle w:val="ListBullet"/>
        <w:rPr>
          <w:lang w:val="en-IN" w:eastAsia="en-IN"/>
        </w:rPr>
      </w:pPr>
      <w:r w:rsidRPr="00EF3BC9">
        <w:rPr>
          <w:lang w:val="en-IN" w:eastAsia="en-IN"/>
        </w:rPr>
        <w:t xml:space="preserve">Failure tests keep protocol </w:t>
      </w:r>
      <w:r w:rsidR="009E0ACE" w:rsidRPr="00EF3BC9">
        <w:rPr>
          <w:lang w:val="en-IN" w:eastAsia="en-IN"/>
        </w:rPr>
        <w:t>behaviour</w:t>
      </w:r>
      <w:r w:rsidRPr="00EF3BC9">
        <w:rPr>
          <w:lang w:val="en-IN" w:eastAsia="en-IN"/>
        </w:rPr>
        <w:t xml:space="preserve"> separate from application policy. Unknown tools and malformed protocol requests should surface as MCP errors. Missing files, rejected paths, and adapter failures after a known tool is invoked are controlled tool-execution failures. They should be returned as tool results marked as errors, not hidden behind fake successful payloads such as </w:t>
      </w:r>
      <w:r w:rsidRPr="009E0ACE">
        <w:rPr>
          <w:rStyle w:val="CodeinText"/>
        </w:rPr>
        <w:t>{"ok": false}</w:t>
      </w:r>
      <w:r w:rsidRPr="00EF3BC9">
        <w:rPr>
          <w:lang w:val="en-IN" w:eastAsia="en-IN"/>
        </w:rPr>
        <w:t>.</w:t>
      </w:r>
    </w:p>
    <w:p w14:paraId="3AC7916F" w14:textId="77777777" w:rsidR="00EF3BC9" w:rsidRPr="00EF3BC9" w:rsidRDefault="00EF3BC9" w:rsidP="00EF3BC9">
      <w:pPr>
        <w:pStyle w:val="ListBullet"/>
        <w:rPr>
          <w:lang w:val="en-IN" w:eastAsia="en-IN"/>
        </w:rPr>
      </w:pPr>
      <w:r w:rsidRPr="00EF3BC9">
        <w:rPr>
          <w:lang w:val="en-IN" w:eastAsia="en-IN"/>
        </w:rPr>
        <w:t>Runtime and acceptance checks move outward only after the SDK-backed tests pass. </w:t>
      </w:r>
      <w:r w:rsidRPr="009E0ACE">
        <w:rPr>
          <w:rStyle w:val="CodeinText"/>
        </w:rPr>
        <w:t>server.py</w:t>
      </w:r>
      <w:r w:rsidRPr="00EF3BC9">
        <w:rPr>
          <w:lang w:val="en-IN" w:eastAsia="en-IN"/>
        </w:rPr>
        <w:t> remains the local stdio entry point, </w:t>
      </w:r>
      <w:r w:rsidRPr="009E0ACE">
        <w:rPr>
          <w:rStyle w:val="CodeinText"/>
        </w:rPr>
        <w:t>http_server.py</w:t>
      </w:r>
      <w:r w:rsidRPr="00EF3BC9">
        <w:rPr>
          <w:lang w:val="en-IN" w:eastAsia="en-IN"/>
        </w:rPr>
        <w:t> remains the native Streamable HTTP entry point, and the Chapter 3 HTTP bridge remains a teaching utility rather than the production HTTP test path. External integrations stay outside the default suite. GitHub and browser automation run only behind explicit opt-in commands, skip cleanly when prerequisites are missing, and must not print secrets.</w:t>
      </w:r>
    </w:p>
    <w:p w14:paraId="152331DC" w14:textId="54A8FEB9" w:rsidR="00EF3BC9" w:rsidRPr="00EF3BC9" w:rsidRDefault="00EF3BC9" w:rsidP="00EF3BC9">
      <w:pPr>
        <w:pStyle w:val="ListBullet"/>
        <w:rPr>
          <w:lang w:val="en-IN" w:eastAsia="en-IN"/>
        </w:rPr>
      </w:pPr>
      <w:r w:rsidRPr="00EF3BC9">
        <w:rPr>
          <w:lang w:val="en-IN" w:eastAsia="en-IN"/>
        </w:rPr>
        <w:t xml:space="preserve">Inspector, Claude Desktop, Cursor, and VS Code are acceptance checks. They confirm that real clients can discover and exercise the already-tested server, but they do not replace automated tests for result shapes, lifecycle </w:t>
      </w:r>
      <w:r w:rsidR="009E0ACE" w:rsidRPr="00EF3BC9">
        <w:rPr>
          <w:lang w:val="en-IN" w:eastAsia="en-IN"/>
        </w:rPr>
        <w:t>behaviour</w:t>
      </w:r>
      <w:r w:rsidRPr="00EF3BC9">
        <w:rPr>
          <w:lang w:val="en-IN" w:eastAsia="en-IN"/>
        </w:rPr>
        <w:t>, capability gating, filesystem policy, or failure handling. The minimal diagnostic client under </w:t>
      </w:r>
      <w:r w:rsidRPr="009E0ACE">
        <w:rPr>
          <w:rStyle w:val="CodeinText"/>
        </w:rPr>
        <w:t>scripts/</w:t>
      </w:r>
      <w:r w:rsidRPr="00EF3BC9">
        <w:rPr>
          <w:lang w:val="en-IN" w:eastAsia="en-IN"/>
        </w:rPr>
        <w:t> is a reproduction tool only. It connects over stdio or Streamable HTTP, initializes, lists the server surface, optionally calls </w:t>
      </w:r>
      <w:r w:rsidRPr="009E0ACE">
        <w:rPr>
          <w:rStyle w:val="CodeinText"/>
        </w:rPr>
        <w:t>read_file</w:t>
      </w:r>
      <w:r w:rsidRPr="00EF3BC9">
        <w:rPr>
          <w:lang w:val="en-IN" w:eastAsia="en-IN"/>
        </w:rPr>
        <w:t>, prints concise output, and exits. It should not become a general MCP client chapter.</w:t>
      </w:r>
    </w:p>
    <w:p w14:paraId="023C72EF" w14:textId="1DC7CCAC" w:rsidR="00EF3BC9" w:rsidRPr="00EF3BC9" w:rsidRDefault="00EF3BC9" w:rsidP="00EF3BC9">
      <w:pPr>
        <w:pStyle w:val="ListBullet"/>
        <w:rPr>
          <w:lang w:val="en-IN" w:eastAsia="en-IN"/>
        </w:rPr>
      </w:pPr>
      <w:r w:rsidRPr="00EF3BC9">
        <w:rPr>
          <w:lang w:val="en-IN" w:eastAsia="en-IN"/>
        </w:rPr>
        <w:t xml:space="preserve">The next chapter can now build on a stable verification target: a server with tested package boundaries, checked MCP surfaces, controlled failure </w:t>
      </w:r>
      <w:r w:rsidR="009E0ACE" w:rsidRPr="00EF3BC9">
        <w:rPr>
          <w:lang w:val="en-IN" w:eastAsia="en-IN"/>
        </w:rPr>
        <w:t>behaviour</w:t>
      </w:r>
      <w:r w:rsidR="00C1622A">
        <w:rPr>
          <w:lang w:val="en-IN" w:eastAsia="en-IN"/>
        </w:rPr>
        <w:t xml:space="preserve"> q</w:t>
      </w:r>
      <w:r w:rsidRPr="00EF3BC9">
        <w:rPr>
          <w:lang w:val="en-IN" w:eastAsia="en-IN"/>
        </w:rPr>
        <w:t>, integration-boundary checks, and acceptance paths that confirm the server is discoverable and callable through real clients.</w:t>
      </w:r>
    </w:p>
    <w:sectPr w:rsidR="00EF3BC9" w:rsidRPr="00EF3BC9" w:rsidSect="005F1BFA">
      <w:headerReference w:type="even" r:id="rId16"/>
      <w:headerReference w:type="default" r:id="rId17"/>
      <w:footerReference w:type="default" r:id="rId18"/>
      <w:footerReference w:type="first" r:id="rId19"/>
      <w:footnotePr>
        <w:numRestart w:val="eachSect"/>
      </w:footnotePr>
      <w:pgSz w:w="10627" w:h="13320" w:code="13"/>
      <w:pgMar w:top="1800" w:right="1080" w:bottom="1080" w:left="1987" w:header="720" w:footer="720" w:gutter="0"/>
      <w:pgNumType w:start="1" w:chapSep="period"/>
      <w:cols w:space="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50A234" w14:textId="77777777" w:rsidR="00D74D83" w:rsidRDefault="00D74D83">
      <w:r>
        <w:separator/>
      </w:r>
    </w:p>
    <w:p w14:paraId="756B47CE" w14:textId="77777777" w:rsidR="00D74D83" w:rsidRDefault="00D74D83"/>
    <w:p w14:paraId="2FAE9C67" w14:textId="77777777" w:rsidR="00D74D83" w:rsidRDefault="00D74D83"/>
  </w:endnote>
  <w:endnote w:type="continuationSeparator" w:id="0">
    <w:p w14:paraId="62EB087E" w14:textId="77777777" w:rsidR="00D74D83" w:rsidRDefault="00D74D83">
      <w:r>
        <w:continuationSeparator/>
      </w:r>
    </w:p>
    <w:p w14:paraId="6DB1C2C8" w14:textId="77777777" w:rsidR="00D74D83" w:rsidRDefault="00D74D83"/>
    <w:p w14:paraId="578A59E8" w14:textId="77777777" w:rsidR="00D74D83" w:rsidRDefault="00D74D8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Franklin Gothic Book">
    <w:panose1 w:val="020B05030201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F58236" w14:textId="003DDA1C" w:rsidR="001607AF" w:rsidRDefault="001607AF">
    <w:pPr>
      <w:pStyle w:val="Footer"/>
    </w:pPr>
    <w:r>
      <w:rPr>
        <w:noProof/>
      </w:rPr>
      <mc:AlternateContent>
        <mc:Choice Requires="wps">
          <w:drawing>
            <wp:anchor distT="0" distB="0" distL="0" distR="0" simplePos="0" relativeHeight="251660288" behindDoc="0" locked="0" layoutInCell="1" allowOverlap="1" wp14:anchorId="5FE52090" wp14:editId="5048004B">
              <wp:simplePos x="1262958" y="7853881"/>
              <wp:positionH relativeFrom="page">
                <wp:align>center</wp:align>
              </wp:positionH>
              <wp:positionV relativeFrom="page">
                <wp:align>bottom</wp:align>
              </wp:positionV>
              <wp:extent cx="1819910" cy="330200"/>
              <wp:effectExtent l="0" t="0" r="8890" b="0"/>
              <wp:wrapNone/>
              <wp:docPr id="175529220" name="Text Box 3" descr="Information Classification: GENER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819910" cy="330200"/>
                      </a:xfrm>
                      <a:prstGeom prst="rect">
                        <a:avLst/>
                      </a:prstGeom>
                      <a:noFill/>
                      <a:ln>
                        <a:noFill/>
                      </a:ln>
                    </wps:spPr>
                    <wps:txbx>
                      <w:txbxContent>
                        <w:p w14:paraId="00939125" w14:textId="5D5D56C5" w:rsidR="001607AF" w:rsidRPr="001607AF" w:rsidRDefault="001607AF" w:rsidP="001607AF">
                          <w:pPr>
                            <w:rPr>
                              <w:rFonts w:ascii="Aptos" w:eastAsia="Aptos" w:hAnsi="Aptos" w:cs="Aptos"/>
                              <w:noProof/>
                              <w:sz w:val="18"/>
                              <w:szCs w:val="18"/>
                            </w:rPr>
                          </w:pP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5FE52090" id="_x0000_t202" coordsize="21600,21600" o:spt="202" path="m,l,21600r21600,l21600,xe">
              <v:stroke joinstyle="miter"/>
              <v:path gradientshapeok="t" o:connecttype="rect"/>
            </v:shapetype>
            <v:shape id="Text Box 3" o:spid="_x0000_s1026" type="#_x0000_t202" alt="Information Classification: GENERAL" style="position:absolute;margin-left:0;margin-top:0;width:143.3pt;height:26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" filled="f" stroked="f">
              <v:textbox style="mso-fit-shape-to-text:t" inset="0,0,0,15pt">
                <w:txbxContent>
                  <w:p w14:paraId="00939125" w14:textId="5D5D56C5" w:rsidR="001607AF" w:rsidRPr="001607AF" w:rsidRDefault="001607AF" w:rsidP="001607AF">
                    <w:pPr>
                      <w:rPr>
                        <w:rFonts w:ascii="Aptos" w:eastAsia="Aptos" w:hAnsi="Aptos" w:cs="Aptos"/>
                        <w:noProof/>
                        <w:sz w:val="18"/>
                        <w:szCs w:val="18"/>
                      </w:rPr>
                    </w:pP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1C1B34" w14:textId="39DC468B" w:rsidR="00F957EB" w:rsidRDefault="001607AF" w:rsidP="00327B8E">
    <w:r>
      <w:rPr>
        <w:noProof/>
      </w:rPr>
      <mc:AlternateContent>
        <mc:Choice Requires="wps">
          <w:drawing>
            <wp:anchor distT="0" distB="0" distL="0" distR="0" simplePos="0" relativeHeight="251658240" behindDoc="0" locked="0" layoutInCell="1" allowOverlap="1" wp14:anchorId="528B2121" wp14:editId="5D7DCC80">
              <wp:simplePos x="635" y="635"/>
              <wp:positionH relativeFrom="page">
                <wp:align>center</wp:align>
              </wp:positionH>
              <wp:positionV relativeFrom="page">
                <wp:align>bottom</wp:align>
              </wp:positionV>
              <wp:extent cx="1819910" cy="330200"/>
              <wp:effectExtent l="0" t="0" r="8890" b="0"/>
              <wp:wrapNone/>
              <wp:docPr id="2146798345" name="Text Box 1" descr="Information Classification: GENER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819910" cy="330200"/>
                      </a:xfrm>
                      <a:prstGeom prst="rect">
                        <a:avLst/>
                      </a:prstGeom>
                      <a:noFill/>
                      <a:ln>
                        <a:noFill/>
                      </a:ln>
                    </wps:spPr>
                    <wps:txbx>
                      <w:txbxContent>
                        <w:p w14:paraId="56FE0641" w14:textId="6A42E286" w:rsidR="001607AF" w:rsidRPr="001607AF" w:rsidRDefault="001607AF" w:rsidP="001607AF">
                          <w:pPr>
                            <w:rPr>
                              <w:rFonts w:ascii="Aptos" w:eastAsia="Aptos" w:hAnsi="Aptos" w:cs="Aptos"/>
                              <w:noProof/>
                              <w:sz w:val="18"/>
                              <w:szCs w:val="18"/>
                            </w:rPr>
                          </w:pPr>
                          <w:r w:rsidRPr="001607AF">
                            <w:rPr>
                              <w:rFonts w:ascii="Aptos" w:eastAsia="Aptos" w:hAnsi="Aptos" w:cs="Aptos"/>
                              <w:noProof/>
                              <w:sz w:val="18"/>
                              <w:szCs w:val="18"/>
                            </w:rPr>
                            <w:t>Information Classification: GENERAL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528B2121" id="_x0000_t202" coordsize="21600,21600" o:spt="202" path="m,l,21600r21600,l21600,xe">
              <v:stroke joinstyle="miter"/>
              <v:path gradientshapeok="t" o:connecttype="rect"/>
            </v:shapetype>
            <v:shape id="Text Box 1" o:spid="_x0000_s1027" type="#_x0000_t202" alt="Information Classification: GENERAL" style="position:absolute;margin-left:0;margin-top:0;width:143.3pt;height:26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" filled="f" stroked="f">
              <v:textbox style="mso-fit-shape-to-text:t" inset="0,0,0,15pt">
                <w:txbxContent>
                  <w:p w14:paraId="56FE0641" w14:textId="6A42E286" w:rsidR="001607AF" w:rsidRPr="001607AF" w:rsidRDefault="001607AF" w:rsidP="001607AF">
                    <w:pPr>
                      <w:rPr>
                        <w:rFonts w:ascii="Aptos" w:eastAsia="Aptos" w:hAnsi="Aptos" w:cs="Aptos"/>
                        <w:noProof/>
                        <w:sz w:val="18"/>
                        <w:szCs w:val="18"/>
                      </w:rPr>
                    </w:pPr>
                    <w:r w:rsidRPr="001607AF">
                      <w:rPr>
                        <w:rFonts w:ascii="Aptos" w:eastAsia="Aptos" w:hAnsi="Aptos" w:cs="Aptos"/>
                        <w:noProof/>
                        <w:sz w:val="18"/>
                        <w:szCs w:val="18"/>
                      </w:rPr>
                      <w:t>Information Classification: GENERAL</w:t>
                    </w:r>
                  </w:p>
                </w:txbxContent>
              </v:textbox>
              <w10:wrap anchorx="page" anchory="page"/>
            </v:shape>
          </w:pict>
        </mc:Fallback>
      </mc:AlternateContent>
    </w:r>
    <w:r w:rsidR="00F957EB">
      <w:pgNum/>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41C17D" w14:textId="77777777" w:rsidR="00D74D83" w:rsidRDefault="00D74D83">
      <w:r>
        <w:separator/>
      </w:r>
    </w:p>
    <w:p w14:paraId="1AA8BB78" w14:textId="77777777" w:rsidR="00D74D83" w:rsidRDefault="00D74D83"/>
    <w:p w14:paraId="562CA304" w14:textId="77777777" w:rsidR="00D74D83" w:rsidRDefault="00D74D83"/>
  </w:footnote>
  <w:footnote w:type="continuationSeparator" w:id="0">
    <w:p w14:paraId="27253FCB" w14:textId="77777777" w:rsidR="00D74D83" w:rsidRDefault="00D74D83">
      <w:r>
        <w:continuationSeparator/>
      </w:r>
    </w:p>
    <w:p w14:paraId="5B0D0F55" w14:textId="77777777" w:rsidR="00D74D83" w:rsidRDefault="00D74D83"/>
    <w:p w14:paraId="1F121FC0" w14:textId="77777777" w:rsidR="00D74D83" w:rsidRDefault="00D74D8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BCA2FA" w14:textId="0FADB7AF" w:rsidR="00F957EB" w:rsidRPr="00754508" w:rsidRDefault="00A637F1" w:rsidP="00F94AEA">
    <w:pPr>
      <w:pStyle w:val="Body1"/>
      <w:tabs>
        <w:tab w:val="clear" w:pos="360"/>
        <w:tab w:val="center" w:pos="2970"/>
        <w:tab w:val="right" w:pos="7200"/>
      </w:tabs>
    </w:pPr>
    <w:r w:rsidRPr="00754508">
      <w:fldChar w:fldCharType="begin"/>
    </w:r>
    <w:r w:rsidR="00F957EB" w:rsidRPr="00754508">
      <w:instrText xml:space="preserve">PAGE  </w:instrText>
    </w:r>
    <w:r w:rsidRPr="00754508">
      <w:fldChar w:fldCharType="separate"/>
    </w:r>
    <w:r w:rsidR="001510E7">
      <w:rPr>
        <w:noProof/>
      </w:rPr>
      <w:t>2</w:t>
    </w:r>
    <w:r w:rsidRPr="00754508">
      <w:fldChar w:fldCharType="end"/>
    </w:r>
    <w:r w:rsidR="00F957EB">
      <w:tab/>
    </w:r>
    <w:r w:rsidR="00F957EB">
      <w:tab/>
      <w:t xml:space="preserve">Last saved: </w:t>
    </w:r>
    <w:r>
      <w:fldChar w:fldCharType="begin"/>
    </w:r>
    <w:r w:rsidR="00F957EB">
      <w:instrText xml:space="preserve"> SAVEDATE  \@ "M/d/yyyy"  \* MERGEFORMAT </w:instrText>
    </w:r>
    <w:r>
      <w:fldChar w:fldCharType="separate"/>
    </w:r>
    <w:r w:rsidR="00D20611">
      <w:rPr>
        <w:noProof/>
      </w:rPr>
      <w:t>6/17/2026</w:t>
    </w:r>
    <w:r>
      <w:fldChar w:fldCharType="end"/>
    </w:r>
  </w:p>
  <w:p w14:paraId="1DC527AA" w14:textId="77777777" w:rsidR="00527870" w:rsidRDefault="00527870"/>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3844F1" w14:textId="60489A71" w:rsidR="00F957EB" w:rsidRPr="00327B8E" w:rsidRDefault="00F957EB" w:rsidP="00F94AEA">
    <w:pPr>
      <w:pStyle w:val="Body1"/>
      <w:tabs>
        <w:tab w:val="clear" w:pos="360"/>
        <w:tab w:val="center" w:pos="4680"/>
        <w:tab w:val="left" w:pos="7200"/>
      </w:tabs>
    </w:pPr>
    <w:r>
      <w:t xml:space="preserve">Last saved: </w:t>
    </w:r>
    <w:r w:rsidR="00A637F1">
      <w:fldChar w:fldCharType="begin"/>
    </w:r>
    <w:r>
      <w:instrText xml:space="preserve"> SAVEDATE  \@ "M/d/yyyy"  \* MERGEFORMAT </w:instrText>
    </w:r>
    <w:r w:rsidR="00A637F1">
      <w:fldChar w:fldCharType="separate"/>
    </w:r>
    <w:r w:rsidR="00D20611">
      <w:rPr>
        <w:noProof/>
      </w:rPr>
      <w:t>6/17/2026</w:t>
    </w:r>
    <w:r w:rsidR="00A637F1">
      <w:fldChar w:fldCharType="end"/>
    </w:r>
    <w:r>
      <w:tab/>
    </w:r>
    <w:r w:rsidRPr="00754508">
      <w:tab/>
    </w:r>
    <w:r w:rsidR="00A637F1" w:rsidRPr="00327B8E">
      <w:fldChar w:fldCharType="begin"/>
    </w:r>
    <w:r w:rsidRPr="00327B8E">
      <w:instrText xml:space="preserve">PAGE  </w:instrText>
    </w:r>
    <w:r w:rsidR="00A637F1" w:rsidRPr="00327B8E">
      <w:fldChar w:fldCharType="separate"/>
    </w:r>
    <w:r w:rsidR="001510E7">
      <w:rPr>
        <w:noProof/>
      </w:rPr>
      <w:t>1</w:t>
    </w:r>
    <w:r w:rsidR="00A637F1" w:rsidRPr="00327B8E">
      <w:fldChar w:fldCharType="end"/>
    </w:r>
  </w:p>
  <w:p w14:paraId="05B990CB" w14:textId="77777777" w:rsidR="00527870" w:rsidRDefault="0052787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name w:val="WW8Num1"/>
    <w:lvl w:ilvl="0">
      <w:start w:val="1"/>
      <w:numFmt w:val="decimal"/>
      <w:lvlText w:val="%1"/>
      <w:lvlJc w:val="left"/>
      <w:pPr>
        <w:tabs>
          <w:tab w:val="num" w:pos="432"/>
        </w:tabs>
        <w:ind w:left="432" w:hanging="432"/>
      </w:pPr>
    </w:lvl>
    <w:lvl w:ilvl="1">
      <w:start w:val="1"/>
      <w:numFmt w:val="decimal"/>
      <w:lvlText w:val="%1.%2"/>
      <w:lvlJc w:val="left"/>
      <w:pPr>
        <w:tabs>
          <w:tab w:val="num" w:pos="720"/>
        </w:tabs>
        <w:ind w:left="720" w:hanging="720"/>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 w15:restartNumberingAfterBreak="0">
    <w:nsid w:val="00000002"/>
    <w:multiLevelType w:val="singleLevel"/>
    <w:tmpl w:val="00000002"/>
    <w:name w:val="WW8Num2"/>
    <w:lvl w:ilvl="0">
      <w:start w:val="1"/>
      <w:numFmt w:val="bullet"/>
      <w:lvlText w:val="§"/>
      <w:lvlJc w:val="left"/>
      <w:pPr>
        <w:tabs>
          <w:tab w:val="num" w:pos="360"/>
        </w:tabs>
        <w:ind w:left="360" w:hanging="360"/>
      </w:pPr>
      <w:rPr>
        <w:rFonts w:ascii="Wingdings" w:hAnsi="Wingdings"/>
      </w:rPr>
    </w:lvl>
  </w:abstractNum>
  <w:abstractNum w:abstractNumId="2" w15:restartNumberingAfterBreak="0">
    <w:nsid w:val="00000003"/>
    <w:multiLevelType w:val="multilevel"/>
    <w:tmpl w:val="00000003"/>
    <w:name w:val="Outline"/>
    <w:lvl w:ilvl="0">
      <w:start w:val="1"/>
      <w:numFmt w:val="none"/>
      <w:lvlText w:val=""/>
      <w:lvlJc w:val="left"/>
      <w:pPr>
        <w:tabs>
          <w:tab w:val="num" w:pos="0"/>
        </w:tabs>
        <w:ind w:left="0" w:firstLine="0"/>
      </w:pPr>
    </w:lvl>
    <w:lvl w:ilvl="1">
      <w:start w:val="1"/>
      <w:numFmt w:val="none"/>
      <w:lvlText w:val=""/>
      <w:lvlJc w:val="left"/>
      <w:pPr>
        <w:tabs>
          <w:tab w:val="num" w:pos="0"/>
        </w:tabs>
        <w:ind w:left="0" w:firstLine="0"/>
      </w:pPr>
    </w:lvl>
    <w:lvl w:ilvl="2">
      <w:start w:val="1"/>
      <w:numFmt w:val="none"/>
      <w:lvlText w:val=""/>
      <w:lvlJc w:val="left"/>
      <w:pPr>
        <w:tabs>
          <w:tab w:val="num" w:pos="0"/>
        </w:tabs>
        <w:ind w:left="0" w:firstLine="0"/>
      </w:pPr>
    </w:lvl>
    <w:lvl w:ilvl="3">
      <w:start w:val="1"/>
      <w:numFmt w:val="none"/>
      <w:lvlText w:val=""/>
      <w:lvlJc w:val="left"/>
      <w:pPr>
        <w:tabs>
          <w:tab w:val="num" w:pos="0"/>
        </w:tabs>
        <w:ind w:left="0" w:firstLine="0"/>
      </w:pPr>
    </w:lvl>
    <w:lvl w:ilvl="4">
      <w:start w:val="1"/>
      <w:numFmt w:val="none"/>
      <w:lvlText w:val=""/>
      <w:lvlJc w:val="left"/>
      <w:pPr>
        <w:tabs>
          <w:tab w:val="num" w:pos="0"/>
        </w:tabs>
        <w:ind w:left="0" w:firstLine="0"/>
      </w:pPr>
    </w:lvl>
    <w:lvl w:ilvl="5">
      <w:start w:val="1"/>
      <w:numFmt w:val="none"/>
      <w:lvlText w:val=""/>
      <w:lvlJc w:val="left"/>
      <w:pPr>
        <w:tabs>
          <w:tab w:val="num" w:pos="0"/>
        </w:tabs>
        <w:ind w:left="0" w:firstLine="0"/>
      </w:pPr>
    </w:lvl>
    <w:lvl w:ilvl="6">
      <w:start w:val="1"/>
      <w:numFmt w:val="none"/>
      <w:lvlText w:val=""/>
      <w:lvlJc w:val="left"/>
      <w:pPr>
        <w:tabs>
          <w:tab w:val="num" w:pos="0"/>
        </w:tabs>
        <w:ind w:left="0" w:firstLine="0"/>
      </w:pPr>
    </w:lvl>
    <w:lvl w:ilvl="7">
      <w:start w:val="1"/>
      <w:numFmt w:val="none"/>
      <w:lvlText w:val=""/>
      <w:lvlJc w:val="left"/>
      <w:pPr>
        <w:tabs>
          <w:tab w:val="num" w:pos="0"/>
        </w:tabs>
        <w:ind w:left="0" w:firstLine="0"/>
      </w:pPr>
    </w:lvl>
    <w:lvl w:ilvl="8">
      <w:start w:val="1"/>
      <w:numFmt w:val="none"/>
      <w:lvlText w:val=""/>
      <w:lvlJc w:val="left"/>
      <w:pPr>
        <w:tabs>
          <w:tab w:val="num" w:pos="0"/>
        </w:tabs>
        <w:ind w:left="0" w:firstLine="0"/>
      </w:pPr>
    </w:lvl>
  </w:abstractNum>
  <w:abstractNum w:abstractNumId="3" w15:restartNumberingAfterBreak="0">
    <w:nsid w:val="07ED4163"/>
    <w:multiLevelType w:val="multilevel"/>
    <w:tmpl w:val="66C65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F502FD"/>
    <w:multiLevelType w:val="multilevel"/>
    <w:tmpl w:val="A2AC0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1464CF"/>
    <w:multiLevelType w:val="multilevel"/>
    <w:tmpl w:val="A6E661DE"/>
    <w:lvl w:ilvl="0">
      <w:start w:val="1"/>
      <w:numFmt w:val="decimal"/>
      <w:lvlText w:val="%1"/>
      <w:lvlJc w:val="left"/>
      <w:pPr>
        <w:tabs>
          <w:tab w:val="num" w:pos="432"/>
        </w:tabs>
        <w:ind w:left="432" w:hanging="432"/>
      </w:pPr>
    </w:lvl>
    <w:lvl w:ilvl="1">
      <w:start w:val="1"/>
      <w:numFmt w:val="decimal"/>
      <w:lvlRestart w:val="0"/>
      <w:lvlText w:val="%1.%2"/>
      <w:lvlJc w:val="left"/>
      <w:pPr>
        <w:tabs>
          <w:tab w:val="num" w:pos="576"/>
        </w:tabs>
        <w:ind w:left="576" w:hanging="576"/>
      </w:p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6" w15:restartNumberingAfterBreak="0">
    <w:nsid w:val="14663965"/>
    <w:multiLevelType w:val="multilevel"/>
    <w:tmpl w:val="1A3E2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686DE1"/>
    <w:multiLevelType w:val="multilevel"/>
    <w:tmpl w:val="46105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0A641C"/>
    <w:multiLevelType w:val="multilevel"/>
    <w:tmpl w:val="A4E46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8D4CF6"/>
    <w:multiLevelType w:val="hybridMultilevel"/>
    <w:tmpl w:val="146E0E72"/>
    <w:lvl w:ilvl="0" w:tplc="9934C824">
      <w:start w:val="1"/>
      <w:numFmt w:val="decimal"/>
      <w:pStyle w:val="ListNumbered"/>
      <w:lvlText w:val="%1."/>
      <w:lvlJc w:val="left"/>
      <w:pPr>
        <w:tabs>
          <w:tab w:val="num" w:pos="540"/>
        </w:tabs>
        <w:ind w:left="540" w:hanging="266"/>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1FCB71C1"/>
    <w:multiLevelType w:val="multilevel"/>
    <w:tmpl w:val="A7DE8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495B6B"/>
    <w:multiLevelType w:val="multilevel"/>
    <w:tmpl w:val="B8BA2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BD6A35"/>
    <w:multiLevelType w:val="multilevel"/>
    <w:tmpl w:val="8D682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88782A"/>
    <w:multiLevelType w:val="multilevel"/>
    <w:tmpl w:val="6EAE9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F7305E"/>
    <w:multiLevelType w:val="multilevel"/>
    <w:tmpl w:val="86FE5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1DD1B07"/>
    <w:multiLevelType w:val="multilevel"/>
    <w:tmpl w:val="4BD82416"/>
    <w:lvl w:ilvl="0">
      <w:start w:val="2"/>
      <w:numFmt w:val="decimal"/>
      <w:pStyle w:val="COChapterNumber"/>
      <w:lvlText w:val="%1"/>
      <w:lvlJc w:val="left"/>
      <w:pPr>
        <w:tabs>
          <w:tab w:val="num" w:pos="360"/>
        </w:tabs>
        <w:ind w:left="360" w:hanging="360"/>
      </w:pPr>
      <w:rPr>
        <w:rFonts w:hint="default"/>
      </w:rPr>
    </w:lvl>
    <w:lvl w:ilvl="1">
      <w:start w:val="1"/>
      <w:numFmt w:val="decimal"/>
      <w:pStyle w:val="Head1"/>
      <w:lvlText w:val="%1.%2"/>
      <w:lvlJc w:val="left"/>
      <w:pPr>
        <w:tabs>
          <w:tab w:val="num" w:pos="792"/>
        </w:tabs>
        <w:ind w:left="792" w:hanging="792"/>
      </w:pPr>
      <w:rPr>
        <w:rFonts w:hint="default"/>
      </w:rPr>
    </w:lvl>
    <w:lvl w:ilvl="2">
      <w:start w:val="1"/>
      <w:numFmt w:val="decimal"/>
      <w:pStyle w:val="Head2"/>
      <w:lvlText w:val="%1.%2.%3"/>
      <w:lvlJc w:val="left"/>
      <w:pPr>
        <w:tabs>
          <w:tab w:val="num" w:pos="3780"/>
        </w:tabs>
        <w:ind w:left="3564" w:hanging="122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 w15:restartNumberingAfterBreak="0">
    <w:nsid w:val="35052E4C"/>
    <w:multiLevelType w:val="hybridMultilevel"/>
    <w:tmpl w:val="E9585110"/>
    <w:lvl w:ilvl="0" w:tplc="5CB6340A">
      <w:start w:val="1"/>
      <w:numFmt w:val="lowerLetter"/>
      <w:pStyle w:val="ListNumberedSub"/>
      <w:lvlText w:val="%1."/>
      <w:lvlJc w:val="left"/>
      <w:pPr>
        <w:ind w:left="1260" w:hanging="360"/>
      </w:p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17" w15:restartNumberingAfterBreak="0">
    <w:nsid w:val="39A94973"/>
    <w:multiLevelType w:val="hybridMultilevel"/>
    <w:tmpl w:val="B25AD8D8"/>
    <w:lvl w:ilvl="0" w:tplc="816A42C4">
      <w:start w:val="1"/>
      <w:numFmt w:val="bullet"/>
      <w:pStyle w:val="ListBullet"/>
      <w:lvlText w:val=""/>
      <w:lvlJc w:val="left"/>
      <w:pPr>
        <w:tabs>
          <w:tab w:val="num" w:pos="540"/>
        </w:tabs>
        <w:ind w:left="540" w:hanging="27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3BB428CB"/>
    <w:multiLevelType w:val="multilevel"/>
    <w:tmpl w:val="3DD2E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53543F9"/>
    <w:multiLevelType w:val="multilevel"/>
    <w:tmpl w:val="C204B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72F267F"/>
    <w:multiLevelType w:val="multilevel"/>
    <w:tmpl w:val="266A3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9A50F78"/>
    <w:multiLevelType w:val="hybridMultilevel"/>
    <w:tmpl w:val="448E4EBC"/>
    <w:lvl w:ilvl="0" w:tplc="94BA202C">
      <w:start w:val="1"/>
      <w:numFmt w:val="bullet"/>
      <w:pStyle w:val="ListBulletSub"/>
      <w:lvlText w:val="o"/>
      <w:lvlJc w:val="left"/>
      <w:pPr>
        <w:ind w:left="1260" w:hanging="360"/>
      </w:pPr>
      <w:rPr>
        <w:rFonts w:ascii="Courier New" w:hAnsi="Courier New" w:cs="Courier New"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22" w15:restartNumberingAfterBreak="0">
    <w:nsid w:val="4D36609E"/>
    <w:multiLevelType w:val="multilevel"/>
    <w:tmpl w:val="BE86A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F0A0430"/>
    <w:multiLevelType w:val="hybridMultilevel"/>
    <w:tmpl w:val="9AC0384C"/>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4FDA19BA"/>
    <w:multiLevelType w:val="hybridMultilevel"/>
    <w:tmpl w:val="AE7C7210"/>
    <w:lvl w:ilvl="0" w:tplc="D876D804">
      <w:start w:val="1"/>
      <w:numFmt w:val="decimal"/>
      <w:lvlText w:val="%1"/>
      <w:lvlJc w:val="left"/>
      <w:pPr>
        <w:ind w:left="1080" w:hanging="360"/>
      </w:pPr>
      <w:rPr>
        <w:rFonts w:ascii="Franklin Gothic Book" w:hAnsi="Franklin Gothic Book" w:hint="default"/>
        <w:b/>
        <w:i w:val="0"/>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5" w15:restartNumberingAfterBreak="0">
    <w:nsid w:val="55347442"/>
    <w:multiLevelType w:val="multilevel"/>
    <w:tmpl w:val="9D3A3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7C430AB"/>
    <w:multiLevelType w:val="multilevel"/>
    <w:tmpl w:val="BA98D80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DBA6CBA"/>
    <w:multiLevelType w:val="multilevel"/>
    <w:tmpl w:val="DA0A5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27E58A5"/>
    <w:multiLevelType w:val="multilevel"/>
    <w:tmpl w:val="FFAE3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0042B33"/>
    <w:multiLevelType w:val="multilevel"/>
    <w:tmpl w:val="070CC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00E1FAF"/>
    <w:multiLevelType w:val="multilevel"/>
    <w:tmpl w:val="5E78A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1D07D75"/>
    <w:multiLevelType w:val="multilevel"/>
    <w:tmpl w:val="6AAE2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757284C"/>
    <w:multiLevelType w:val="multilevel"/>
    <w:tmpl w:val="31EA2B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A153806"/>
    <w:multiLevelType w:val="multilevel"/>
    <w:tmpl w:val="E154D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ACC2DAD"/>
    <w:multiLevelType w:val="multilevel"/>
    <w:tmpl w:val="7744F160"/>
    <w:lvl w:ilvl="0">
      <w:start w:val="5"/>
      <w:numFmt w:val="decimal"/>
      <w:lvlText w:val="%1"/>
      <w:lvlJc w:val="left"/>
      <w:pPr>
        <w:ind w:left="360" w:hanging="360"/>
      </w:pPr>
      <w:rPr>
        <w:rFonts w:hint="default"/>
      </w:rPr>
    </w:lvl>
    <w:lvl w:ilvl="1">
      <w:start w:val="7"/>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5" w15:restartNumberingAfterBreak="0">
    <w:nsid w:val="7CBB70A6"/>
    <w:multiLevelType w:val="multilevel"/>
    <w:tmpl w:val="DF50C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279860">
    <w:abstractNumId w:val="5"/>
  </w:num>
  <w:num w:numId="2" w16cid:durableId="1477380691">
    <w:abstractNumId w:val="17"/>
  </w:num>
  <w:num w:numId="3" w16cid:durableId="742145032">
    <w:abstractNumId w:val="16"/>
  </w:num>
  <w:num w:numId="4" w16cid:durableId="1211720629">
    <w:abstractNumId w:val="21"/>
  </w:num>
  <w:num w:numId="5" w16cid:durableId="1739279137">
    <w:abstractNumId w:val="9"/>
    <w:lvlOverride w:ilvl="0">
      <w:startOverride w:val="1"/>
    </w:lvlOverride>
  </w:num>
  <w:num w:numId="6" w16cid:durableId="349844022">
    <w:abstractNumId w:val="15"/>
  </w:num>
  <w:num w:numId="7" w16cid:durableId="1399354308">
    <w:abstractNumId w:val="9"/>
  </w:num>
  <w:num w:numId="8" w16cid:durableId="1699620635">
    <w:abstractNumId w:val="9"/>
    <w:lvlOverride w:ilvl="0">
      <w:startOverride w:val="1"/>
    </w:lvlOverride>
  </w:num>
  <w:num w:numId="9" w16cid:durableId="1738554990">
    <w:abstractNumId w:val="9"/>
    <w:lvlOverride w:ilvl="0">
      <w:startOverride w:val="1"/>
    </w:lvlOverride>
  </w:num>
  <w:num w:numId="10" w16cid:durableId="98720583">
    <w:abstractNumId w:val="9"/>
    <w:lvlOverride w:ilvl="0">
      <w:startOverride w:val="1"/>
    </w:lvlOverride>
  </w:num>
  <w:num w:numId="11" w16cid:durableId="1555189802">
    <w:abstractNumId w:val="9"/>
    <w:lvlOverride w:ilvl="0">
      <w:startOverride w:val="1"/>
    </w:lvlOverride>
  </w:num>
  <w:num w:numId="12" w16cid:durableId="50689785">
    <w:abstractNumId w:val="16"/>
    <w:lvlOverride w:ilvl="0">
      <w:startOverride w:val="1"/>
    </w:lvlOverride>
  </w:num>
  <w:num w:numId="13" w16cid:durableId="794375099">
    <w:abstractNumId w:val="9"/>
    <w:lvlOverride w:ilvl="0">
      <w:startOverride w:val="1"/>
    </w:lvlOverride>
  </w:num>
  <w:num w:numId="14" w16cid:durableId="1434860347">
    <w:abstractNumId w:val="16"/>
    <w:lvlOverride w:ilvl="0">
      <w:startOverride w:val="1"/>
    </w:lvlOverride>
  </w:num>
  <w:num w:numId="15" w16cid:durableId="899634389">
    <w:abstractNumId w:val="9"/>
    <w:lvlOverride w:ilvl="0">
      <w:startOverride w:val="1"/>
    </w:lvlOverride>
  </w:num>
  <w:num w:numId="16" w16cid:durableId="1413357001">
    <w:abstractNumId w:val="23"/>
  </w:num>
  <w:num w:numId="17" w16cid:durableId="990256059">
    <w:abstractNumId w:val="24"/>
  </w:num>
  <w:num w:numId="18" w16cid:durableId="1938754559">
    <w:abstractNumId w:val="9"/>
    <w:lvlOverride w:ilvl="0">
      <w:startOverride w:val="1"/>
    </w:lvlOverride>
  </w:num>
  <w:num w:numId="19" w16cid:durableId="2124880674">
    <w:abstractNumId w:val="7"/>
  </w:num>
  <w:num w:numId="20" w16cid:durableId="569971266">
    <w:abstractNumId w:val="10"/>
  </w:num>
  <w:num w:numId="21" w16cid:durableId="787117793">
    <w:abstractNumId w:val="32"/>
  </w:num>
  <w:num w:numId="22" w16cid:durableId="560559828">
    <w:abstractNumId w:val="19"/>
  </w:num>
  <w:num w:numId="23" w16cid:durableId="1343750148">
    <w:abstractNumId w:val="4"/>
  </w:num>
  <w:num w:numId="24" w16cid:durableId="1892114278">
    <w:abstractNumId w:val="35"/>
  </w:num>
  <w:num w:numId="25" w16cid:durableId="113864213">
    <w:abstractNumId w:val="27"/>
  </w:num>
  <w:num w:numId="26" w16cid:durableId="602807621">
    <w:abstractNumId w:val="3"/>
  </w:num>
  <w:num w:numId="27" w16cid:durableId="692610790">
    <w:abstractNumId w:val="13"/>
  </w:num>
  <w:num w:numId="28" w16cid:durableId="41567148">
    <w:abstractNumId w:val="29"/>
  </w:num>
  <w:num w:numId="29" w16cid:durableId="496575985">
    <w:abstractNumId w:val="28"/>
  </w:num>
  <w:num w:numId="30" w16cid:durableId="1355031527">
    <w:abstractNumId w:val="18"/>
  </w:num>
  <w:num w:numId="31" w16cid:durableId="1011562805">
    <w:abstractNumId w:val="14"/>
  </w:num>
  <w:num w:numId="32" w16cid:durableId="1249997567">
    <w:abstractNumId w:val="25"/>
  </w:num>
  <w:num w:numId="33" w16cid:durableId="1799494363">
    <w:abstractNumId w:val="30"/>
  </w:num>
  <w:num w:numId="34" w16cid:durableId="629286841">
    <w:abstractNumId w:val="6"/>
  </w:num>
  <w:num w:numId="35" w16cid:durableId="176357524">
    <w:abstractNumId w:val="12"/>
  </w:num>
  <w:num w:numId="36" w16cid:durableId="1822115756">
    <w:abstractNumId w:val="11"/>
  </w:num>
  <w:num w:numId="37" w16cid:durableId="102116636">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296688022">
    <w:abstractNumId w:val="33"/>
  </w:num>
  <w:num w:numId="39" w16cid:durableId="437608000">
    <w:abstractNumId w:val="15"/>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442966967">
    <w:abstractNumId w:val="26"/>
  </w:num>
  <w:num w:numId="41" w16cid:durableId="1617132579">
    <w:abstractNumId w:val="20"/>
  </w:num>
  <w:num w:numId="42" w16cid:durableId="1373380704">
    <w:abstractNumId w:val="31"/>
  </w:num>
  <w:num w:numId="43" w16cid:durableId="405108923">
    <w:abstractNumId w:val="8"/>
  </w:num>
  <w:num w:numId="44" w16cid:durableId="701516024">
    <w:abstractNumId w:val="22"/>
  </w:num>
  <w:num w:numId="45" w16cid:durableId="125780079">
    <w:abstractNumId w:val="34"/>
  </w:num>
  <w:num w:numId="46" w16cid:durableId="1079054973">
    <w:abstractNumId w:val="15"/>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2049795461">
    <w:abstractNumId w:val="15"/>
    <w:lvlOverride w:ilvl="0">
      <w:startOverride w:val="5"/>
    </w:lvlOverride>
    <w:lvlOverride w:ilvl="1">
      <w:startOverride w:val="7"/>
    </w:lvlOverride>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mirrorMargins/>
  <w:attachedTemplate r:id="rId1"/>
  <w:linkStyles/>
  <w:stylePaneFormatFilter w:val="3F08" w:allStyles="0" w:customStyles="0" w:latentStyles="0" w:stylesInUse="1" w:headingStyles="0" w:numberingStyles="0" w:tableStyles="0" w:directFormattingOnRuns="1" w:directFormattingOnParagraphs="1" w:directFormattingOnNumbering="1" w:directFormattingOnTables="1" w:clearFormatting="1" w:top3HeadingStyles="1" w:visibleStyles="0" w:alternateStyleNames="0"/>
  <w:stylePaneSortMethod w:val="0000"/>
  <w:documentProtection w:formatting="1" w:enforcement="0"/>
  <w:defaultTabStop w:val="720"/>
  <w:doNotHyphenateCaps/>
  <w:evenAndOddHeaders/>
  <w:displayHorizontalDrawingGridEvery w:val="0"/>
  <w:displayVerticalDrawingGridEvery w:val="0"/>
  <w:doNotUseMarginsForDrawingGridOrigin/>
  <w:doNotShadeFormData/>
  <w:noPunctuationKerning/>
  <w:characterSpacingControl w:val="doNotCompress"/>
  <w:hdrShapeDefaults>
    <o:shapedefaults v:ext="edit" spidmax="2050"/>
  </w:hdrShapeDefault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zMxNjK0NDUxNDMzNjdW0lEKTi0uzszPAykwrwUABSGVSCwAAAA="/>
    <w:docVar w:name="Total_Editing_Time" w:val="6"/>
  </w:docVars>
  <w:rsids>
    <w:rsidRoot w:val="00124234"/>
    <w:rsid w:val="00002F65"/>
    <w:rsid w:val="00003161"/>
    <w:rsid w:val="00003281"/>
    <w:rsid w:val="00003BE8"/>
    <w:rsid w:val="00003C89"/>
    <w:rsid w:val="00005393"/>
    <w:rsid w:val="0000638E"/>
    <w:rsid w:val="00006F32"/>
    <w:rsid w:val="00007705"/>
    <w:rsid w:val="000102D4"/>
    <w:rsid w:val="00011756"/>
    <w:rsid w:val="00011EF3"/>
    <w:rsid w:val="00013EAA"/>
    <w:rsid w:val="00014777"/>
    <w:rsid w:val="00015010"/>
    <w:rsid w:val="00016514"/>
    <w:rsid w:val="0001713C"/>
    <w:rsid w:val="00017809"/>
    <w:rsid w:val="000204FA"/>
    <w:rsid w:val="0002098D"/>
    <w:rsid w:val="00021C6D"/>
    <w:rsid w:val="000231F1"/>
    <w:rsid w:val="0002433E"/>
    <w:rsid w:val="00024B7B"/>
    <w:rsid w:val="000253B6"/>
    <w:rsid w:val="000258AB"/>
    <w:rsid w:val="00026CFA"/>
    <w:rsid w:val="0003082E"/>
    <w:rsid w:val="00030A78"/>
    <w:rsid w:val="000320F6"/>
    <w:rsid w:val="0003326A"/>
    <w:rsid w:val="00033721"/>
    <w:rsid w:val="000360AC"/>
    <w:rsid w:val="0003658A"/>
    <w:rsid w:val="00042567"/>
    <w:rsid w:val="000427BF"/>
    <w:rsid w:val="000428F1"/>
    <w:rsid w:val="00044461"/>
    <w:rsid w:val="00045826"/>
    <w:rsid w:val="0004598D"/>
    <w:rsid w:val="00050090"/>
    <w:rsid w:val="00050392"/>
    <w:rsid w:val="000518EA"/>
    <w:rsid w:val="00051CCD"/>
    <w:rsid w:val="0005205C"/>
    <w:rsid w:val="00053F4F"/>
    <w:rsid w:val="00054039"/>
    <w:rsid w:val="000556A6"/>
    <w:rsid w:val="000558D9"/>
    <w:rsid w:val="00055A2D"/>
    <w:rsid w:val="00055B62"/>
    <w:rsid w:val="00056AE6"/>
    <w:rsid w:val="000577DD"/>
    <w:rsid w:val="00057975"/>
    <w:rsid w:val="000607D0"/>
    <w:rsid w:val="00061280"/>
    <w:rsid w:val="000616FF"/>
    <w:rsid w:val="00061C0C"/>
    <w:rsid w:val="00062749"/>
    <w:rsid w:val="000648D2"/>
    <w:rsid w:val="00064A72"/>
    <w:rsid w:val="00066200"/>
    <w:rsid w:val="000666F4"/>
    <w:rsid w:val="00067EA6"/>
    <w:rsid w:val="0007095F"/>
    <w:rsid w:val="00070EBB"/>
    <w:rsid w:val="0007166E"/>
    <w:rsid w:val="00073440"/>
    <w:rsid w:val="00075704"/>
    <w:rsid w:val="00075B52"/>
    <w:rsid w:val="00076A9A"/>
    <w:rsid w:val="00080133"/>
    <w:rsid w:val="00081641"/>
    <w:rsid w:val="000822FA"/>
    <w:rsid w:val="000858E3"/>
    <w:rsid w:val="00085C8C"/>
    <w:rsid w:val="00087BFB"/>
    <w:rsid w:val="00091DB4"/>
    <w:rsid w:val="00092916"/>
    <w:rsid w:val="00092FAD"/>
    <w:rsid w:val="00093545"/>
    <w:rsid w:val="00093DF4"/>
    <w:rsid w:val="0009501B"/>
    <w:rsid w:val="000A091E"/>
    <w:rsid w:val="000A19A8"/>
    <w:rsid w:val="000A4847"/>
    <w:rsid w:val="000B068D"/>
    <w:rsid w:val="000B1AAD"/>
    <w:rsid w:val="000B2DB1"/>
    <w:rsid w:val="000B481C"/>
    <w:rsid w:val="000C0508"/>
    <w:rsid w:val="000C1FE9"/>
    <w:rsid w:val="000C31E3"/>
    <w:rsid w:val="000C4100"/>
    <w:rsid w:val="000C5FBF"/>
    <w:rsid w:val="000C681B"/>
    <w:rsid w:val="000C7FBD"/>
    <w:rsid w:val="000D2400"/>
    <w:rsid w:val="000D398B"/>
    <w:rsid w:val="000D51BB"/>
    <w:rsid w:val="000D5322"/>
    <w:rsid w:val="000D6A2F"/>
    <w:rsid w:val="000E005A"/>
    <w:rsid w:val="000E07D0"/>
    <w:rsid w:val="000E2CE0"/>
    <w:rsid w:val="000E5458"/>
    <w:rsid w:val="000E63C0"/>
    <w:rsid w:val="000E6D5F"/>
    <w:rsid w:val="000E71AC"/>
    <w:rsid w:val="000F0DEC"/>
    <w:rsid w:val="000F19E4"/>
    <w:rsid w:val="000F46DA"/>
    <w:rsid w:val="000F6248"/>
    <w:rsid w:val="000F682C"/>
    <w:rsid w:val="000F6D83"/>
    <w:rsid w:val="000F7661"/>
    <w:rsid w:val="000F786C"/>
    <w:rsid w:val="001020A7"/>
    <w:rsid w:val="0010284D"/>
    <w:rsid w:val="00103F76"/>
    <w:rsid w:val="00105B25"/>
    <w:rsid w:val="0010772E"/>
    <w:rsid w:val="00107BEF"/>
    <w:rsid w:val="001101B8"/>
    <w:rsid w:val="00113DF0"/>
    <w:rsid w:val="001152FB"/>
    <w:rsid w:val="00116A8C"/>
    <w:rsid w:val="001177C3"/>
    <w:rsid w:val="00120312"/>
    <w:rsid w:val="001204EF"/>
    <w:rsid w:val="0012062B"/>
    <w:rsid w:val="0012066A"/>
    <w:rsid w:val="00124234"/>
    <w:rsid w:val="00125962"/>
    <w:rsid w:val="0012713F"/>
    <w:rsid w:val="0012726C"/>
    <w:rsid w:val="00127E8D"/>
    <w:rsid w:val="001309C0"/>
    <w:rsid w:val="00130EE2"/>
    <w:rsid w:val="00134E35"/>
    <w:rsid w:val="00135741"/>
    <w:rsid w:val="00136318"/>
    <w:rsid w:val="00136B08"/>
    <w:rsid w:val="0014051C"/>
    <w:rsid w:val="00140555"/>
    <w:rsid w:val="00142662"/>
    <w:rsid w:val="00142F3B"/>
    <w:rsid w:val="0014456E"/>
    <w:rsid w:val="001468C9"/>
    <w:rsid w:val="001510E7"/>
    <w:rsid w:val="00151705"/>
    <w:rsid w:val="001537C4"/>
    <w:rsid w:val="001539F0"/>
    <w:rsid w:val="00154EBA"/>
    <w:rsid w:val="00155FBB"/>
    <w:rsid w:val="00157250"/>
    <w:rsid w:val="0016038A"/>
    <w:rsid w:val="00160781"/>
    <w:rsid w:val="001607AF"/>
    <w:rsid w:val="00160CEF"/>
    <w:rsid w:val="00160F71"/>
    <w:rsid w:val="0016273A"/>
    <w:rsid w:val="00162A45"/>
    <w:rsid w:val="0016350A"/>
    <w:rsid w:val="00164B60"/>
    <w:rsid w:val="0017019E"/>
    <w:rsid w:val="001716E6"/>
    <w:rsid w:val="00171FE4"/>
    <w:rsid w:val="0017215C"/>
    <w:rsid w:val="001737D5"/>
    <w:rsid w:val="00174B4F"/>
    <w:rsid w:val="00174DAA"/>
    <w:rsid w:val="00175E8A"/>
    <w:rsid w:val="00176492"/>
    <w:rsid w:val="00177477"/>
    <w:rsid w:val="00180AD1"/>
    <w:rsid w:val="00180D6F"/>
    <w:rsid w:val="00182300"/>
    <w:rsid w:val="001823E2"/>
    <w:rsid w:val="0018647A"/>
    <w:rsid w:val="0018654A"/>
    <w:rsid w:val="00190124"/>
    <w:rsid w:val="00191718"/>
    <w:rsid w:val="00191A68"/>
    <w:rsid w:val="00194736"/>
    <w:rsid w:val="001A0B2C"/>
    <w:rsid w:val="001A129E"/>
    <w:rsid w:val="001A2F6E"/>
    <w:rsid w:val="001A45FD"/>
    <w:rsid w:val="001A471C"/>
    <w:rsid w:val="001A5077"/>
    <w:rsid w:val="001A77A4"/>
    <w:rsid w:val="001B20A6"/>
    <w:rsid w:val="001B2815"/>
    <w:rsid w:val="001B3251"/>
    <w:rsid w:val="001B32A0"/>
    <w:rsid w:val="001B4BD7"/>
    <w:rsid w:val="001B56A9"/>
    <w:rsid w:val="001B5BD8"/>
    <w:rsid w:val="001B619E"/>
    <w:rsid w:val="001B7261"/>
    <w:rsid w:val="001B76AB"/>
    <w:rsid w:val="001C1997"/>
    <w:rsid w:val="001C21C3"/>
    <w:rsid w:val="001C24B0"/>
    <w:rsid w:val="001C3DC9"/>
    <w:rsid w:val="001C5C5B"/>
    <w:rsid w:val="001C6896"/>
    <w:rsid w:val="001C73BF"/>
    <w:rsid w:val="001C77C0"/>
    <w:rsid w:val="001C797E"/>
    <w:rsid w:val="001D1A42"/>
    <w:rsid w:val="001D1E94"/>
    <w:rsid w:val="001D2DCB"/>
    <w:rsid w:val="001D3005"/>
    <w:rsid w:val="001D422B"/>
    <w:rsid w:val="001D424C"/>
    <w:rsid w:val="001D5B46"/>
    <w:rsid w:val="001D6247"/>
    <w:rsid w:val="001E1126"/>
    <w:rsid w:val="001E20E2"/>
    <w:rsid w:val="001E349D"/>
    <w:rsid w:val="001E61C8"/>
    <w:rsid w:val="001E77D7"/>
    <w:rsid w:val="001F00EE"/>
    <w:rsid w:val="001F03C0"/>
    <w:rsid w:val="001F13C2"/>
    <w:rsid w:val="001F2272"/>
    <w:rsid w:val="001F53BD"/>
    <w:rsid w:val="001F6411"/>
    <w:rsid w:val="001F6AA9"/>
    <w:rsid w:val="00201379"/>
    <w:rsid w:val="00203C21"/>
    <w:rsid w:val="002044EC"/>
    <w:rsid w:val="0020579B"/>
    <w:rsid w:val="00206C98"/>
    <w:rsid w:val="002074D7"/>
    <w:rsid w:val="00210213"/>
    <w:rsid w:val="00211243"/>
    <w:rsid w:val="00211794"/>
    <w:rsid w:val="00212D93"/>
    <w:rsid w:val="0021343F"/>
    <w:rsid w:val="00214673"/>
    <w:rsid w:val="0021551B"/>
    <w:rsid w:val="00215BF2"/>
    <w:rsid w:val="00216747"/>
    <w:rsid w:val="0022078F"/>
    <w:rsid w:val="00224060"/>
    <w:rsid w:val="002241C3"/>
    <w:rsid w:val="00224201"/>
    <w:rsid w:val="00224347"/>
    <w:rsid w:val="00224E8F"/>
    <w:rsid w:val="0022740E"/>
    <w:rsid w:val="00227CF4"/>
    <w:rsid w:val="00230AA4"/>
    <w:rsid w:val="00231C5C"/>
    <w:rsid w:val="0023360D"/>
    <w:rsid w:val="00233F8A"/>
    <w:rsid w:val="002349B7"/>
    <w:rsid w:val="00235FC4"/>
    <w:rsid w:val="0023700D"/>
    <w:rsid w:val="00237671"/>
    <w:rsid w:val="00237724"/>
    <w:rsid w:val="00241FA8"/>
    <w:rsid w:val="00242879"/>
    <w:rsid w:val="00242959"/>
    <w:rsid w:val="002433AB"/>
    <w:rsid w:val="00246453"/>
    <w:rsid w:val="0025094B"/>
    <w:rsid w:val="00257422"/>
    <w:rsid w:val="002616A3"/>
    <w:rsid w:val="00261F00"/>
    <w:rsid w:val="00263976"/>
    <w:rsid w:val="00263F76"/>
    <w:rsid w:val="002647B6"/>
    <w:rsid w:val="00265329"/>
    <w:rsid w:val="00267F4F"/>
    <w:rsid w:val="002702C8"/>
    <w:rsid w:val="00270950"/>
    <w:rsid w:val="0027256B"/>
    <w:rsid w:val="002725C9"/>
    <w:rsid w:val="00274C35"/>
    <w:rsid w:val="00274F78"/>
    <w:rsid w:val="00275591"/>
    <w:rsid w:val="00280BF6"/>
    <w:rsid w:val="00280C3A"/>
    <w:rsid w:val="00283F76"/>
    <w:rsid w:val="0028447F"/>
    <w:rsid w:val="0028614D"/>
    <w:rsid w:val="002863D7"/>
    <w:rsid w:val="002867B1"/>
    <w:rsid w:val="00290557"/>
    <w:rsid w:val="00291654"/>
    <w:rsid w:val="00291EEA"/>
    <w:rsid w:val="0029326B"/>
    <w:rsid w:val="00293B13"/>
    <w:rsid w:val="002953B2"/>
    <w:rsid w:val="0029624C"/>
    <w:rsid w:val="002A0050"/>
    <w:rsid w:val="002A0565"/>
    <w:rsid w:val="002A0FD5"/>
    <w:rsid w:val="002A1968"/>
    <w:rsid w:val="002A41E9"/>
    <w:rsid w:val="002A66FF"/>
    <w:rsid w:val="002B117E"/>
    <w:rsid w:val="002B25B1"/>
    <w:rsid w:val="002B48B1"/>
    <w:rsid w:val="002B5BE7"/>
    <w:rsid w:val="002B6FE6"/>
    <w:rsid w:val="002C136A"/>
    <w:rsid w:val="002C19D1"/>
    <w:rsid w:val="002D002B"/>
    <w:rsid w:val="002D03A4"/>
    <w:rsid w:val="002D07CA"/>
    <w:rsid w:val="002D0CBB"/>
    <w:rsid w:val="002D12AD"/>
    <w:rsid w:val="002D24E6"/>
    <w:rsid w:val="002D28DB"/>
    <w:rsid w:val="002D4073"/>
    <w:rsid w:val="002D4E2A"/>
    <w:rsid w:val="002D50D0"/>
    <w:rsid w:val="002D7781"/>
    <w:rsid w:val="002E39E1"/>
    <w:rsid w:val="002E39FC"/>
    <w:rsid w:val="002E4BE0"/>
    <w:rsid w:val="002E6B98"/>
    <w:rsid w:val="002E7C94"/>
    <w:rsid w:val="002F0DFB"/>
    <w:rsid w:val="002F1201"/>
    <w:rsid w:val="002F15AB"/>
    <w:rsid w:val="002F40FE"/>
    <w:rsid w:val="002F4289"/>
    <w:rsid w:val="002F4D34"/>
    <w:rsid w:val="002F5166"/>
    <w:rsid w:val="002F5C8C"/>
    <w:rsid w:val="002F64B8"/>
    <w:rsid w:val="00300807"/>
    <w:rsid w:val="00300F48"/>
    <w:rsid w:val="00301071"/>
    <w:rsid w:val="0030184B"/>
    <w:rsid w:val="00301B0F"/>
    <w:rsid w:val="00301B7C"/>
    <w:rsid w:val="00305BDC"/>
    <w:rsid w:val="003063BB"/>
    <w:rsid w:val="0030725C"/>
    <w:rsid w:val="00307786"/>
    <w:rsid w:val="00307BA6"/>
    <w:rsid w:val="00307FB7"/>
    <w:rsid w:val="0031190B"/>
    <w:rsid w:val="00313952"/>
    <w:rsid w:val="003157C0"/>
    <w:rsid w:val="00315EA9"/>
    <w:rsid w:val="00316E06"/>
    <w:rsid w:val="0032139C"/>
    <w:rsid w:val="003217CA"/>
    <w:rsid w:val="0032375A"/>
    <w:rsid w:val="00324BD2"/>
    <w:rsid w:val="00326546"/>
    <w:rsid w:val="003269B5"/>
    <w:rsid w:val="00326F66"/>
    <w:rsid w:val="00326FBF"/>
    <w:rsid w:val="00327B8E"/>
    <w:rsid w:val="00327E04"/>
    <w:rsid w:val="0033031C"/>
    <w:rsid w:val="003313F4"/>
    <w:rsid w:val="0033160F"/>
    <w:rsid w:val="00331AF3"/>
    <w:rsid w:val="00331DA7"/>
    <w:rsid w:val="00331F10"/>
    <w:rsid w:val="00332793"/>
    <w:rsid w:val="003333FF"/>
    <w:rsid w:val="00333BBC"/>
    <w:rsid w:val="00336205"/>
    <w:rsid w:val="00336D2B"/>
    <w:rsid w:val="00336FDF"/>
    <w:rsid w:val="00340DF2"/>
    <w:rsid w:val="0034248F"/>
    <w:rsid w:val="00344A4E"/>
    <w:rsid w:val="00345260"/>
    <w:rsid w:val="00345E76"/>
    <w:rsid w:val="0034730A"/>
    <w:rsid w:val="00355483"/>
    <w:rsid w:val="00355B9F"/>
    <w:rsid w:val="0035685D"/>
    <w:rsid w:val="0035686A"/>
    <w:rsid w:val="003579A3"/>
    <w:rsid w:val="00360455"/>
    <w:rsid w:val="00361338"/>
    <w:rsid w:val="00363155"/>
    <w:rsid w:val="00363198"/>
    <w:rsid w:val="00364F36"/>
    <w:rsid w:val="00365801"/>
    <w:rsid w:val="0036624E"/>
    <w:rsid w:val="0036682D"/>
    <w:rsid w:val="0036685B"/>
    <w:rsid w:val="00367803"/>
    <w:rsid w:val="00370A22"/>
    <w:rsid w:val="00372B59"/>
    <w:rsid w:val="00372E27"/>
    <w:rsid w:val="00376157"/>
    <w:rsid w:val="00376AF9"/>
    <w:rsid w:val="00384077"/>
    <w:rsid w:val="003848AA"/>
    <w:rsid w:val="00385071"/>
    <w:rsid w:val="00386994"/>
    <w:rsid w:val="0039140E"/>
    <w:rsid w:val="003953C5"/>
    <w:rsid w:val="00395945"/>
    <w:rsid w:val="00395E61"/>
    <w:rsid w:val="0039695A"/>
    <w:rsid w:val="00397AB6"/>
    <w:rsid w:val="003A03D2"/>
    <w:rsid w:val="003A0E86"/>
    <w:rsid w:val="003A135D"/>
    <w:rsid w:val="003A1598"/>
    <w:rsid w:val="003A193B"/>
    <w:rsid w:val="003A1B95"/>
    <w:rsid w:val="003A1EA1"/>
    <w:rsid w:val="003A21C2"/>
    <w:rsid w:val="003A2F5C"/>
    <w:rsid w:val="003A36BE"/>
    <w:rsid w:val="003A3CE7"/>
    <w:rsid w:val="003A3DA3"/>
    <w:rsid w:val="003A3F3D"/>
    <w:rsid w:val="003A5C07"/>
    <w:rsid w:val="003B0719"/>
    <w:rsid w:val="003B1A04"/>
    <w:rsid w:val="003B4559"/>
    <w:rsid w:val="003B51AB"/>
    <w:rsid w:val="003B6381"/>
    <w:rsid w:val="003B69C5"/>
    <w:rsid w:val="003C0494"/>
    <w:rsid w:val="003C0C8D"/>
    <w:rsid w:val="003C1BBE"/>
    <w:rsid w:val="003C208E"/>
    <w:rsid w:val="003C2391"/>
    <w:rsid w:val="003C2540"/>
    <w:rsid w:val="003C360E"/>
    <w:rsid w:val="003C3702"/>
    <w:rsid w:val="003C473F"/>
    <w:rsid w:val="003C4FE4"/>
    <w:rsid w:val="003C581D"/>
    <w:rsid w:val="003C602C"/>
    <w:rsid w:val="003C633C"/>
    <w:rsid w:val="003C668E"/>
    <w:rsid w:val="003C710C"/>
    <w:rsid w:val="003C79A6"/>
    <w:rsid w:val="003C7B31"/>
    <w:rsid w:val="003C7C26"/>
    <w:rsid w:val="003D046C"/>
    <w:rsid w:val="003D381F"/>
    <w:rsid w:val="003D415D"/>
    <w:rsid w:val="003D5DBF"/>
    <w:rsid w:val="003E092B"/>
    <w:rsid w:val="003E11F2"/>
    <w:rsid w:val="003E2923"/>
    <w:rsid w:val="003E3A88"/>
    <w:rsid w:val="003E3DEA"/>
    <w:rsid w:val="003E435F"/>
    <w:rsid w:val="003E4AE2"/>
    <w:rsid w:val="003E4E76"/>
    <w:rsid w:val="003E53F8"/>
    <w:rsid w:val="003F143E"/>
    <w:rsid w:val="003F1E50"/>
    <w:rsid w:val="003F249E"/>
    <w:rsid w:val="003F3294"/>
    <w:rsid w:val="003F4C14"/>
    <w:rsid w:val="003F5D18"/>
    <w:rsid w:val="003F60DB"/>
    <w:rsid w:val="003F79EF"/>
    <w:rsid w:val="004012A8"/>
    <w:rsid w:val="0040330B"/>
    <w:rsid w:val="004036E8"/>
    <w:rsid w:val="0040573D"/>
    <w:rsid w:val="004103B3"/>
    <w:rsid w:val="004139B9"/>
    <w:rsid w:val="00414B1B"/>
    <w:rsid w:val="00416822"/>
    <w:rsid w:val="0042026F"/>
    <w:rsid w:val="004210C4"/>
    <w:rsid w:val="004216EF"/>
    <w:rsid w:val="004225CC"/>
    <w:rsid w:val="00423112"/>
    <w:rsid w:val="0043085C"/>
    <w:rsid w:val="00430D39"/>
    <w:rsid w:val="0043500C"/>
    <w:rsid w:val="00435B50"/>
    <w:rsid w:val="0043698D"/>
    <w:rsid w:val="00437272"/>
    <w:rsid w:val="004404E3"/>
    <w:rsid w:val="004427D5"/>
    <w:rsid w:val="004428CC"/>
    <w:rsid w:val="00442D4E"/>
    <w:rsid w:val="00444C83"/>
    <w:rsid w:val="00444F2C"/>
    <w:rsid w:val="004466C4"/>
    <w:rsid w:val="00447741"/>
    <w:rsid w:val="00453B8A"/>
    <w:rsid w:val="004558BE"/>
    <w:rsid w:val="00456669"/>
    <w:rsid w:val="00456F18"/>
    <w:rsid w:val="00460014"/>
    <w:rsid w:val="00460F3E"/>
    <w:rsid w:val="004638EE"/>
    <w:rsid w:val="00463D89"/>
    <w:rsid w:val="00464755"/>
    <w:rsid w:val="00465569"/>
    <w:rsid w:val="00466F5C"/>
    <w:rsid w:val="004713E9"/>
    <w:rsid w:val="00471419"/>
    <w:rsid w:val="00471E42"/>
    <w:rsid w:val="00472589"/>
    <w:rsid w:val="00476C91"/>
    <w:rsid w:val="0048007C"/>
    <w:rsid w:val="00481649"/>
    <w:rsid w:val="00482202"/>
    <w:rsid w:val="00483057"/>
    <w:rsid w:val="00483413"/>
    <w:rsid w:val="0048371D"/>
    <w:rsid w:val="00484059"/>
    <w:rsid w:val="00484DAC"/>
    <w:rsid w:val="00490B1C"/>
    <w:rsid w:val="004915A9"/>
    <w:rsid w:val="00491BFB"/>
    <w:rsid w:val="00495AD7"/>
    <w:rsid w:val="0049609E"/>
    <w:rsid w:val="00496638"/>
    <w:rsid w:val="00496FD1"/>
    <w:rsid w:val="00497933"/>
    <w:rsid w:val="00497C39"/>
    <w:rsid w:val="004A1033"/>
    <w:rsid w:val="004A12FB"/>
    <w:rsid w:val="004A2D7A"/>
    <w:rsid w:val="004A3F0D"/>
    <w:rsid w:val="004A44C7"/>
    <w:rsid w:val="004A4C1C"/>
    <w:rsid w:val="004A53BA"/>
    <w:rsid w:val="004A6E19"/>
    <w:rsid w:val="004A73B1"/>
    <w:rsid w:val="004A7F28"/>
    <w:rsid w:val="004B0275"/>
    <w:rsid w:val="004B208E"/>
    <w:rsid w:val="004B3438"/>
    <w:rsid w:val="004B44F3"/>
    <w:rsid w:val="004C197D"/>
    <w:rsid w:val="004C2CD4"/>
    <w:rsid w:val="004C330F"/>
    <w:rsid w:val="004C3652"/>
    <w:rsid w:val="004C491D"/>
    <w:rsid w:val="004C58E5"/>
    <w:rsid w:val="004C62CE"/>
    <w:rsid w:val="004C6B79"/>
    <w:rsid w:val="004C7628"/>
    <w:rsid w:val="004C7BAF"/>
    <w:rsid w:val="004D053A"/>
    <w:rsid w:val="004D127F"/>
    <w:rsid w:val="004D368E"/>
    <w:rsid w:val="004D4A9F"/>
    <w:rsid w:val="004D4C08"/>
    <w:rsid w:val="004D66B9"/>
    <w:rsid w:val="004D68A9"/>
    <w:rsid w:val="004D7FE9"/>
    <w:rsid w:val="004E463E"/>
    <w:rsid w:val="004E4A09"/>
    <w:rsid w:val="004E77DA"/>
    <w:rsid w:val="004F0341"/>
    <w:rsid w:val="004F21C1"/>
    <w:rsid w:val="004F2CFD"/>
    <w:rsid w:val="004F43D7"/>
    <w:rsid w:val="004F54CB"/>
    <w:rsid w:val="004F56F8"/>
    <w:rsid w:val="004F650C"/>
    <w:rsid w:val="004F7031"/>
    <w:rsid w:val="005007C2"/>
    <w:rsid w:val="00501744"/>
    <w:rsid w:val="005025B4"/>
    <w:rsid w:val="00502688"/>
    <w:rsid w:val="00502D69"/>
    <w:rsid w:val="005063F2"/>
    <w:rsid w:val="0050696E"/>
    <w:rsid w:val="00507FF6"/>
    <w:rsid w:val="00510751"/>
    <w:rsid w:val="00510E4E"/>
    <w:rsid w:val="005112FB"/>
    <w:rsid w:val="00511A33"/>
    <w:rsid w:val="00511D46"/>
    <w:rsid w:val="00511E7A"/>
    <w:rsid w:val="00511F4F"/>
    <w:rsid w:val="00515654"/>
    <w:rsid w:val="00516647"/>
    <w:rsid w:val="00517368"/>
    <w:rsid w:val="00517E4D"/>
    <w:rsid w:val="00527870"/>
    <w:rsid w:val="005306EE"/>
    <w:rsid w:val="00533FAF"/>
    <w:rsid w:val="00540528"/>
    <w:rsid w:val="00540665"/>
    <w:rsid w:val="00542E83"/>
    <w:rsid w:val="005435D2"/>
    <w:rsid w:val="00544152"/>
    <w:rsid w:val="00546BB4"/>
    <w:rsid w:val="005505A4"/>
    <w:rsid w:val="00551337"/>
    <w:rsid w:val="0055193A"/>
    <w:rsid w:val="00551D77"/>
    <w:rsid w:val="005529A6"/>
    <w:rsid w:val="00554975"/>
    <w:rsid w:val="00555940"/>
    <w:rsid w:val="005577EC"/>
    <w:rsid w:val="00561DF7"/>
    <w:rsid w:val="00562896"/>
    <w:rsid w:val="00562FCD"/>
    <w:rsid w:val="00563CE8"/>
    <w:rsid w:val="00565345"/>
    <w:rsid w:val="005666C5"/>
    <w:rsid w:val="00570889"/>
    <w:rsid w:val="00571CFF"/>
    <w:rsid w:val="005743E7"/>
    <w:rsid w:val="00575349"/>
    <w:rsid w:val="0057747C"/>
    <w:rsid w:val="005804AC"/>
    <w:rsid w:val="00583AB7"/>
    <w:rsid w:val="005857A7"/>
    <w:rsid w:val="00587D62"/>
    <w:rsid w:val="00590C44"/>
    <w:rsid w:val="00590E74"/>
    <w:rsid w:val="00593CFB"/>
    <w:rsid w:val="00593E17"/>
    <w:rsid w:val="005956AA"/>
    <w:rsid w:val="00595E73"/>
    <w:rsid w:val="005968A5"/>
    <w:rsid w:val="005A0209"/>
    <w:rsid w:val="005A0252"/>
    <w:rsid w:val="005A1E7D"/>
    <w:rsid w:val="005A2A40"/>
    <w:rsid w:val="005A5837"/>
    <w:rsid w:val="005A7505"/>
    <w:rsid w:val="005B05EA"/>
    <w:rsid w:val="005B1BA2"/>
    <w:rsid w:val="005B4931"/>
    <w:rsid w:val="005B508B"/>
    <w:rsid w:val="005B7DF0"/>
    <w:rsid w:val="005C0E05"/>
    <w:rsid w:val="005C23E9"/>
    <w:rsid w:val="005C3F9D"/>
    <w:rsid w:val="005C5591"/>
    <w:rsid w:val="005C5C95"/>
    <w:rsid w:val="005C65A8"/>
    <w:rsid w:val="005C7600"/>
    <w:rsid w:val="005D2F86"/>
    <w:rsid w:val="005D3A1A"/>
    <w:rsid w:val="005D3A9F"/>
    <w:rsid w:val="005D4951"/>
    <w:rsid w:val="005D5EA4"/>
    <w:rsid w:val="005D7972"/>
    <w:rsid w:val="005E0DE3"/>
    <w:rsid w:val="005E1C6F"/>
    <w:rsid w:val="005E4096"/>
    <w:rsid w:val="005E5909"/>
    <w:rsid w:val="005E7958"/>
    <w:rsid w:val="005F1BFA"/>
    <w:rsid w:val="005F2485"/>
    <w:rsid w:val="005F2632"/>
    <w:rsid w:val="005F7D40"/>
    <w:rsid w:val="00600ED7"/>
    <w:rsid w:val="00601315"/>
    <w:rsid w:val="006024A5"/>
    <w:rsid w:val="00602F99"/>
    <w:rsid w:val="006034C9"/>
    <w:rsid w:val="006037CD"/>
    <w:rsid w:val="00603840"/>
    <w:rsid w:val="00603FB5"/>
    <w:rsid w:val="00605631"/>
    <w:rsid w:val="006076D6"/>
    <w:rsid w:val="00610BAF"/>
    <w:rsid w:val="006150B4"/>
    <w:rsid w:val="006155CC"/>
    <w:rsid w:val="00617043"/>
    <w:rsid w:val="006173E3"/>
    <w:rsid w:val="00617804"/>
    <w:rsid w:val="006179A2"/>
    <w:rsid w:val="00620132"/>
    <w:rsid w:val="00620B9D"/>
    <w:rsid w:val="00622B21"/>
    <w:rsid w:val="00622D6D"/>
    <w:rsid w:val="00626D85"/>
    <w:rsid w:val="006305BF"/>
    <w:rsid w:val="00631FD3"/>
    <w:rsid w:val="006327E9"/>
    <w:rsid w:val="00632F09"/>
    <w:rsid w:val="00633B58"/>
    <w:rsid w:val="006366C3"/>
    <w:rsid w:val="00637E66"/>
    <w:rsid w:val="00637EE3"/>
    <w:rsid w:val="0064126F"/>
    <w:rsid w:val="006417D8"/>
    <w:rsid w:val="0064380F"/>
    <w:rsid w:val="00644D70"/>
    <w:rsid w:val="00645833"/>
    <w:rsid w:val="00650CD8"/>
    <w:rsid w:val="00651A80"/>
    <w:rsid w:val="006523D0"/>
    <w:rsid w:val="00652905"/>
    <w:rsid w:val="00652E7B"/>
    <w:rsid w:val="0065458B"/>
    <w:rsid w:val="00654960"/>
    <w:rsid w:val="0065506A"/>
    <w:rsid w:val="00656211"/>
    <w:rsid w:val="006616FB"/>
    <w:rsid w:val="00661745"/>
    <w:rsid w:val="00663007"/>
    <w:rsid w:val="00663032"/>
    <w:rsid w:val="00663565"/>
    <w:rsid w:val="00664A34"/>
    <w:rsid w:val="0066562F"/>
    <w:rsid w:val="00666055"/>
    <w:rsid w:val="006664F9"/>
    <w:rsid w:val="00670E9B"/>
    <w:rsid w:val="00671BA6"/>
    <w:rsid w:val="00672332"/>
    <w:rsid w:val="00672E81"/>
    <w:rsid w:val="00673925"/>
    <w:rsid w:val="00674DA2"/>
    <w:rsid w:val="00675946"/>
    <w:rsid w:val="006800DE"/>
    <w:rsid w:val="00682E79"/>
    <w:rsid w:val="00683071"/>
    <w:rsid w:val="00683777"/>
    <w:rsid w:val="00684195"/>
    <w:rsid w:val="00686222"/>
    <w:rsid w:val="00686D5B"/>
    <w:rsid w:val="00687002"/>
    <w:rsid w:val="006902B3"/>
    <w:rsid w:val="00691FF4"/>
    <w:rsid w:val="00692682"/>
    <w:rsid w:val="00693788"/>
    <w:rsid w:val="00693F51"/>
    <w:rsid w:val="00694738"/>
    <w:rsid w:val="006952EE"/>
    <w:rsid w:val="006978D8"/>
    <w:rsid w:val="006A034A"/>
    <w:rsid w:val="006A0681"/>
    <w:rsid w:val="006A19B4"/>
    <w:rsid w:val="006A1F98"/>
    <w:rsid w:val="006A2F93"/>
    <w:rsid w:val="006A3B75"/>
    <w:rsid w:val="006A782A"/>
    <w:rsid w:val="006B0842"/>
    <w:rsid w:val="006B0F63"/>
    <w:rsid w:val="006B1E92"/>
    <w:rsid w:val="006B3008"/>
    <w:rsid w:val="006B53F1"/>
    <w:rsid w:val="006B69C2"/>
    <w:rsid w:val="006B719F"/>
    <w:rsid w:val="006B7534"/>
    <w:rsid w:val="006C24C3"/>
    <w:rsid w:val="006C52A3"/>
    <w:rsid w:val="006C619B"/>
    <w:rsid w:val="006C7D05"/>
    <w:rsid w:val="006D1B40"/>
    <w:rsid w:val="006D1B86"/>
    <w:rsid w:val="006D50C2"/>
    <w:rsid w:val="006D65BC"/>
    <w:rsid w:val="006D7A63"/>
    <w:rsid w:val="006E1328"/>
    <w:rsid w:val="006E16F6"/>
    <w:rsid w:val="006E1E21"/>
    <w:rsid w:val="006E34DE"/>
    <w:rsid w:val="006E3A3D"/>
    <w:rsid w:val="006E499A"/>
    <w:rsid w:val="006E52C1"/>
    <w:rsid w:val="006E57C0"/>
    <w:rsid w:val="006E6AF0"/>
    <w:rsid w:val="006E6B01"/>
    <w:rsid w:val="006E6B97"/>
    <w:rsid w:val="006E7714"/>
    <w:rsid w:val="006E79BE"/>
    <w:rsid w:val="006F01E8"/>
    <w:rsid w:val="006F068B"/>
    <w:rsid w:val="006F0D29"/>
    <w:rsid w:val="006F146D"/>
    <w:rsid w:val="006F5667"/>
    <w:rsid w:val="006F5F29"/>
    <w:rsid w:val="006F625B"/>
    <w:rsid w:val="006F6519"/>
    <w:rsid w:val="006F767D"/>
    <w:rsid w:val="006F7A24"/>
    <w:rsid w:val="0070096E"/>
    <w:rsid w:val="007015F8"/>
    <w:rsid w:val="0070164E"/>
    <w:rsid w:val="0070250A"/>
    <w:rsid w:val="00703C77"/>
    <w:rsid w:val="00704AE8"/>
    <w:rsid w:val="00704E48"/>
    <w:rsid w:val="00705CBB"/>
    <w:rsid w:val="0070696F"/>
    <w:rsid w:val="00710CE8"/>
    <w:rsid w:val="0071166E"/>
    <w:rsid w:val="00712658"/>
    <w:rsid w:val="00712FC0"/>
    <w:rsid w:val="00713AFC"/>
    <w:rsid w:val="007140A4"/>
    <w:rsid w:val="007141E3"/>
    <w:rsid w:val="00716539"/>
    <w:rsid w:val="00716629"/>
    <w:rsid w:val="00716EBE"/>
    <w:rsid w:val="007172CA"/>
    <w:rsid w:val="00721802"/>
    <w:rsid w:val="00724865"/>
    <w:rsid w:val="0072536B"/>
    <w:rsid w:val="00725FAD"/>
    <w:rsid w:val="00726126"/>
    <w:rsid w:val="00731C0C"/>
    <w:rsid w:val="00733041"/>
    <w:rsid w:val="007342FD"/>
    <w:rsid w:val="0073454A"/>
    <w:rsid w:val="0074030E"/>
    <w:rsid w:val="00741D1C"/>
    <w:rsid w:val="00742644"/>
    <w:rsid w:val="00743D7A"/>
    <w:rsid w:val="0074482F"/>
    <w:rsid w:val="0074588D"/>
    <w:rsid w:val="00746D4B"/>
    <w:rsid w:val="007509DB"/>
    <w:rsid w:val="007512DC"/>
    <w:rsid w:val="007517BE"/>
    <w:rsid w:val="007537C4"/>
    <w:rsid w:val="00754508"/>
    <w:rsid w:val="007555BE"/>
    <w:rsid w:val="007566B2"/>
    <w:rsid w:val="007571FA"/>
    <w:rsid w:val="00757223"/>
    <w:rsid w:val="00757FDF"/>
    <w:rsid w:val="00761C97"/>
    <w:rsid w:val="0076363F"/>
    <w:rsid w:val="00763A8F"/>
    <w:rsid w:val="00765CFC"/>
    <w:rsid w:val="00766B65"/>
    <w:rsid w:val="00770E7F"/>
    <w:rsid w:val="00770EA8"/>
    <w:rsid w:val="00772212"/>
    <w:rsid w:val="00772D77"/>
    <w:rsid w:val="00773786"/>
    <w:rsid w:val="00773B43"/>
    <w:rsid w:val="0077483B"/>
    <w:rsid w:val="00774962"/>
    <w:rsid w:val="00775CE2"/>
    <w:rsid w:val="007762E0"/>
    <w:rsid w:val="00776ADF"/>
    <w:rsid w:val="00776BAB"/>
    <w:rsid w:val="00777419"/>
    <w:rsid w:val="00780FDF"/>
    <w:rsid w:val="0078190F"/>
    <w:rsid w:val="00781A6E"/>
    <w:rsid w:val="007822EE"/>
    <w:rsid w:val="00782E52"/>
    <w:rsid w:val="00784EE4"/>
    <w:rsid w:val="00785D29"/>
    <w:rsid w:val="00786472"/>
    <w:rsid w:val="007877C4"/>
    <w:rsid w:val="007879C1"/>
    <w:rsid w:val="007906EF"/>
    <w:rsid w:val="0079105D"/>
    <w:rsid w:val="0079240A"/>
    <w:rsid w:val="007926A0"/>
    <w:rsid w:val="00792A68"/>
    <w:rsid w:val="007939AE"/>
    <w:rsid w:val="00793B20"/>
    <w:rsid w:val="007942E1"/>
    <w:rsid w:val="00794BCE"/>
    <w:rsid w:val="00794D9E"/>
    <w:rsid w:val="007954AA"/>
    <w:rsid w:val="007955B0"/>
    <w:rsid w:val="007A35E6"/>
    <w:rsid w:val="007A413C"/>
    <w:rsid w:val="007A5406"/>
    <w:rsid w:val="007A5EF2"/>
    <w:rsid w:val="007A6672"/>
    <w:rsid w:val="007A6A75"/>
    <w:rsid w:val="007A72A8"/>
    <w:rsid w:val="007B11AD"/>
    <w:rsid w:val="007B332C"/>
    <w:rsid w:val="007B372B"/>
    <w:rsid w:val="007B38E3"/>
    <w:rsid w:val="007B471C"/>
    <w:rsid w:val="007B67BE"/>
    <w:rsid w:val="007B76BC"/>
    <w:rsid w:val="007C10E0"/>
    <w:rsid w:val="007C1805"/>
    <w:rsid w:val="007C3740"/>
    <w:rsid w:val="007C45FD"/>
    <w:rsid w:val="007C5B5F"/>
    <w:rsid w:val="007C64F8"/>
    <w:rsid w:val="007C6E7C"/>
    <w:rsid w:val="007D26D5"/>
    <w:rsid w:val="007D4EDC"/>
    <w:rsid w:val="007D539E"/>
    <w:rsid w:val="007D68C8"/>
    <w:rsid w:val="007D6CEA"/>
    <w:rsid w:val="007D6DA1"/>
    <w:rsid w:val="007E0431"/>
    <w:rsid w:val="007E0CC4"/>
    <w:rsid w:val="007E2E8D"/>
    <w:rsid w:val="007E4B8F"/>
    <w:rsid w:val="007E6786"/>
    <w:rsid w:val="007E7B83"/>
    <w:rsid w:val="007F2908"/>
    <w:rsid w:val="007F2B30"/>
    <w:rsid w:val="007F438D"/>
    <w:rsid w:val="007F4791"/>
    <w:rsid w:val="007F5D69"/>
    <w:rsid w:val="007F60D2"/>
    <w:rsid w:val="007F6B8F"/>
    <w:rsid w:val="00800882"/>
    <w:rsid w:val="00802A1A"/>
    <w:rsid w:val="008037E8"/>
    <w:rsid w:val="008044E3"/>
    <w:rsid w:val="00804D5E"/>
    <w:rsid w:val="0080697D"/>
    <w:rsid w:val="0080730B"/>
    <w:rsid w:val="00810736"/>
    <w:rsid w:val="00812BE8"/>
    <w:rsid w:val="00815390"/>
    <w:rsid w:val="00815983"/>
    <w:rsid w:val="0081725B"/>
    <w:rsid w:val="00820874"/>
    <w:rsid w:val="008227A9"/>
    <w:rsid w:val="0082422C"/>
    <w:rsid w:val="008246E5"/>
    <w:rsid w:val="00826AB4"/>
    <w:rsid w:val="008273A0"/>
    <w:rsid w:val="0083024A"/>
    <w:rsid w:val="00830FB1"/>
    <w:rsid w:val="0083123A"/>
    <w:rsid w:val="008314E1"/>
    <w:rsid w:val="00831EFF"/>
    <w:rsid w:val="008321BA"/>
    <w:rsid w:val="00833F01"/>
    <w:rsid w:val="00834558"/>
    <w:rsid w:val="00836090"/>
    <w:rsid w:val="0083747F"/>
    <w:rsid w:val="0084409C"/>
    <w:rsid w:val="0084430D"/>
    <w:rsid w:val="0084782A"/>
    <w:rsid w:val="00850494"/>
    <w:rsid w:val="00853693"/>
    <w:rsid w:val="008538EF"/>
    <w:rsid w:val="00854A9E"/>
    <w:rsid w:val="008555A5"/>
    <w:rsid w:val="008564E4"/>
    <w:rsid w:val="0085651F"/>
    <w:rsid w:val="008577DB"/>
    <w:rsid w:val="0086016B"/>
    <w:rsid w:val="00860DFF"/>
    <w:rsid w:val="00861AD9"/>
    <w:rsid w:val="00861C1B"/>
    <w:rsid w:val="00861E69"/>
    <w:rsid w:val="0086249A"/>
    <w:rsid w:val="00862AE7"/>
    <w:rsid w:val="00864A3F"/>
    <w:rsid w:val="00875201"/>
    <w:rsid w:val="0087621D"/>
    <w:rsid w:val="00880565"/>
    <w:rsid w:val="008819F2"/>
    <w:rsid w:val="00882F81"/>
    <w:rsid w:val="00883633"/>
    <w:rsid w:val="00883E0E"/>
    <w:rsid w:val="008849DA"/>
    <w:rsid w:val="00885F83"/>
    <w:rsid w:val="00887133"/>
    <w:rsid w:val="0089027D"/>
    <w:rsid w:val="0089233B"/>
    <w:rsid w:val="0089367A"/>
    <w:rsid w:val="008A2F65"/>
    <w:rsid w:val="008A386E"/>
    <w:rsid w:val="008A3B09"/>
    <w:rsid w:val="008A4822"/>
    <w:rsid w:val="008A5EA4"/>
    <w:rsid w:val="008B099D"/>
    <w:rsid w:val="008B09B3"/>
    <w:rsid w:val="008B1626"/>
    <w:rsid w:val="008B1FC2"/>
    <w:rsid w:val="008B36B6"/>
    <w:rsid w:val="008B39C5"/>
    <w:rsid w:val="008B4738"/>
    <w:rsid w:val="008B7248"/>
    <w:rsid w:val="008B75AE"/>
    <w:rsid w:val="008C028B"/>
    <w:rsid w:val="008C1236"/>
    <w:rsid w:val="008C18A3"/>
    <w:rsid w:val="008C4659"/>
    <w:rsid w:val="008C5570"/>
    <w:rsid w:val="008C6501"/>
    <w:rsid w:val="008C7648"/>
    <w:rsid w:val="008D21FF"/>
    <w:rsid w:val="008D2FB2"/>
    <w:rsid w:val="008D63EE"/>
    <w:rsid w:val="008D7017"/>
    <w:rsid w:val="008E07F5"/>
    <w:rsid w:val="008E1C64"/>
    <w:rsid w:val="008E1C99"/>
    <w:rsid w:val="008E211B"/>
    <w:rsid w:val="008E290A"/>
    <w:rsid w:val="008E447F"/>
    <w:rsid w:val="008E5678"/>
    <w:rsid w:val="008E63C5"/>
    <w:rsid w:val="008E704E"/>
    <w:rsid w:val="008E711D"/>
    <w:rsid w:val="008E75EB"/>
    <w:rsid w:val="008E762A"/>
    <w:rsid w:val="008F154D"/>
    <w:rsid w:val="008F2B9B"/>
    <w:rsid w:val="0090208D"/>
    <w:rsid w:val="00902C63"/>
    <w:rsid w:val="0090691E"/>
    <w:rsid w:val="00907D40"/>
    <w:rsid w:val="00914CBE"/>
    <w:rsid w:val="00917D66"/>
    <w:rsid w:val="00920B3F"/>
    <w:rsid w:val="00921473"/>
    <w:rsid w:val="0092316A"/>
    <w:rsid w:val="00924038"/>
    <w:rsid w:val="0092452D"/>
    <w:rsid w:val="0092458C"/>
    <w:rsid w:val="00924A5B"/>
    <w:rsid w:val="00925B3D"/>
    <w:rsid w:val="00925F25"/>
    <w:rsid w:val="00926896"/>
    <w:rsid w:val="00926D5E"/>
    <w:rsid w:val="00927694"/>
    <w:rsid w:val="00927C6A"/>
    <w:rsid w:val="0093060E"/>
    <w:rsid w:val="009333FD"/>
    <w:rsid w:val="0093415A"/>
    <w:rsid w:val="009354C8"/>
    <w:rsid w:val="00935BA5"/>
    <w:rsid w:val="009378B5"/>
    <w:rsid w:val="009379BF"/>
    <w:rsid w:val="00937B27"/>
    <w:rsid w:val="00940534"/>
    <w:rsid w:val="00942D87"/>
    <w:rsid w:val="00945172"/>
    <w:rsid w:val="00945730"/>
    <w:rsid w:val="009479F5"/>
    <w:rsid w:val="00950D83"/>
    <w:rsid w:val="009526D4"/>
    <w:rsid w:val="00957AA4"/>
    <w:rsid w:val="00962921"/>
    <w:rsid w:val="00963F15"/>
    <w:rsid w:val="009650D9"/>
    <w:rsid w:val="00965533"/>
    <w:rsid w:val="0096703D"/>
    <w:rsid w:val="00967AFF"/>
    <w:rsid w:val="00970301"/>
    <w:rsid w:val="009714A3"/>
    <w:rsid w:val="00971E9C"/>
    <w:rsid w:val="00972739"/>
    <w:rsid w:val="00972B45"/>
    <w:rsid w:val="009737FE"/>
    <w:rsid w:val="00973A69"/>
    <w:rsid w:val="0097404E"/>
    <w:rsid w:val="00976212"/>
    <w:rsid w:val="00976949"/>
    <w:rsid w:val="00976BD9"/>
    <w:rsid w:val="00977424"/>
    <w:rsid w:val="00977C8A"/>
    <w:rsid w:val="00980344"/>
    <w:rsid w:val="0098241F"/>
    <w:rsid w:val="009845DF"/>
    <w:rsid w:val="00985606"/>
    <w:rsid w:val="00987DAD"/>
    <w:rsid w:val="00991B09"/>
    <w:rsid w:val="00992DD8"/>
    <w:rsid w:val="00992F78"/>
    <w:rsid w:val="00993950"/>
    <w:rsid w:val="00993EE0"/>
    <w:rsid w:val="00995987"/>
    <w:rsid w:val="00996056"/>
    <w:rsid w:val="009978A2"/>
    <w:rsid w:val="009A0B3A"/>
    <w:rsid w:val="009A29DB"/>
    <w:rsid w:val="009A38BA"/>
    <w:rsid w:val="009A7A89"/>
    <w:rsid w:val="009A7AF0"/>
    <w:rsid w:val="009B1D6A"/>
    <w:rsid w:val="009B4AE5"/>
    <w:rsid w:val="009B58F3"/>
    <w:rsid w:val="009B5F38"/>
    <w:rsid w:val="009B6288"/>
    <w:rsid w:val="009C18EF"/>
    <w:rsid w:val="009C1AA4"/>
    <w:rsid w:val="009C5E1C"/>
    <w:rsid w:val="009C6582"/>
    <w:rsid w:val="009D23A7"/>
    <w:rsid w:val="009D2CC6"/>
    <w:rsid w:val="009D43DC"/>
    <w:rsid w:val="009D70D5"/>
    <w:rsid w:val="009D757C"/>
    <w:rsid w:val="009E0053"/>
    <w:rsid w:val="009E047F"/>
    <w:rsid w:val="009E09B5"/>
    <w:rsid w:val="009E0ACE"/>
    <w:rsid w:val="009E0C75"/>
    <w:rsid w:val="009E100B"/>
    <w:rsid w:val="009E1DFE"/>
    <w:rsid w:val="009E32D6"/>
    <w:rsid w:val="009E45BB"/>
    <w:rsid w:val="009E5ED8"/>
    <w:rsid w:val="009E65F2"/>
    <w:rsid w:val="009E6F73"/>
    <w:rsid w:val="009E7154"/>
    <w:rsid w:val="009E7A60"/>
    <w:rsid w:val="009F0DB6"/>
    <w:rsid w:val="009F22E7"/>
    <w:rsid w:val="009F2570"/>
    <w:rsid w:val="009F4B1D"/>
    <w:rsid w:val="009F522C"/>
    <w:rsid w:val="009F68A5"/>
    <w:rsid w:val="00A01B5A"/>
    <w:rsid w:val="00A02839"/>
    <w:rsid w:val="00A049BB"/>
    <w:rsid w:val="00A04D9B"/>
    <w:rsid w:val="00A105CD"/>
    <w:rsid w:val="00A10964"/>
    <w:rsid w:val="00A11C3B"/>
    <w:rsid w:val="00A11D70"/>
    <w:rsid w:val="00A12518"/>
    <w:rsid w:val="00A1298D"/>
    <w:rsid w:val="00A130AC"/>
    <w:rsid w:val="00A132C4"/>
    <w:rsid w:val="00A143E4"/>
    <w:rsid w:val="00A173FF"/>
    <w:rsid w:val="00A20043"/>
    <w:rsid w:val="00A20E69"/>
    <w:rsid w:val="00A25729"/>
    <w:rsid w:val="00A2700D"/>
    <w:rsid w:val="00A27777"/>
    <w:rsid w:val="00A31B4E"/>
    <w:rsid w:val="00A32045"/>
    <w:rsid w:val="00A320CB"/>
    <w:rsid w:val="00A34F3E"/>
    <w:rsid w:val="00A3510B"/>
    <w:rsid w:val="00A35C21"/>
    <w:rsid w:val="00A35FA1"/>
    <w:rsid w:val="00A3644D"/>
    <w:rsid w:val="00A40099"/>
    <w:rsid w:val="00A4041A"/>
    <w:rsid w:val="00A41AB9"/>
    <w:rsid w:val="00A4365A"/>
    <w:rsid w:val="00A445E2"/>
    <w:rsid w:val="00A45365"/>
    <w:rsid w:val="00A46C96"/>
    <w:rsid w:val="00A46EEC"/>
    <w:rsid w:val="00A47A94"/>
    <w:rsid w:val="00A50D91"/>
    <w:rsid w:val="00A518EF"/>
    <w:rsid w:val="00A522E9"/>
    <w:rsid w:val="00A53DCE"/>
    <w:rsid w:val="00A552FE"/>
    <w:rsid w:val="00A55E32"/>
    <w:rsid w:val="00A5602C"/>
    <w:rsid w:val="00A56A29"/>
    <w:rsid w:val="00A56F44"/>
    <w:rsid w:val="00A60A34"/>
    <w:rsid w:val="00A637F1"/>
    <w:rsid w:val="00A648BA"/>
    <w:rsid w:val="00A66E4F"/>
    <w:rsid w:val="00A67341"/>
    <w:rsid w:val="00A7015D"/>
    <w:rsid w:val="00A70BA1"/>
    <w:rsid w:val="00A70E2B"/>
    <w:rsid w:val="00A71DF2"/>
    <w:rsid w:val="00A729C4"/>
    <w:rsid w:val="00A7344E"/>
    <w:rsid w:val="00A7367D"/>
    <w:rsid w:val="00A73790"/>
    <w:rsid w:val="00A7433C"/>
    <w:rsid w:val="00A74BA3"/>
    <w:rsid w:val="00A805DD"/>
    <w:rsid w:val="00A81DBA"/>
    <w:rsid w:val="00A83EA0"/>
    <w:rsid w:val="00A8445D"/>
    <w:rsid w:val="00A864BC"/>
    <w:rsid w:val="00A86FEF"/>
    <w:rsid w:val="00A904A7"/>
    <w:rsid w:val="00A90B6B"/>
    <w:rsid w:val="00A91949"/>
    <w:rsid w:val="00A93648"/>
    <w:rsid w:val="00A94B75"/>
    <w:rsid w:val="00A950C1"/>
    <w:rsid w:val="00A951A5"/>
    <w:rsid w:val="00A95E9B"/>
    <w:rsid w:val="00A96675"/>
    <w:rsid w:val="00A96DE8"/>
    <w:rsid w:val="00A978E9"/>
    <w:rsid w:val="00AA3AD3"/>
    <w:rsid w:val="00AA4CF3"/>
    <w:rsid w:val="00AA4ED3"/>
    <w:rsid w:val="00AA6EE5"/>
    <w:rsid w:val="00AB0005"/>
    <w:rsid w:val="00AB04D4"/>
    <w:rsid w:val="00AB36D5"/>
    <w:rsid w:val="00AB45B9"/>
    <w:rsid w:val="00AB4C3F"/>
    <w:rsid w:val="00AB50D6"/>
    <w:rsid w:val="00AB5D6D"/>
    <w:rsid w:val="00AB690F"/>
    <w:rsid w:val="00AB6C9B"/>
    <w:rsid w:val="00AB7BF0"/>
    <w:rsid w:val="00AC02EE"/>
    <w:rsid w:val="00AC3FD0"/>
    <w:rsid w:val="00AC43DC"/>
    <w:rsid w:val="00AC54B8"/>
    <w:rsid w:val="00AC5D25"/>
    <w:rsid w:val="00AC6985"/>
    <w:rsid w:val="00AD0BF4"/>
    <w:rsid w:val="00AD28C3"/>
    <w:rsid w:val="00AD37FA"/>
    <w:rsid w:val="00AD75F5"/>
    <w:rsid w:val="00AE0097"/>
    <w:rsid w:val="00AE15C4"/>
    <w:rsid w:val="00AE2FB6"/>
    <w:rsid w:val="00AE330E"/>
    <w:rsid w:val="00AE3E6D"/>
    <w:rsid w:val="00AE3F1A"/>
    <w:rsid w:val="00AE5190"/>
    <w:rsid w:val="00AE6577"/>
    <w:rsid w:val="00AF081A"/>
    <w:rsid w:val="00AF1442"/>
    <w:rsid w:val="00AF2F90"/>
    <w:rsid w:val="00AF3376"/>
    <w:rsid w:val="00AF4F5B"/>
    <w:rsid w:val="00AF7A39"/>
    <w:rsid w:val="00B026AA"/>
    <w:rsid w:val="00B066DA"/>
    <w:rsid w:val="00B07038"/>
    <w:rsid w:val="00B07495"/>
    <w:rsid w:val="00B07936"/>
    <w:rsid w:val="00B07E07"/>
    <w:rsid w:val="00B10CF0"/>
    <w:rsid w:val="00B1107D"/>
    <w:rsid w:val="00B1160B"/>
    <w:rsid w:val="00B11D83"/>
    <w:rsid w:val="00B122E8"/>
    <w:rsid w:val="00B12E60"/>
    <w:rsid w:val="00B15E16"/>
    <w:rsid w:val="00B16976"/>
    <w:rsid w:val="00B177F2"/>
    <w:rsid w:val="00B210CA"/>
    <w:rsid w:val="00B21E3B"/>
    <w:rsid w:val="00B23A6C"/>
    <w:rsid w:val="00B24E27"/>
    <w:rsid w:val="00B24FCF"/>
    <w:rsid w:val="00B25193"/>
    <w:rsid w:val="00B252B7"/>
    <w:rsid w:val="00B26351"/>
    <w:rsid w:val="00B307BE"/>
    <w:rsid w:val="00B3139C"/>
    <w:rsid w:val="00B351DC"/>
    <w:rsid w:val="00B377F9"/>
    <w:rsid w:val="00B37A26"/>
    <w:rsid w:val="00B4022D"/>
    <w:rsid w:val="00B4112A"/>
    <w:rsid w:val="00B41619"/>
    <w:rsid w:val="00B41734"/>
    <w:rsid w:val="00B4216B"/>
    <w:rsid w:val="00B4296C"/>
    <w:rsid w:val="00B42E5E"/>
    <w:rsid w:val="00B43BFC"/>
    <w:rsid w:val="00B45659"/>
    <w:rsid w:val="00B46335"/>
    <w:rsid w:val="00B46DD0"/>
    <w:rsid w:val="00B50C23"/>
    <w:rsid w:val="00B50E19"/>
    <w:rsid w:val="00B53376"/>
    <w:rsid w:val="00B5360A"/>
    <w:rsid w:val="00B53C9E"/>
    <w:rsid w:val="00B53DAA"/>
    <w:rsid w:val="00B5680B"/>
    <w:rsid w:val="00B57BC3"/>
    <w:rsid w:val="00B61963"/>
    <w:rsid w:val="00B626DD"/>
    <w:rsid w:val="00B62E65"/>
    <w:rsid w:val="00B63BFF"/>
    <w:rsid w:val="00B643D4"/>
    <w:rsid w:val="00B654B8"/>
    <w:rsid w:val="00B6649E"/>
    <w:rsid w:val="00B6694C"/>
    <w:rsid w:val="00B705A1"/>
    <w:rsid w:val="00B72DDC"/>
    <w:rsid w:val="00B769DD"/>
    <w:rsid w:val="00B806A1"/>
    <w:rsid w:val="00B81784"/>
    <w:rsid w:val="00B819F4"/>
    <w:rsid w:val="00B82C95"/>
    <w:rsid w:val="00B840A8"/>
    <w:rsid w:val="00B87D17"/>
    <w:rsid w:val="00B9168F"/>
    <w:rsid w:val="00B91A2D"/>
    <w:rsid w:val="00B92B2B"/>
    <w:rsid w:val="00B932DA"/>
    <w:rsid w:val="00B95E40"/>
    <w:rsid w:val="00BA0ED1"/>
    <w:rsid w:val="00BA2BD5"/>
    <w:rsid w:val="00BA3BD9"/>
    <w:rsid w:val="00BA4B2B"/>
    <w:rsid w:val="00BA5083"/>
    <w:rsid w:val="00BA66EB"/>
    <w:rsid w:val="00BA71A1"/>
    <w:rsid w:val="00BA72AD"/>
    <w:rsid w:val="00BA7464"/>
    <w:rsid w:val="00BA7F23"/>
    <w:rsid w:val="00BB0016"/>
    <w:rsid w:val="00BB069F"/>
    <w:rsid w:val="00BB08BC"/>
    <w:rsid w:val="00BB15F6"/>
    <w:rsid w:val="00BB18B2"/>
    <w:rsid w:val="00BB1AF0"/>
    <w:rsid w:val="00BB2326"/>
    <w:rsid w:val="00BB5216"/>
    <w:rsid w:val="00BC232F"/>
    <w:rsid w:val="00BC332A"/>
    <w:rsid w:val="00BC3385"/>
    <w:rsid w:val="00BC7B21"/>
    <w:rsid w:val="00BD0594"/>
    <w:rsid w:val="00BD0706"/>
    <w:rsid w:val="00BD1298"/>
    <w:rsid w:val="00BD12BE"/>
    <w:rsid w:val="00BD2345"/>
    <w:rsid w:val="00BD2C5E"/>
    <w:rsid w:val="00BD3DFF"/>
    <w:rsid w:val="00BD4589"/>
    <w:rsid w:val="00BD71A0"/>
    <w:rsid w:val="00BD7E82"/>
    <w:rsid w:val="00BE1300"/>
    <w:rsid w:val="00BE25A2"/>
    <w:rsid w:val="00BE38D6"/>
    <w:rsid w:val="00BE46CA"/>
    <w:rsid w:val="00BE5771"/>
    <w:rsid w:val="00BE5F8D"/>
    <w:rsid w:val="00BE6F1D"/>
    <w:rsid w:val="00BE71E2"/>
    <w:rsid w:val="00BE7902"/>
    <w:rsid w:val="00BF0CBD"/>
    <w:rsid w:val="00BF0D31"/>
    <w:rsid w:val="00BF15A3"/>
    <w:rsid w:val="00BF50CA"/>
    <w:rsid w:val="00BF6164"/>
    <w:rsid w:val="00C001FC"/>
    <w:rsid w:val="00C015A4"/>
    <w:rsid w:val="00C041F6"/>
    <w:rsid w:val="00C0488D"/>
    <w:rsid w:val="00C04DD5"/>
    <w:rsid w:val="00C05DD2"/>
    <w:rsid w:val="00C06310"/>
    <w:rsid w:val="00C06733"/>
    <w:rsid w:val="00C07933"/>
    <w:rsid w:val="00C07F0E"/>
    <w:rsid w:val="00C1622A"/>
    <w:rsid w:val="00C17A66"/>
    <w:rsid w:val="00C2045C"/>
    <w:rsid w:val="00C21333"/>
    <w:rsid w:val="00C24F84"/>
    <w:rsid w:val="00C2676A"/>
    <w:rsid w:val="00C30010"/>
    <w:rsid w:val="00C314CC"/>
    <w:rsid w:val="00C31F6C"/>
    <w:rsid w:val="00C3387C"/>
    <w:rsid w:val="00C3434F"/>
    <w:rsid w:val="00C35CC1"/>
    <w:rsid w:val="00C361F3"/>
    <w:rsid w:val="00C36EE7"/>
    <w:rsid w:val="00C37189"/>
    <w:rsid w:val="00C37343"/>
    <w:rsid w:val="00C37366"/>
    <w:rsid w:val="00C4031B"/>
    <w:rsid w:val="00C43F70"/>
    <w:rsid w:val="00C44071"/>
    <w:rsid w:val="00C444E6"/>
    <w:rsid w:val="00C45ACD"/>
    <w:rsid w:val="00C46759"/>
    <w:rsid w:val="00C516D0"/>
    <w:rsid w:val="00C53AA6"/>
    <w:rsid w:val="00C54557"/>
    <w:rsid w:val="00C54A90"/>
    <w:rsid w:val="00C56000"/>
    <w:rsid w:val="00C601A8"/>
    <w:rsid w:val="00C61FCA"/>
    <w:rsid w:val="00C63B56"/>
    <w:rsid w:val="00C66518"/>
    <w:rsid w:val="00C6785E"/>
    <w:rsid w:val="00C710AE"/>
    <w:rsid w:val="00C71334"/>
    <w:rsid w:val="00C759D7"/>
    <w:rsid w:val="00C76685"/>
    <w:rsid w:val="00C76FA5"/>
    <w:rsid w:val="00C77B90"/>
    <w:rsid w:val="00C77C9E"/>
    <w:rsid w:val="00C813E5"/>
    <w:rsid w:val="00C8250D"/>
    <w:rsid w:val="00C83812"/>
    <w:rsid w:val="00C83CA8"/>
    <w:rsid w:val="00C872B0"/>
    <w:rsid w:val="00C9011C"/>
    <w:rsid w:val="00C90730"/>
    <w:rsid w:val="00C90AEB"/>
    <w:rsid w:val="00C91BEB"/>
    <w:rsid w:val="00C9396E"/>
    <w:rsid w:val="00C94B72"/>
    <w:rsid w:val="00C962C1"/>
    <w:rsid w:val="00CA1A2B"/>
    <w:rsid w:val="00CA292E"/>
    <w:rsid w:val="00CA2A85"/>
    <w:rsid w:val="00CA3424"/>
    <w:rsid w:val="00CA4769"/>
    <w:rsid w:val="00CA490D"/>
    <w:rsid w:val="00CA5D96"/>
    <w:rsid w:val="00CA7575"/>
    <w:rsid w:val="00CA78BD"/>
    <w:rsid w:val="00CB260E"/>
    <w:rsid w:val="00CB280D"/>
    <w:rsid w:val="00CB2EAC"/>
    <w:rsid w:val="00CB486C"/>
    <w:rsid w:val="00CB4ADA"/>
    <w:rsid w:val="00CB79ED"/>
    <w:rsid w:val="00CC2D73"/>
    <w:rsid w:val="00CC34A5"/>
    <w:rsid w:val="00CC3E13"/>
    <w:rsid w:val="00CC509B"/>
    <w:rsid w:val="00CC5EF0"/>
    <w:rsid w:val="00CC637C"/>
    <w:rsid w:val="00CC6854"/>
    <w:rsid w:val="00CD0132"/>
    <w:rsid w:val="00CD04BE"/>
    <w:rsid w:val="00CD3157"/>
    <w:rsid w:val="00CD4688"/>
    <w:rsid w:val="00CD6B24"/>
    <w:rsid w:val="00CD73C2"/>
    <w:rsid w:val="00CE023F"/>
    <w:rsid w:val="00CE0CCE"/>
    <w:rsid w:val="00CE3394"/>
    <w:rsid w:val="00CE5908"/>
    <w:rsid w:val="00CF040A"/>
    <w:rsid w:val="00CF082E"/>
    <w:rsid w:val="00CF36AC"/>
    <w:rsid w:val="00CF4AE3"/>
    <w:rsid w:val="00D01048"/>
    <w:rsid w:val="00D01DCF"/>
    <w:rsid w:val="00D02910"/>
    <w:rsid w:val="00D033D7"/>
    <w:rsid w:val="00D06A6F"/>
    <w:rsid w:val="00D06DB7"/>
    <w:rsid w:val="00D1061A"/>
    <w:rsid w:val="00D10710"/>
    <w:rsid w:val="00D1232F"/>
    <w:rsid w:val="00D12F4A"/>
    <w:rsid w:val="00D14B15"/>
    <w:rsid w:val="00D1586A"/>
    <w:rsid w:val="00D16842"/>
    <w:rsid w:val="00D20429"/>
    <w:rsid w:val="00D20611"/>
    <w:rsid w:val="00D22E18"/>
    <w:rsid w:val="00D23167"/>
    <w:rsid w:val="00D2393A"/>
    <w:rsid w:val="00D2421E"/>
    <w:rsid w:val="00D24FA4"/>
    <w:rsid w:val="00D261F1"/>
    <w:rsid w:val="00D26786"/>
    <w:rsid w:val="00D26ADE"/>
    <w:rsid w:val="00D271BD"/>
    <w:rsid w:val="00D32799"/>
    <w:rsid w:val="00D33909"/>
    <w:rsid w:val="00D3495C"/>
    <w:rsid w:val="00D34CDD"/>
    <w:rsid w:val="00D374A3"/>
    <w:rsid w:val="00D378FB"/>
    <w:rsid w:val="00D405EA"/>
    <w:rsid w:val="00D420B7"/>
    <w:rsid w:val="00D42E02"/>
    <w:rsid w:val="00D434D0"/>
    <w:rsid w:val="00D434E5"/>
    <w:rsid w:val="00D45E94"/>
    <w:rsid w:val="00D46330"/>
    <w:rsid w:val="00D46BDE"/>
    <w:rsid w:val="00D47778"/>
    <w:rsid w:val="00D503DF"/>
    <w:rsid w:val="00D50A85"/>
    <w:rsid w:val="00D5393E"/>
    <w:rsid w:val="00D55113"/>
    <w:rsid w:val="00D562EA"/>
    <w:rsid w:val="00D577E5"/>
    <w:rsid w:val="00D60EEF"/>
    <w:rsid w:val="00D61B22"/>
    <w:rsid w:val="00D62863"/>
    <w:rsid w:val="00D6346A"/>
    <w:rsid w:val="00D65303"/>
    <w:rsid w:val="00D656DC"/>
    <w:rsid w:val="00D65ACC"/>
    <w:rsid w:val="00D66579"/>
    <w:rsid w:val="00D67597"/>
    <w:rsid w:val="00D678E4"/>
    <w:rsid w:val="00D67CBC"/>
    <w:rsid w:val="00D70240"/>
    <w:rsid w:val="00D743E3"/>
    <w:rsid w:val="00D745A3"/>
    <w:rsid w:val="00D74D83"/>
    <w:rsid w:val="00D75C34"/>
    <w:rsid w:val="00D76440"/>
    <w:rsid w:val="00D77F68"/>
    <w:rsid w:val="00D80A6E"/>
    <w:rsid w:val="00D8149D"/>
    <w:rsid w:val="00D854AD"/>
    <w:rsid w:val="00D854CB"/>
    <w:rsid w:val="00D916D8"/>
    <w:rsid w:val="00D917E3"/>
    <w:rsid w:val="00D93464"/>
    <w:rsid w:val="00D93A3F"/>
    <w:rsid w:val="00D93B20"/>
    <w:rsid w:val="00D93B46"/>
    <w:rsid w:val="00D94802"/>
    <w:rsid w:val="00D96381"/>
    <w:rsid w:val="00D96AFD"/>
    <w:rsid w:val="00D96E90"/>
    <w:rsid w:val="00D96EA4"/>
    <w:rsid w:val="00DA0C10"/>
    <w:rsid w:val="00DA192A"/>
    <w:rsid w:val="00DA2B1C"/>
    <w:rsid w:val="00DA4905"/>
    <w:rsid w:val="00DA6551"/>
    <w:rsid w:val="00DA7286"/>
    <w:rsid w:val="00DA7C0C"/>
    <w:rsid w:val="00DB2A5F"/>
    <w:rsid w:val="00DB336C"/>
    <w:rsid w:val="00DB3E55"/>
    <w:rsid w:val="00DB4A79"/>
    <w:rsid w:val="00DB51D3"/>
    <w:rsid w:val="00DB58B9"/>
    <w:rsid w:val="00DB5BA8"/>
    <w:rsid w:val="00DB760A"/>
    <w:rsid w:val="00DC09E3"/>
    <w:rsid w:val="00DC3AFD"/>
    <w:rsid w:val="00DC3E18"/>
    <w:rsid w:val="00DC50C1"/>
    <w:rsid w:val="00DC5215"/>
    <w:rsid w:val="00DC6FAD"/>
    <w:rsid w:val="00DD04E5"/>
    <w:rsid w:val="00DD2106"/>
    <w:rsid w:val="00DD2791"/>
    <w:rsid w:val="00DD32C0"/>
    <w:rsid w:val="00DD521A"/>
    <w:rsid w:val="00DD5FFD"/>
    <w:rsid w:val="00DD7AC4"/>
    <w:rsid w:val="00DE18D4"/>
    <w:rsid w:val="00DE2304"/>
    <w:rsid w:val="00DE3060"/>
    <w:rsid w:val="00DE4852"/>
    <w:rsid w:val="00DE495B"/>
    <w:rsid w:val="00DE4A80"/>
    <w:rsid w:val="00DE4AB5"/>
    <w:rsid w:val="00DE4CBF"/>
    <w:rsid w:val="00DE5193"/>
    <w:rsid w:val="00DE657C"/>
    <w:rsid w:val="00DF195B"/>
    <w:rsid w:val="00DF325F"/>
    <w:rsid w:val="00DF3386"/>
    <w:rsid w:val="00DF3B6C"/>
    <w:rsid w:val="00DF5197"/>
    <w:rsid w:val="00DF5A5D"/>
    <w:rsid w:val="00DF672C"/>
    <w:rsid w:val="00DF692B"/>
    <w:rsid w:val="00DF7B18"/>
    <w:rsid w:val="00E009E9"/>
    <w:rsid w:val="00E00EB9"/>
    <w:rsid w:val="00E01F21"/>
    <w:rsid w:val="00E0261A"/>
    <w:rsid w:val="00E02F46"/>
    <w:rsid w:val="00E03372"/>
    <w:rsid w:val="00E04566"/>
    <w:rsid w:val="00E06C6B"/>
    <w:rsid w:val="00E07BC6"/>
    <w:rsid w:val="00E1089D"/>
    <w:rsid w:val="00E113AC"/>
    <w:rsid w:val="00E11837"/>
    <w:rsid w:val="00E119B5"/>
    <w:rsid w:val="00E119D4"/>
    <w:rsid w:val="00E13A42"/>
    <w:rsid w:val="00E13AFE"/>
    <w:rsid w:val="00E15F8F"/>
    <w:rsid w:val="00E161B5"/>
    <w:rsid w:val="00E1667E"/>
    <w:rsid w:val="00E16EF9"/>
    <w:rsid w:val="00E219E3"/>
    <w:rsid w:val="00E27206"/>
    <w:rsid w:val="00E31A0D"/>
    <w:rsid w:val="00E331D0"/>
    <w:rsid w:val="00E35A9C"/>
    <w:rsid w:val="00E378C2"/>
    <w:rsid w:val="00E37DCA"/>
    <w:rsid w:val="00E412E7"/>
    <w:rsid w:val="00E425D5"/>
    <w:rsid w:val="00E43FDA"/>
    <w:rsid w:val="00E44587"/>
    <w:rsid w:val="00E445EE"/>
    <w:rsid w:val="00E44D12"/>
    <w:rsid w:val="00E4593C"/>
    <w:rsid w:val="00E46221"/>
    <w:rsid w:val="00E46B22"/>
    <w:rsid w:val="00E46D89"/>
    <w:rsid w:val="00E46EE3"/>
    <w:rsid w:val="00E53AAB"/>
    <w:rsid w:val="00E541D1"/>
    <w:rsid w:val="00E545E3"/>
    <w:rsid w:val="00E5512D"/>
    <w:rsid w:val="00E5701C"/>
    <w:rsid w:val="00E57F66"/>
    <w:rsid w:val="00E611BA"/>
    <w:rsid w:val="00E621A2"/>
    <w:rsid w:val="00E64960"/>
    <w:rsid w:val="00E65047"/>
    <w:rsid w:val="00E66CD8"/>
    <w:rsid w:val="00E67D7A"/>
    <w:rsid w:val="00E67F4E"/>
    <w:rsid w:val="00E7105F"/>
    <w:rsid w:val="00E71249"/>
    <w:rsid w:val="00E71591"/>
    <w:rsid w:val="00E7203E"/>
    <w:rsid w:val="00E72D16"/>
    <w:rsid w:val="00E73DD5"/>
    <w:rsid w:val="00E746EA"/>
    <w:rsid w:val="00E75165"/>
    <w:rsid w:val="00E76C9A"/>
    <w:rsid w:val="00E76D50"/>
    <w:rsid w:val="00E7735C"/>
    <w:rsid w:val="00E8097C"/>
    <w:rsid w:val="00E80F79"/>
    <w:rsid w:val="00E8362B"/>
    <w:rsid w:val="00E83A08"/>
    <w:rsid w:val="00E83ABC"/>
    <w:rsid w:val="00E83CE5"/>
    <w:rsid w:val="00E84489"/>
    <w:rsid w:val="00E84EF3"/>
    <w:rsid w:val="00E874F5"/>
    <w:rsid w:val="00E91E56"/>
    <w:rsid w:val="00E92A16"/>
    <w:rsid w:val="00EA180E"/>
    <w:rsid w:val="00EA185A"/>
    <w:rsid w:val="00EA3A00"/>
    <w:rsid w:val="00EA5F21"/>
    <w:rsid w:val="00EA79F6"/>
    <w:rsid w:val="00EA7D43"/>
    <w:rsid w:val="00EA7D94"/>
    <w:rsid w:val="00EB00D0"/>
    <w:rsid w:val="00EB1CDD"/>
    <w:rsid w:val="00EB258A"/>
    <w:rsid w:val="00EB2898"/>
    <w:rsid w:val="00EB623A"/>
    <w:rsid w:val="00EB6328"/>
    <w:rsid w:val="00EB7763"/>
    <w:rsid w:val="00EB78BF"/>
    <w:rsid w:val="00EC0090"/>
    <w:rsid w:val="00EC03AF"/>
    <w:rsid w:val="00EC0E6D"/>
    <w:rsid w:val="00EC1131"/>
    <w:rsid w:val="00EC121C"/>
    <w:rsid w:val="00EC1D3F"/>
    <w:rsid w:val="00EC1D52"/>
    <w:rsid w:val="00EC21F8"/>
    <w:rsid w:val="00EC3417"/>
    <w:rsid w:val="00EC7AB4"/>
    <w:rsid w:val="00ED003E"/>
    <w:rsid w:val="00ED2F5A"/>
    <w:rsid w:val="00ED42C5"/>
    <w:rsid w:val="00ED7DCA"/>
    <w:rsid w:val="00EE005A"/>
    <w:rsid w:val="00EE2944"/>
    <w:rsid w:val="00EE2CE8"/>
    <w:rsid w:val="00EE3163"/>
    <w:rsid w:val="00EE55F1"/>
    <w:rsid w:val="00EE6523"/>
    <w:rsid w:val="00EE7744"/>
    <w:rsid w:val="00EE78EC"/>
    <w:rsid w:val="00EE7B2B"/>
    <w:rsid w:val="00EF08F2"/>
    <w:rsid w:val="00EF18C4"/>
    <w:rsid w:val="00EF1CFC"/>
    <w:rsid w:val="00EF3BC9"/>
    <w:rsid w:val="00EF73E5"/>
    <w:rsid w:val="00EF7672"/>
    <w:rsid w:val="00F001F6"/>
    <w:rsid w:val="00F02427"/>
    <w:rsid w:val="00F0263A"/>
    <w:rsid w:val="00F043E8"/>
    <w:rsid w:val="00F06246"/>
    <w:rsid w:val="00F07E30"/>
    <w:rsid w:val="00F10813"/>
    <w:rsid w:val="00F112A8"/>
    <w:rsid w:val="00F123FA"/>
    <w:rsid w:val="00F13915"/>
    <w:rsid w:val="00F14767"/>
    <w:rsid w:val="00F14CE0"/>
    <w:rsid w:val="00F14E09"/>
    <w:rsid w:val="00F153CD"/>
    <w:rsid w:val="00F160C2"/>
    <w:rsid w:val="00F209DA"/>
    <w:rsid w:val="00F21E55"/>
    <w:rsid w:val="00F22741"/>
    <w:rsid w:val="00F22BC1"/>
    <w:rsid w:val="00F22E75"/>
    <w:rsid w:val="00F241E3"/>
    <w:rsid w:val="00F243BD"/>
    <w:rsid w:val="00F25568"/>
    <w:rsid w:val="00F27A0E"/>
    <w:rsid w:val="00F30053"/>
    <w:rsid w:val="00F309C7"/>
    <w:rsid w:val="00F30AF1"/>
    <w:rsid w:val="00F31964"/>
    <w:rsid w:val="00F337D3"/>
    <w:rsid w:val="00F33DBC"/>
    <w:rsid w:val="00F348B8"/>
    <w:rsid w:val="00F35928"/>
    <w:rsid w:val="00F4028F"/>
    <w:rsid w:val="00F40895"/>
    <w:rsid w:val="00F40F16"/>
    <w:rsid w:val="00F417AF"/>
    <w:rsid w:val="00F41D8D"/>
    <w:rsid w:val="00F42E4D"/>
    <w:rsid w:val="00F43BE9"/>
    <w:rsid w:val="00F46785"/>
    <w:rsid w:val="00F46E62"/>
    <w:rsid w:val="00F51010"/>
    <w:rsid w:val="00F51636"/>
    <w:rsid w:val="00F51701"/>
    <w:rsid w:val="00F51C72"/>
    <w:rsid w:val="00F539BC"/>
    <w:rsid w:val="00F6222E"/>
    <w:rsid w:val="00F64B5B"/>
    <w:rsid w:val="00F64CC7"/>
    <w:rsid w:val="00F672A1"/>
    <w:rsid w:val="00F677E9"/>
    <w:rsid w:val="00F704C3"/>
    <w:rsid w:val="00F70A0E"/>
    <w:rsid w:val="00F7190D"/>
    <w:rsid w:val="00F72CD3"/>
    <w:rsid w:val="00F73603"/>
    <w:rsid w:val="00F73679"/>
    <w:rsid w:val="00F736D6"/>
    <w:rsid w:val="00F742F0"/>
    <w:rsid w:val="00F7523D"/>
    <w:rsid w:val="00F774DE"/>
    <w:rsid w:val="00F81CA7"/>
    <w:rsid w:val="00F831A0"/>
    <w:rsid w:val="00F84338"/>
    <w:rsid w:val="00F84554"/>
    <w:rsid w:val="00F84EE5"/>
    <w:rsid w:val="00F85215"/>
    <w:rsid w:val="00F85AE6"/>
    <w:rsid w:val="00F90ABD"/>
    <w:rsid w:val="00F919BD"/>
    <w:rsid w:val="00F92006"/>
    <w:rsid w:val="00F92083"/>
    <w:rsid w:val="00F92E71"/>
    <w:rsid w:val="00F94AEA"/>
    <w:rsid w:val="00F950B5"/>
    <w:rsid w:val="00F957EB"/>
    <w:rsid w:val="00F95804"/>
    <w:rsid w:val="00FA1B89"/>
    <w:rsid w:val="00FA330C"/>
    <w:rsid w:val="00FA57A4"/>
    <w:rsid w:val="00FA5B73"/>
    <w:rsid w:val="00FA5EB9"/>
    <w:rsid w:val="00FA73BB"/>
    <w:rsid w:val="00FB25C7"/>
    <w:rsid w:val="00FB2946"/>
    <w:rsid w:val="00FB3675"/>
    <w:rsid w:val="00FB7944"/>
    <w:rsid w:val="00FC02CB"/>
    <w:rsid w:val="00FC09B8"/>
    <w:rsid w:val="00FC0E77"/>
    <w:rsid w:val="00FC292A"/>
    <w:rsid w:val="00FC3CC4"/>
    <w:rsid w:val="00FD032F"/>
    <w:rsid w:val="00FD1C83"/>
    <w:rsid w:val="00FD1CAA"/>
    <w:rsid w:val="00FD2A5A"/>
    <w:rsid w:val="00FD3978"/>
    <w:rsid w:val="00FD755A"/>
    <w:rsid w:val="00FE357F"/>
    <w:rsid w:val="00FE4C14"/>
    <w:rsid w:val="00FE7DE2"/>
    <w:rsid w:val="00FF05DA"/>
    <w:rsid w:val="00FF326C"/>
    <w:rsid w:val="00FF37E1"/>
    <w:rsid w:val="00FF445D"/>
    <w:rsid w:val="00FF52F1"/>
    <w:rsid w:val="00FF6509"/>
    <w:rsid w:val="00FF75C6"/>
    <w:rsid w:val="1CF6E4AC"/>
    <w:rsid w:val="522AEB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3638E2E"/>
  <w14:defaultImageDpi w14:val="32767"/>
  <w15:docId w15:val="{18989E02-181F-4944-B1FA-074D9246CC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1" w:defUIPriority="0" w:defSemiHidden="0" w:defUnhideWhenUsed="0" w:defQFormat="0" w:count="376">
    <w:lsdException w:name="Normal" w:locked="0"/>
    <w:lsdException w:name="heading 1" w:locked="0" w:uiPriority="9" w:qFormat="1"/>
    <w:lsdException w:name="heading 2" w:uiPriority="9" w:qFormat="1"/>
    <w:lsdException w:name="heading 3" w:locked="0" w:uiPriority="9" w:qFormat="1"/>
    <w:lsdException w:name="heading 4" w:locked="0" w:uiPriority="9" w:qFormat="1"/>
    <w:lsdException w:name="heading 5" w:locked="0" w:uiPriority="9" w:qFormat="1"/>
    <w:lsdException w:name="heading 6" w:locked="0" w:uiPriority="9" w:qFormat="1"/>
    <w:lsdException w:name="heading 7" w:locked="0" w:semiHidden="1" w:unhideWhenUsed="1"/>
    <w:lsdException w:name="heading 8" w:locked="0" w:semiHidden="1" w:unhideWhenUsed="1"/>
    <w:lsdException w:name="heading 9" w:locked="0" w:semiHidden="1" w:unhideWhenUsed="1"/>
    <w:lsdException w:name="index 1" w:semiHidden="1" w:unhideWhenUsed="1"/>
    <w:lsdException w:name="index 2" w:semiHidden="1" w:unhideWhenUsed="1"/>
    <w:lsdException w:name="index 3" w:semiHidden="1" w:unhideWhenUsed="1"/>
    <w:lsdException w:name="index 4" w:semiHidden="1" w:uiPriority="98"/>
    <w:lsdException w:name="index 5" w:semiHidden="1" w:uiPriority="98"/>
    <w:lsdException w:name="index 6" w:semiHidden="1" w:uiPriority="98"/>
    <w:lsdException w:name="index 7" w:semiHidden="1" w:uiPriority="98"/>
    <w:lsdException w:name="index 8" w:semiHidden="1" w:uiPriority="98"/>
    <w:lsdException w:name="index 9" w:semiHidden="1" w:uiPriority="98"/>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iPriority="98"/>
    <w:lsdException w:name="footnote text" w:semiHidden="1" w:unhideWhenUsed="1"/>
    <w:lsdException w:name="annotation text" w:locked="0" w:semiHidden="1" w:unhideWhenUsed="1"/>
    <w:lsdException w:name="header" w:semiHidden="1" w:unhideWhenUsed="1"/>
    <w:lsdException w:name="footer" w:semiHidden="1" w:unhideWhenUsed="1"/>
    <w:lsdException w:name="index heading" w:semiHidden="1" w:uiPriority="98"/>
    <w:lsdException w:name="caption" w:semiHidden="1" w:uiPriority="98"/>
    <w:lsdException w:name="table of figures" w:semiHidden="1" w:uiPriority="98"/>
    <w:lsdException w:name="envelope address" w:semiHidden="1" w:uiPriority="98"/>
    <w:lsdException w:name="envelope return" w:semiHidden="1" w:uiPriority="98"/>
    <w:lsdException w:name="footnote reference" w:semiHidden="1" w:unhideWhenUsed="1"/>
    <w:lsdException w:name="annotation reference" w:locked="0" w:semiHidden="1" w:unhideWhenUsed="1"/>
    <w:lsdException w:name="line number" w:semiHidden="1" w:uiPriority="98"/>
    <w:lsdException w:name="page number" w:semiHidden="1" w:unhideWhenUsed="1"/>
    <w:lsdException w:name="endnote reference" w:semiHidden="1" w:uiPriority="98"/>
    <w:lsdException w:name="endnote text" w:semiHidden="1" w:uiPriority="98"/>
    <w:lsdException w:name="table of authorities" w:semiHidden="1" w:uiPriority="98"/>
    <w:lsdException w:name="macro" w:semiHidden="1" w:uiPriority="98"/>
    <w:lsdException w:name="toa heading" w:semiHidden="1" w:uiPriority="98"/>
    <w:lsdException w:name="List" w:semiHidden="1" w:unhideWhenUsed="1"/>
    <w:lsdException w:name="List Bullet" w:semiHidden="1" w:uiPriority="98"/>
    <w:lsdException w:name="List Number" w:semiHidden="1" w:uiPriority="98"/>
    <w:lsdException w:name="List 2" w:semiHidden="1" w:uiPriority="98"/>
    <w:lsdException w:name="List 3" w:semiHidden="1" w:uiPriority="98"/>
    <w:lsdException w:name="List 4" w:semiHidden="1" w:uiPriority="98"/>
    <w:lsdException w:name="List 5" w:semiHidden="1" w:uiPriority="98"/>
    <w:lsdException w:name="List Bullet 2" w:semiHidden="1" w:uiPriority="98"/>
    <w:lsdException w:name="List Bullet 3" w:semiHidden="1" w:uiPriority="98"/>
    <w:lsdException w:name="List Bullet 4" w:semiHidden="1" w:uiPriority="98"/>
    <w:lsdException w:name="List Bullet 5" w:semiHidden="1" w:uiPriority="98"/>
    <w:lsdException w:name="List Number 2" w:semiHidden="1" w:uiPriority="98"/>
    <w:lsdException w:name="List Number 3" w:semiHidden="1" w:uiPriority="98"/>
    <w:lsdException w:name="List Number 4" w:semiHidden="1" w:uiPriority="98"/>
    <w:lsdException w:name="List Number 5" w:semiHidden="1" w:uiPriority="98"/>
    <w:lsdException w:name="Title" w:semiHidden="1" w:uiPriority="10" w:qFormat="1"/>
    <w:lsdException w:name="Closing" w:semiHidden="1" w:uiPriority="98"/>
    <w:lsdException w:name="Signature" w:semiHidden="1" w:uiPriority="98"/>
    <w:lsdException w:name="Default Paragraph Font" w:locked="0" w:semiHidden="1" w:uiPriority="1" w:unhideWhenUsed="1"/>
    <w:lsdException w:name="Body Text" w:semiHidden="1" w:uiPriority="98"/>
    <w:lsdException w:name="Body Text Indent" w:semiHidden="1" w:uiPriority="98"/>
    <w:lsdException w:name="List Continue" w:semiHidden="1" w:uiPriority="98"/>
    <w:lsdException w:name="List Continue 2" w:semiHidden="1" w:uiPriority="98"/>
    <w:lsdException w:name="List Continue 3" w:semiHidden="1" w:uiPriority="98"/>
    <w:lsdException w:name="List Continue 4" w:semiHidden="1" w:uiPriority="98"/>
    <w:lsdException w:name="List Continue 5" w:semiHidden="1" w:uiPriority="98"/>
    <w:lsdException w:name="Message Header" w:semiHidden="1" w:uiPriority="98"/>
    <w:lsdException w:name="Subtitle" w:semiHidden="1" w:uiPriority="11" w:qFormat="1"/>
    <w:lsdException w:name="Salutation" w:semiHidden="1" w:uiPriority="98"/>
    <w:lsdException w:name="Date" w:semiHidden="1" w:uiPriority="98"/>
    <w:lsdException w:name="Body Text First Indent" w:semiHidden="1" w:uiPriority="98"/>
    <w:lsdException w:name="Body Text First Indent 2" w:semiHidden="1" w:uiPriority="98"/>
    <w:lsdException w:name="Note Heading" w:semiHidden="1" w:uiPriority="98"/>
    <w:lsdException w:name="Body Text 2" w:semiHidden="1" w:uiPriority="98"/>
    <w:lsdException w:name="Body Text 3" w:semiHidden="1" w:uiPriority="98"/>
    <w:lsdException w:name="Body Text Indent 2" w:semiHidden="1" w:uiPriority="98"/>
    <w:lsdException w:name="Body Text Indent 3" w:semiHidden="1" w:uiPriority="98"/>
    <w:lsdException w:name="Block Text" w:semiHidden="1" w:uiPriority="98"/>
    <w:lsdException w:name="Hyperlink" w:semiHidden="1" w:uiPriority="99" w:unhideWhenUsed="1"/>
    <w:lsdException w:name="FollowedHyperlink" w:semiHidden="1" w:unhideWhenUsed="1"/>
    <w:lsdException w:name="Strong" w:uiPriority="22" w:qFormat="1"/>
    <w:lsdException w:name="Emphasis" w:semiHidden="1" w:uiPriority="20" w:qFormat="1"/>
    <w:lsdException w:name="Document Map" w:locked="0" w:semiHidden="1" w:unhideWhenUsed="1"/>
    <w:lsdException w:name="Plain Text" w:semiHidden="1" w:uiPriority="98"/>
    <w:lsdException w:name="E-mail Signature" w:semiHidden="1" w:uiPriority="98"/>
    <w:lsdException w:name="HTML Top of Form" w:locked="0" w:semiHidden="1" w:unhideWhenUsed="1"/>
    <w:lsdException w:name="HTML Bottom of Form" w:locked="0" w:semiHidden="1" w:unhideWhenUsed="1"/>
    <w:lsdException w:name="Normal (Web)" w:semiHidden="1" w:uiPriority="99"/>
    <w:lsdException w:name="HTML Acronym" w:semiHidden="1" w:uiPriority="98"/>
    <w:lsdException w:name="HTML Address" w:semiHidden="1" w:uiPriority="98"/>
    <w:lsdException w:name="HTML Cite" w:semiHidden="1" w:uiPriority="98"/>
    <w:lsdException w:name="HTML Code" w:semiHidden="1" w:uiPriority="99"/>
    <w:lsdException w:name="HTML Definition" w:semiHidden="1" w:uiPriority="98"/>
    <w:lsdException w:name="HTML Keyboard" w:semiHidden="1" w:uiPriority="98" w:unhideWhenUsed="1"/>
    <w:lsdException w:name="HTML Preformatted" w:semiHidden="1" w:uiPriority="98"/>
    <w:lsdException w:name="HTML Sample" w:semiHidden="1" w:uiPriority="98"/>
    <w:lsdException w:name="HTML Typewriter" w:semiHidden="1" w:uiPriority="98"/>
    <w:lsdException w:name="HTML Variable" w:semiHidden="1" w:uiPriority="98"/>
    <w:lsdException w:name="Normal Table" w:locked="0" w:semiHidden="1" w:unhideWhenUsed="1"/>
    <w:lsdException w:name="annotation subject" w:semiHidden="1" w:unhideWhenUsed="1"/>
    <w:lsdException w:name="No List" w:locked="0"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8" w:unhideWhenUsed="1"/>
    <w:lsdException w:name="Table Theme" w:semiHidden="1" w:unhideWhenUsed="1"/>
    <w:lsdException w:name="Placeholder Text" w:semiHidden="1" w:uiPriority="98"/>
    <w:lsdException w:name="No Spacing" w:semiHidden="1" w:uiPriority="98"/>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uiPriority="99"/>
    <w:lsdException w:name="List Paragraph" w:uiPriority="34"/>
    <w:lsdException w:name="Quote" w:semiHidden="1" w:uiPriority="98"/>
    <w:lsdException w:name="Intense Quote" w:semiHidden="1" w:uiPriority="98"/>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98"/>
    <w:lsdException w:name="Intense Emphasis" w:semiHidden="1" w:uiPriority="98"/>
    <w:lsdException w:name="Subtle Reference" w:semiHidden="1" w:uiPriority="98"/>
    <w:lsdException w:name="Intense Reference" w:semiHidden="1" w:uiPriority="98"/>
    <w:lsdException w:name="Book Title" w:semiHidden="1" w:uiPriority="98"/>
    <w:lsdException w:name="Bibliography" w:semiHidden="1" w:uiPriority="98"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locked="0" w:semiHidden="1" w:uiPriority="99" w:unhideWhenUsed="1"/>
    <w:lsdException w:name="Smart Hyperlink" w:locked="0" w:semiHidden="1" w:uiPriority="99" w:unhideWhenUsed="1"/>
    <w:lsdException w:name="Hashtag" w:locked="0" w:semiHidden="1" w:uiPriority="99" w:unhideWhenUsed="1"/>
    <w:lsdException w:name="Unresolved Mention" w:locked="0" w:semiHidden="1" w:uiPriority="99" w:unhideWhenUsed="1"/>
    <w:lsdException w:name="Smart Link" w:locked="0" w:semiHidden="1" w:uiPriority="99" w:unhideWhenUsed="1"/>
  </w:latentStyles>
  <w:style w:type="paragraph" w:default="1" w:styleId="Normal">
    <w:name w:val="Normal"/>
    <w:uiPriority w:val="98"/>
    <w:rsid w:val="00540528"/>
    <w:rPr>
      <w:color w:val="000000"/>
    </w:rPr>
  </w:style>
  <w:style w:type="paragraph" w:styleId="Heading1">
    <w:name w:val="heading 1"/>
    <w:basedOn w:val="Normal"/>
    <w:next w:val="Normal"/>
    <w:uiPriority w:val="9"/>
    <w:qFormat/>
    <w:locked/>
    <w:rsid w:val="000D6A2F"/>
    <w:pPr>
      <w:keepNext/>
      <w:spacing w:before="240" w:after="60"/>
      <w:outlineLvl w:val="0"/>
    </w:pPr>
    <w:rPr>
      <w:rFonts w:ascii="Arial" w:hAnsi="Arial"/>
      <w:b/>
      <w:kern w:val="28"/>
      <w:sz w:val="28"/>
    </w:rPr>
  </w:style>
  <w:style w:type="paragraph" w:styleId="Heading2">
    <w:name w:val="heading 2"/>
    <w:basedOn w:val="Normal"/>
    <w:next w:val="Normal"/>
    <w:link w:val="Heading2Char"/>
    <w:uiPriority w:val="9"/>
    <w:qFormat/>
    <w:locked/>
    <w:rsid w:val="000D6A2F"/>
    <w:pPr>
      <w:keepNext/>
      <w:spacing w:before="240" w:after="60"/>
      <w:outlineLvl w:val="1"/>
    </w:pPr>
    <w:rPr>
      <w:rFonts w:ascii="Arial" w:hAnsi="Arial" w:cs="Arial"/>
      <w:b/>
      <w:bCs/>
      <w:i/>
      <w:iCs/>
      <w:sz w:val="28"/>
      <w:szCs w:val="28"/>
    </w:rPr>
  </w:style>
  <w:style w:type="paragraph" w:styleId="Heading3">
    <w:name w:val="heading 3"/>
    <w:basedOn w:val="Normal"/>
    <w:next w:val="Normal"/>
    <w:uiPriority w:val="9"/>
    <w:qFormat/>
    <w:locked/>
    <w:rsid w:val="000D6A2F"/>
    <w:pPr>
      <w:keepNext/>
      <w:numPr>
        <w:ilvl w:val="2"/>
        <w:numId w:val="1"/>
      </w:numPr>
      <w:spacing w:before="240" w:after="60"/>
      <w:outlineLvl w:val="2"/>
    </w:pPr>
    <w:rPr>
      <w:rFonts w:ascii="Arial" w:hAnsi="Arial"/>
      <w:sz w:val="24"/>
    </w:rPr>
  </w:style>
  <w:style w:type="paragraph" w:styleId="Heading4">
    <w:name w:val="heading 4"/>
    <w:basedOn w:val="Normal"/>
    <w:next w:val="Normal"/>
    <w:uiPriority w:val="9"/>
    <w:qFormat/>
    <w:locked/>
    <w:rsid w:val="000D6A2F"/>
    <w:pPr>
      <w:keepNext/>
      <w:numPr>
        <w:ilvl w:val="3"/>
        <w:numId w:val="1"/>
      </w:numPr>
      <w:spacing w:before="240" w:after="60"/>
      <w:outlineLvl w:val="3"/>
    </w:pPr>
    <w:rPr>
      <w:rFonts w:ascii="Arial" w:hAnsi="Arial"/>
      <w:b/>
      <w:sz w:val="24"/>
    </w:rPr>
  </w:style>
  <w:style w:type="paragraph" w:styleId="Heading5">
    <w:name w:val="heading 5"/>
    <w:basedOn w:val="Normal"/>
    <w:next w:val="Normal"/>
    <w:uiPriority w:val="9"/>
    <w:qFormat/>
    <w:locked/>
    <w:rsid w:val="000D6A2F"/>
    <w:pPr>
      <w:numPr>
        <w:ilvl w:val="4"/>
        <w:numId w:val="1"/>
      </w:numPr>
      <w:spacing w:before="240" w:after="60"/>
      <w:outlineLvl w:val="4"/>
    </w:pPr>
    <w:rPr>
      <w:sz w:val="22"/>
    </w:rPr>
  </w:style>
  <w:style w:type="paragraph" w:styleId="Heading6">
    <w:name w:val="heading 6"/>
    <w:basedOn w:val="Normal"/>
    <w:next w:val="Normal"/>
    <w:uiPriority w:val="9"/>
    <w:qFormat/>
    <w:locked/>
    <w:rsid w:val="000D6A2F"/>
    <w:pPr>
      <w:numPr>
        <w:ilvl w:val="5"/>
        <w:numId w:val="1"/>
      </w:numPr>
      <w:spacing w:before="240" w:after="60"/>
      <w:outlineLvl w:val="5"/>
    </w:pPr>
    <w:rPr>
      <w:i/>
      <w:sz w:val="22"/>
    </w:rPr>
  </w:style>
  <w:style w:type="paragraph" w:styleId="Heading7">
    <w:name w:val="heading 7"/>
    <w:basedOn w:val="Normal"/>
    <w:next w:val="Normal"/>
    <w:uiPriority w:val="98"/>
    <w:semiHidden/>
    <w:locked/>
    <w:rsid w:val="000D6A2F"/>
    <w:pPr>
      <w:numPr>
        <w:ilvl w:val="6"/>
        <w:numId w:val="1"/>
      </w:numPr>
      <w:spacing w:before="240" w:after="60"/>
      <w:outlineLvl w:val="6"/>
    </w:pPr>
    <w:rPr>
      <w:rFonts w:ascii="Arial" w:hAnsi="Arial"/>
    </w:rPr>
  </w:style>
  <w:style w:type="paragraph" w:styleId="Heading8">
    <w:name w:val="heading 8"/>
    <w:basedOn w:val="Normal"/>
    <w:next w:val="Normal"/>
    <w:uiPriority w:val="98"/>
    <w:semiHidden/>
    <w:locked/>
    <w:rsid w:val="000D6A2F"/>
    <w:pPr>
      <w:numPr>
        <w:ilvl w:val="7"/>
        <w:numId w:val="1"/>
      </w:numPr>
      <w:spacing w:before="240" w:after="60"/>
      <w:outlineLvl w:val="7"/>
    </w:pPr>
    <w:rPr>
      <w:rFonts w:ascii="Arial" w:hAnsi="Arial"/>
      <w:i/>
    </w:rPr>
  </w:style>
  <w:style w:type="paragraph" w:styleId="Heading9">
    <w:name w:val="heading 9"/>
    <w:basedOn w:val="Normal"/>
    <w:next w:val="Normal"/>
    <w:uiPriority w:val="98"/>
    <w:semiHidden/>
    <w:locked/>
    <w:rsid w:val="000D6A2F"/>
    <w:pPr>
      <w:numPr>
        <w:ilvl w:val="8"/>
        <w:numId w:val="1"/>
      </w:numPr>
      <w:spacing w:before="240" w:after="60"/>
      <w:outlineLvl w:val="8"/>
    </w:pPr>
    <w:rPr>
      <w:rFonts w:ascii="Arial" w:hAnsi="Arial"/>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
    <w:name w:val=".Body"/>
    <w:link w:val="BodyChar"/>
    <w:qFormat/>
    <w:rsid w:val="000D6A2F"/>
    <w:pPr>
      <w:tabs>
        <w:tab w:val="left" w:pos="360"/>
      </w:tabs>
      <w:suppressAutoHyphens/>
      <w:spacing w:line="250" w:lineRule="exact"/>
      <w:ind w:firstLine="274"/>
      <w:jc w:val="both"/>
    </w:pPr>
    <w:rPr>
      <w:rFonts w:ascii="Verdana" w:hAnsi="Verdana"/>
      <w:color w:val="000000"/>
      <w:sz w:val="16"/>
    </w:rPr>
  </w:style>
  <w:style w:type="character" w:customStyle="1" w:styleId="BodyChar">
    <w:name w:val=".Body Char"/>
    <w:link w:val="Body"/>
    <w:rsid w:val="000D6A2F"/>
    <w:rPr>
      <w:rFonts w:ascii="Verdana" w:hAnsi="Verdana"/>
      <w:color w:val="000000"/>
      <w:sz w:val="16"/>
    </w:rPr>
  </w:style>
  <w:style w:type="paragraph" w:customStyle="1" w:styleId="ListBullet">
    <w:name w:val=".List Bullet"/>
    <w:basedOn w:val="Normal"/>
    <w:qFormat/>
    <w:rsid w:val="000D6A2F"/>
    <w:pPr>
      <w:widowControl w:val="0"/>
      <w:numPr>
        <w:numId w:val="2"/>
      </w:numPr>
      <w:suppressAutoHyphens/>
      <w:spacing w:before="80" w:after="80" w:line="240" w:lineRule="exact"/>
      <w:jc w:val="both"/>
    </w:pPr>
    <w:rPr>
      <w:rFonts w:ascii="Verdana" w:hAnsi="Verdana"/>
      <w:sz w:val="16"/>
    </w:rPr>
  </w:style>
  <w:style w:type="paragraph" w:customStyle="1" w:styleId="TableBody">
    <w:name w:val=".Table Body"/>
    <w:qFormat/>
    <w:rsid w:val="000D6A2F"/>
    <w:pPr>
      <w:spacing w:before="120" w:line="240" w:lineRule="exact"/>
    </w:pPr>
    <w:rPr>
      <w:rFonts w:ascii="Arial" w:hAnsi="Arial"/>
      <w:bCs/>
      <w:color w:val="000000"/>
      <w:sz w:val="16"/>
    </w:rPr>
  </w:style>
  <w:style w:type="paragraph" w:customStyle="1" w:styleId="TableHead">
    <w:name w:val=".Table Head"/>
    <w:basedOn w:val="TableBody"/>
    <w:next w:val="TableBody"/>
    <w:qFormat/>
    <w:rsid w:val="000D6A2F"/>
    <w:pPr>
      <w:pBdr>
        <w:bottom w:val="single" w:sz="2" w:space="1" w:color="auto"/>
      </w:pBdr>
    </w:pPr>
    <w:rPr>
      <w:b/>
      <w:bCs w:val="0"/>
      <w:color w:val="960000"/>
    </w:rPr>
  </w:style>
  <w:style w:type="paragraph" w:customStyle="1" w:styleId="COChapterNumber">
    <w:name w:val="CO Chapter Number"/>
    <w:next w:val="Normal"/>
    <w:qFormat/>
    <w:rsid w:val="000D6A2F"/>
    <w:pPr>
      <w:widowControl w:val="0"/>
      <w:numPr>
        <w:numId w:val="6"/>
      </w:numPr>
      <w:spacing w:line="480" w:lineRule="atLeast"/>
      <w:jc w:val="right"/>
    </w:pPr>
    <w:rPr>
      <w:rFonts w:ascii="Arial" w:hAnsi="Arial"/>
      <w:b/>
      <w:i/>
      <w:color w:val="960000"/>
      <w:spacing w:val="20"/>
      <w:sz w:val="96"/>
    </w:rPr>
  </w:style>
  <w:style w:type="paragraph" w:customStyle="1" w:styleId="COChapterTitle">
    <w:name w:val="CO Chapter Title"/>
    <w:next w:val="Body1"/>
    <w:qFormat/>
    <w:rsid w:val="000D6A2F"/>
    <w:pPr>
      <w:widowControl w:val="0"/>
      <w:spacing w:after="2000" w:line="599" w:lineRule="atLeast"/>
      <w:jc w:val="right"/>
    </w:pPr>
    <w:rPr>
      <w:rFonts w:ascii="Arial" w:hAnsi="Arial"/>
      <w:i/>
      <w:color w:val="960000"/>
      <w:sz w:val="48"/>
    </w:rPr>
  </w:style>
  <w:style w:type="paragraph" w:customStyle="1" w:styleId="Body1">
    <w:name w:val=".Body 1"/>
    <w:basedOn w:val="Body"/>
    <w:next w:val="Body"/>
    <w:link w:val="Body1Char"/>
    <w:qFormat/>
    <w:rsid w:val="000D6A2F"/>
    <w:pPr>
      <w:ind w:firstLine="0"/>
    </w:pPr>
  </w:style>
  <w:style w:type="paragraph" w:customStyle="1" w:styleId="FigureCaption">
    <w:name w:val=".Figure Caption"/>
    <w:next w:val="Body1"/>
    <w:qFormat/>
    <w:rsid w:val="000D6A2F"/>
    <w:pPr>
      <w:widowControl w:val="0"/>
      <w:spacing w:before="160" w:after="360" w:line="200" w:lineRule="exact"/>
    </w:pPr>
    <w:rPr>
      <w:rFonts w:ascii="Arial" w:hAnsi="Arial"/>
      <w:color w:val="960000"/>
      <w:sz w:val="16"/>
    </w:rPr>
  </w:style>
  <w:style w:type="paragraph" w:customStyle="1" w:styleId="Head1">
    <w:name w:val=".Head 1"/>
    <w:next w:val="Body1"/>
    <w:link w:val="Head1Char"/>
    <w:qFormat/>
    <w:rsid w:val="000D6A2F"/>
    <w:pPr>
      <w:keepNext/>
      <w:widowControl w:val="0"/>
      <w:numPr>
        <w:ilvl w:val="1"/>
        <w:numId w:val="6"/>
      </w:numPr>
      <w:tabs>
        <w:tab w:val="left" w:pos="720"/>
      </w:tabs>
      <w:spacing w:before="160" w:after="40"/>
      <w:outlineLvl w:val="0"/>
    </w:pPr>
    <w:rPr>
      <w:rFonts w:ascii="Arial" w:hAnsi="Arial"/>
      <w:b/>
      <w:i/>
      <w:color w:val="960000"/>
      <w:sz w:val="24"/>
    </w:rPr>
  </w:style>
  <w:style w:type="paragraph" w:customStyle="1" w:styleId="Head2">
    <w:name w:val=".Head 2"/>
    <w:basedOn w:val="Head1"/>
    <w:next w:val="Body1"/>
    <w:qFormat/>
    <w:rsid w:val="000D6A2F"/>
    <w:pPr>
      <w:numPr>
        <w:ilvl w:val="2"/>
      </w:numPr>
      <w:outlineLvl w:val="1"/>
    </w:pPr>
    <w:rPr>
      <w:sz w:val="20"/>
    </w:rPr>
  </w:style>
  <w:style w:type="paragraph" w:customStyle="1" w:styleId="ListNumbered">
    <w:name w:val=".List Numbered"/>
    <w:qFormat/>
    <w:rsid w:val="000D6A2F"/>
    <w:pPr>
      <w:numPr>
        <w:numId w:val="18"/>
      </w:numPr>
      <w:spacing w:before="80" w:after="80" w:line="240" w:lineRule="exact"/>
    </w:pPr>
    <w:rPr>
      <w:rFonts w:ascii="Verdana" w:hAnsi="Verdana"/>
      <w:color w:val="000000"/>
      <w:sz w:val="16"/>
    </w:rPr>
  </w:style>
  <w:style w:type="paragraph" w:styleId="Title">
    <w:name w:val="Title"/>
    <w:basedOn w:val="Normal"/>
    <w:next w:val="Normal"/>
    <w:link w:val="TitleChar"/>
    <w:uiPriority w:val="10"/>
    <w:qFormat/>
    <w:locked/>
    <w:rsid w:val="000D6A2F"/>
    <w:pPr>
      <w:widowControl w:val="0"/>
      <w:spacing w:before="100" w:after="200"/>
      <w:jc w:val="right"/>
    </w:pPr>
    <w:rPr>
      <w:rFonts w:ascii="Arial" w:eastAsia="Arial" w:hAnsi="Arial" w:cs="Arial"/>
      <w:b/>
      <w:i/>
      <w:color w:val="85200C"/>
      <w:sz w:val="96"/>
      <w:szCs w:val="96"/>
      <w:lang w:val="en"/>
    </w:rPr>
  </w:style>
  <w:style w:type="character" w:customStyle="1" w:styleId="TitleChar">
    <w:name w:val="Title Char"/>
    <w:basedOn w:val="DefaultParagraphFont"/>
    <w:link w:val="Title"/>
    <w:uiPriority w:val="10"/>
    <w:rsid w:val="000D6A2F"/>
    <w:rPr>
      <w:rFonts w:ascii="Arial" w:eastAsia="Arial" w:hAnsi="Arial" w:cs="Arial"/>
      <w:b/>
      <w:i/>
      <w:color w:val="85200C"/>
      <w:sz w:val="96"/>
      <w:szCs w:val="96"/>
      <w:lang w:val="en"/>
    </w:rPr>
  </w:style>
  <w:style w:type="paragraph" w:customStyle="1" w:styleId="TableCaption">
    <w:name w:val=".Table Caption"/>
    <w:next w:val="Body1"/>
    <w:qFormat/>
    <w:rsid w:val="000D6A2F"/>
    <w:pPr>
      <w:widowControl w:val="0"/>
      <w:spacing w:before="240" w:after="120" w:line="200" w:lineRule="atLeast"/>
      <w:jc w:val="both"/>
    </w:pPr>
    <w:rPr>
      <w:rFonts w:ascii="Arial" w:hAnsi="Arial"/>
      <w:color w:val="960000"/>
      <w:sz w:val="18"/>
    </w:rPr>
  </w:style>
  <w:style w:type="paragraph" w:customStyle="1" w:styleId="Code">
    <w:name w:val=".Code"/>
    <w:link w:val="CodeChar"/>
    <w:qFormat/>
    <w:rsid w:val="000D6A2F"/>
    <w:pPr>
      <w:widowControl w:val="0"/>
      <w:ind w:left="270"/>
    </w:pPr>
    <w:rPr>
      <w:rFonts w:ascii="Courier New" w:hAnsi="Courier New"/>
      <w:noProof/>
      <w:snapToGrid w:val="0"/>
      <w:color w:val="000000"/>
      <w:sz w:val="16"/>
    </w:rPr>
  </w:style>
  <w:style w:type="character" w:customStyle="1" w:styleId="CodeChar">
    <w:name w:val=".Code Char"/>
    <w:link w:val="Code"/>
    <w:rsid w:val="000D6A2F"/>
    <w:rPr>
      <w:rFonts w:ascii="Courier New" w:hAnsi="Courier New"/>
      <w:noProof/>
      <w:snapToGrid w:val="0"/>
      <w:color w:val="000000"/>
      <w:sz w:val="16"/>
    </w:rPr>
  </w:style>
  <w:style w:type="paragraph" w:customStyle="1" w:styleId="CodeAnnotation">
    <w:name w:val=".Code Annotation"/>
    <w:qFormat/>
    <w:rsid w:val="000D6A2F"/>
    <w:pPr>
      <w:spacing w:line="190" w:lineRule="exact"/>
      <w:ind w:left="360"/>
    </w:pPr>
    <w:rPr>
      <w:rFonts w:ascii="Arial" w:hAnsi="Arial"/>
      <w:b/>
      <w:sz w:val="15"/>
    </w:rPr>
  </w:style>
  <w:style w:type="paragraph" w:customStyle="1" w:styleId="Head3">
    <w:name w:val=".Head 3"/>
    <w:basedOn w:val="Head2"/>
    <w:next w:val="Body1"/>
    <w:qFormat/>
    <w:rsid w:val="000D6A2F"/>
    <w:pPr>
      <w:numPr>
        <w:ilvl w:val="0"/>
        <w:numId w:val="0"/>
      </w:numPr>
      <w:spacing w:before="100" w:after="20"/>
      <w:outlineLvl w:val="2"/>
    </w:pPr>
    <w:rPr>
      <w:i w:val="0"/>
      <w:smallCaps/>
      <w:sz w:val="16"/>
    </w:rPr>
  </w:style>
  <w:style w:type="character" w:customStyle="1" w:styleId="CalloutHead">
    <w:name w:val=".Callout Head"/>
    <w:qFormat/>
    <w:rsid w:val="000D6A2F"/>
    <w:rPr>
      <w:rFonts w:ascii="Arial" w:hAnsi="Arial"/>
      <w:b/>
      <w:caps/>
      <w:color w:val="960000"/>
      <w:sz w:val="17"/>
    </w:rPr>
  </w:style>
  <w:style w:type="paragraph" w:customStyle="1" w:styleId="Callout">
    <w:name w:val=".Callout"/>
    <w:basedOn w:val="Body"/>
    <w:qFormat/>
    <w:rsid w:val="000D6A2F"/>
    <w:pPr>
      <w:spacing w:before="240" w:after="240" w:line="240" w:lineRule="exact"/>
      <w:ind w:left="360" w:right="360" w:firstLine="0"/>
    </w:pPr>
    <w:rPr>
      <w:sz w:val="15"/>
    </w:rPr>
  </w:style>
  <w:style w:type="paragraph" w:customStyle="1" w:styleId="CodeListingCaption">
    <w:name w:val=".Code Listing Caption"/>
    <w:next w:val="Code"/>
    <w:qFormat/>
    <w:rsid w:val="000D6A2F"/>
    <w:pPr>
      <w:shd w:val="clear" w:color="7E0000" w:fill="960000"/>
      <w:spacing w:before="200" w:after="120" w:line="220" w:lineRule="exact"/>
    </w:pPr>
    <w:rPr>
      <w:rFonts w:ascii="Arial" w:hAnsi="Arial"/>
      <w:b/>
      <w:sz w:val="18"/>
    </w:rPr>
  </w:style>
  <w:style w:type="paragraph" w:customStyle="1" w:styleId="SidebarHead">
    <w:name w:val=".Sidebar Head"/>
    <w:basedOn w:val="Callout"/>
    <w:next w:val="Sidebar"/>
    <w:link w:val="SidebarHeadChar"/>
    <w:qFormat/>
    <w:rsid w:val="000D6A2F"/>
    <w:pPr>
      <w:pBdr>
        <w:top w:val="single" w:sz="18" w:space="1" w:color="auto"/>
      </w:pBdr>
      <w:shd w:val="clear" w:color="auto" w:fill="E6E6E6"/>
      <w:spacing w:before="360" w:after="120"/>
    </w:pPr>
    <w:rPr>
      <w:rFonts w:ascii="Arial" w:hAnsi="Arial"/>
      <w:b/>
      <w:color w:val="960000"/>
      <w:sz w:val="19"/>
    </w:rPr>
  </w:style>
  <w:style w:type="paragraph" w:customStyle="1" w:styleId="Sidebar">
    <w:name w:val=".Sidebar"/>
    <w:basedOn w:val="Callout"/>
    <w:qFormat/>
    <w:rsid w:val="000D6A2F"/>
    <w:pPr>
      <w:shd w:val="clear" w:color="auto" w:fill="E6E6E6"/>
      <w:spacing w:before="120" w:after="120"/>
    </w:pPr>
  </w:style>
  <w:style w:type="table" w:styleId="TableGrid">
    <w:name w:val="Table Grid"/>
    <w:basedOn w:val="TableNormal"/>
    <w:locked/>
    <w:rsid w:val="000D6A2F"/>
    <w:pPr>
      <w:widowControl w:val="0"/>
      <w:suppressAutoHyphens/>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odeinTable">
    <w:name w:val=".Code in Table"/>
    <w:qFormat/>
    <w:rsid w:val="000D6A2F"/>
    <w:rPr>
      <w:rFonts w:ascii="Courier New" w:hAnsi="Courier New"/>
      <w:color w:val="auto"/>
      <w:sz w:val="17"/>
      <w:szCs w:val="20"/>
      <w:u w:val="none"/>
    </w:rPr>
  </w:style>
  <w:style w:type="character" w:customStyle="1" w:styleId="CodeinText">
    <w:name w:val=".Code in Text"/>
    <w:qFormat/>
    <w:rsid w:val="000D6A2F"/>
    <w:rPr>
      <w:rFonts w:ascii="Courier New" w:hAnsi="Courier New"/>
      <w:color w:val="auto"/>
      <w:sz w:val="18"/>
      <w:szCs w:val="20"/>
      <w:u w:val="none"/>
    </w:rPr>
  </w:style>
  <w:style w:type="paragraph" w:customStyle="1" w:styleId="ListBody">
    <w:name w:val=".List Body"/>
    <w:qFormat/>
    <w:rsid w:val="000D6A2F"/>
    <w:pPr>
      <w:spacing w:before="80" w:after="80" w:line="240" w:lineRule="exact"/>
      <w:ind w:left="540"/>
    </w:pPr>
    <w:rPr>
      <w:rFonts w:ascii="Verdana" w:hAnsi="Verdana"/>
      <w:color w:val="000000"/>
      <w:sz w:val="16"/>
    </w:rPr>
  </w:style>
  <w:style w:type="character" w:customStyle="1" w:styleId="Bold">
    <w:name w:val=".Bold"/>
    <w:qFormat/>
    <w:rsid w:val="000D6A2F"/>
    <w:rPr>
      <w:b/>
    </w:rPr>
  </w:style>
  <w:style w:type="character" w:customStyle="1" w:styleId="Italics">
    <w:name w:val=".Italics"/>
    <w:qFormat/>
    <w:rsid w:val="000D6A2F"/>
    <w:rPr>
      <w:i/>
    </w:rPr>
  </w:style>
  <w:style w:type="paragraph" w:customStyle="1" w:styleId="TypesetterNote">
    <w:name w:val=".Typesetter Note"/>
    <w:basedOn w:val="Body1"/>
    <w:next w:val="Body"/>
    <w:qFormat/>
    <w:rsid w:val="000D6A2F"/>
    <w:pPr>
      <w:spacing w:before="240" w:after="240"/>
    </w:pPr>
    <w:rPr>
      <w:rFonts w:ascii="Arial" w:hAnsi="Arial" w:cs="Arial"/>
      <w:b/>
      <w:bCs/>
      <w:color w:val="3366FF"/>
      <w:sz w:val="24"/>
    </w:rPr>
  </w:style>
  <w:style w:type="character" w:customStyle="1" w:styleId="Underline">
    <w:name w:val=".Underline"/>
    <w:qFormat/>
    <w:rsid w:val="000D6A2F"/>
    <w:rPr>
      <w:u w:val="single"/>
    </w:rPr>
  </w:style>
  <w:style w:type="paragraph" w:customStyle="1" w:styleId="Quote">
    <w:name w:val=".Quote"/>
    <w:basedOn w:val="Body"/>
    <w:next w:val="Normal"/>
    <w:qFormat/>
    <w:rsid w:val="000D6A2F"/>
    <w:pPr>
      <w:spacing w:before="240"/>
      <w:ind w:left="720" w:right="720" w:firstLine="0"/>
    </w:pPr>
    <w:rPr>
      <w:szCs w:val="21"/>
    </w:rPr>
  </w:style>
  <w:style w:type="paragraph" w:customStyle="1" w:styleId="QuoteSource">
    <w:name w:val=".Quote Source"/>
    <w:basedOn w:val="Quote"/>
    <w:next w:val="Body"/>
    <w:qFormat/>
    <w:rsid w:val="000D6A2F"/>
    <w:pPr>
      <w:spacing w:after="240"/>
    </w:pPr>
  </w:style>
  <w:style w:type="character" w:customStyle="1" w:styleId="CodeBoldItalics">
    <w:name w:val=".Code Bold Italics"/>
    <w:basedOn w:val="BoldItalics"/>
    <w:uiPriority w:val="1"/>
    <w:rsid w:val="000D6A2F"/>
    <w:rPr>
      <w:b/>
      <w:i/>
    </w:rPr>
  </w:style>
  <w:style w:type="character" w:customStyle="1" w:styleId="BoldItalics">
    <w:name w:val=".Bold Italics"/>
    <w:uiPriority w:val="1"/>
    <w:qFormat/>
    <w:rsid w:val="000D6A2F"/>
    <w:rPr>
      <w:b/>
      <w:i/>
    </w:rPr>
  </w:style>
  <w:style w:type="paragraph" w:customStyle="1" w:styleId="Figure">
    <w:name w:val=".Figure"/>
    <w:basedOn w:val="Normal"/>
    <w:next w:val="FigureCaption"/>
    <w:qFormat/>
    <w:rsid w:val="000D6A2F"/>
    <w:pPr>
      <w:spacing w:before="240" w:after="160"/>
    </w:pPr>
  </w:style>
  <w:style w:type="paragraph" w:customStyle="1" w:styleId="TableFooter">
    <w:name w:val=".Table Footer"/>
    <w:basedOn w:val="Normal"/>
    <w:rsid w:val="000D6A2F"/>
    <w:pPr>
      <w:widowControl w:val="0"/>
      <w:spacing w:after="120" w:line="200" w:lineRule="atLeast"/>
      <w:contextualSpacing/>
    </w:pPr>
    <w:rPr>
      <w:rFonts w:ascii="Verdana" w:hAnsi="Verdana"/>
      <w:sz w:val="14"/>
    </w:rPr>
  </w:style>
  <w:style w:type="paragraph" w:customStyle="1" w:styleId="Equation">
    <w:name w:val=".Equation"/>
    <w:basedOn w:val="Body1"/>
    <w:next w:val="EquationCaption"/>
    <w:qFormat/>
    <w:rsid w:val="000D6A2F"/>
    <w:pPr>
      <w:spacing w:before="120" w:after="120" w:line="240" w:lineRule="auto"/>
      <w:jc w:val="center"/>
    </w:pPr>
  </w:style>
  <w:style w:type="paragraph" w:customStyle="1" w:styleId="EquationCaption">
    <w:name w:val=".Equation Caption"/>
    <w:basedOn w:val="FigureCaption"/>
    <w:next w:val="Body1"/>
    <w:qFormat/>
    <w:rsid w:val="000D6A2F"/>
    <w:pPr>
      <w:jc w:val="right"/>
    </w:pPr>
  </w:style>
  <w:style w:type="character" w:customStyle="1" w:styleId="CodeUnderline">
    <w:name w:val=".Code Underline"/>
    <w:qFormat/>
    <w:rsid w:val="000D6A2F"/>
    <w:rPr>
      <w:rFonts w:ascii="Courier New" w:hAnsi="Courier New"/>
      <w:sz w:val="16"/>
      <w:u w:val="single"/>
    </w:rPr>
  </w:style>
  <w:style w:type="character" w:customStyle="1" w:styleId="CodeItalic">
    <w:name w:val=".Code Italic"/>
    <w:qFormat/>
    <w:rsid w:val="000D6A2F"/>
    <w:rPr>
      <w:rFonts w:ascii="Courier New" w:hAnsi="Courier New"/>
      <w:i/>
      <w:sz w:val="16"/>
    </w:rPr>
  </w:style>
  <w:style w:type="character" w:customStyle="1" w:styleId="Body1Char">
    <w:name w:val=".Body 1 Char"/>
    <w:link w:val="Body1"/>
    <w:qFormat/>
    <w:rsid w:val="000D6A2F"/>
    <w:rPr>
      <w:rFonts w:ascii="Verdana" w:hAnsi="Verdana"/>
      <w:color w:val="000000"/>
      <w:sz w:val="16"/>
    </w:rPr>
  </w:style>
  <w:style w:type="character" w:customStyle="1" w:styleId="CodeBold">
    <w:name w:val=".Code Bold"/>
    <w:qFormat/>
    <w:rsid w:val="000D6A2F"/>
    <w:rPr>
      <w:rFonts w:ascii="Courier New" w:hAnsi="Courier New"/>
      <w:b/>
    </w:rPr>
  </w:style>
  <w:style w:type="character" w:customStyle="1" w:styleId="Subscript">
    <w:name w:val=".Subscript"/>
    <w:qFormat/>
    <w:rsid w:val="000D6A2F"/>
    <w:rPr>
      <w:vertAlign w:val="subscript"/>
    </w:rPr>
  </w:style>
  <w:style w:type="character" w:customStyle="1" w:styleId="Superscript">
    <w:name w:val=".Superscript"/>
    <w:qFormat/>
    <w:rsid w:val="000D6A2F"/>
    <w:rPr>
      <w:vertAlign w:val="superscript"/>
    </w:rPr>
  </w:style>
  <w:style w:type="paragraph" w:customStyle="1" w:styleId="SidebarEnd">
    <w:name w:val=".Sidebar End"/>
    <w:basedOn w:val="Sidebar"/>
    <w:next w:val="Body1"/>
    <w:link w:val="SidebarEndChar"/>
    <w:qFormat/>
    <w:rsid w:val="000D6A2F"/>
    <w:pPr>
      <w:pBdr>
        <w:bottom w:val="single" w:sz="18" w:space="1" w:color="auto"/>
      </w:pBdr>
    </w:pPr>
  </w:style>
  <w:style w:type="paragraph" w:customStyle="1" w:styleId="ListBulletSub">
    <w:name w:val=".List Bullet Sub"/>
    <w:basedOn w:val="ListBullet"/>
    <w:qFormat/>
    <w:rsid w:val="000D6A2F"/>
    <w:pPr>
      <w:numPr>
        <w:numId w:val="4"/>
      </w:numPr>
    </w:pPr>
  </w:style>
  <w:style w:type="paragraph" w:customStyle="1" w:styleId="ListNumberedSub">
    <w:name w:val=".List Numbered Sub"/>
    <w:basedOn w:val="ListNumbered"/>
    <w:qFormat/>
    <w:rsid w:val="000D6A2F"/>
    <w:pPr>
      <w:numPr>
        <w:numId w:val="14"/>
      </w:numPr>
    </w:pPr>
  </w:style>
  <w:style w:type="character" w:customStyle="1" w:styleId="Head1Char">
    <w:name w:val=".Head 1 Char"/>
    <w:link w:val="Head1"/>
    <w:rsid w:val="000D6A2F"/>
    <w:rPr>
      <w:rFonts w:ascii="Arial" w:hAnsi="Arial"/>
      <w:b/>
      <w:i/>
      <w:color w:val="960000"/>
      <w:sz w:val="24"/>
    </w:rPr>
  </w:style>
  <w:style w:type="character" w:customStyle="1" w:styleId="Hyperlink">
    <w:name w:val=".Hyperlink"/>
    <w:qFormat/>
    <w:rsid w:val="000D6A2F"/>
    <w:rPr>
      <w:color w:val="0000FF"/>
      <w:u w:val="single"/>
    </w:rPr>
  </w:style>
  <w:style w:type="paragraph" w:customStyle="1" w:styleId="AIPromptBegin">
    <w:name w:val=".AI Prompt Begin"/>
    <w:basedOn w:val="SidebarHead"/>
    <w:qFormat/>
    <w:rsid w:val="000D6A2F"/>
    <w:pPr>
      <w:ind w:left="0" w:right="0"/>
    </w:pPr>
    <w:rPr>
      <w:rFonts w:ascii="Verdana" w:hAnsi="Verdana"/>
      <w:b w:val="0"/>
      <w:color w:val="auto"/>
      <w:sz w:val="15"/>
    </w:rPr>
  </w:style>
  <w:style w:type="paragraph" w:customStyle="1" w:styleId="AIPromptEnd">
    <w:name w:val=".AI Prompt End"/>
    <w:basedOn w:val="SidebarEnd"/>
    <w:qFormat/>
    <w:rsid w:val="000D6A2F"/>
    <w:pPr>
      <w:ind w:left="0" w:right="0"/>
    </w:pPr>
  </w:style>
  <w:style w:type="paragraph" w:customStyle="1" w:styleId="AIResponseBegin">
    <w:name w:val=".AI Response Begin"/>
    <w:basedOn w:val="AIPromptBegin"/>
    <w:qFormat/>
    <w:rsid w:val="000D6A2F"/>
  </w:style>
  <w:style w:type="paragraph" w:customStyle="1" w:styleId="AIResponseEnd">
    <w:name w:val=".AI Response End"/>
    <w:basedOn w:val="AIPromptEnd"/>
    <w:qFormat/>
    <w:rsid w:val="000D6A2F"/>
  </w:style>
  <w:style w:type="character" w:customStyle="1" w:styleId="CodeItalicsBold">
    <w:name w:val=".Code Italics Bold"/>
    <w:basedOn w:val="CodeBold"/>
    <w:uiPriority w:val="1"/>
    <w:qFormat/>
    <w:rsid w:val="000D6A2F"/>
    <w:rPr>
      <w:rFonts w:ascii="Courier New" w:hAnsi="Courier New"/>
      <w:b/>
      <w:i/>
    </w:rPr>
  </w:style>
  <w:style w:type="character" w:customStyle="1" w:styleId="SubscriptItalics">
    <w:name w:val=".Subscript Italics"/>
    <w:uiPriority w:val="1"/>
    <w:qFormat/>
    <w:rsid w:val="000D6A2F"/>
    <w:rPr>
      <w:i/>
      <w:vertAlign w:val="subscript"/>
    </w:rPr>
  </w:style>
  <w:style w:type="character" w:customStyle="1" w:styleId="SubscriptBold">
    <w:name w:val=".Subscript Bold"/>
    <w:uiPriority w:val="1"/>
    <w:qFormat/>
    <w:rsid w:val="000D6A2F"/>
    <w:rPr>
      <w:b/>
      <w:i/>
      <w:vertAlign w:val="subscript"/>
    </w:rPr>
  </w:style>
  <w:style w:type="character" w:customStyle="1" w:styleId="SuperscriptItalics">
    <w:name w:val=".Superscript Italics"/>
    <w:uiPriority w:val="1"/>
    <w:qFormat/>
    <w:rsid w:val="000D6A2F"/>
    <w:rPr>
      <w:i/>
      <w:vertAlign w:val="superscript"/>
    </w:rPr>
  </w:style>
  <w:style w:type="character" w:customStyle="1" w:styleId="SuperscriptBold">
    <w:name w:val=".Superscript Bold"/>
    <w:uiPriority w:val="1"/>
    <w:qFormat/>
    <w:rsid w:val="000D6A2F"/>
    <w:rPr>
      <w:b/>
      <w:vertAlign w:val="superscript"/>
    </w:rPr>
  </w:style>
  <w:style w:type="character" w:customStyle="1" w:styleId="CodeinTextItalics">
    <w:name w:val=".Code in Text Italics"/>
    <w:uiPriority w:val="1"/>
    <w:qFormat/>
    <w:rsid w:val="000D6A2F"/>
    <w:rPr>
      <w:rFonts w:ascii="Courier New" w:hAnsi="Courier New"/>
      <w:i/>
      <w:color w:val="auto"/>
      <w:sz w:val="18"/>
      <w:szCs w:val="20"/>
      <w:u w:val="none"/>
    </w:rPr>
  </w:style>
  <w:style w:type="character" w:customStyle="1" w:styleId="CodeinTextBold">
    <w:name w:val=".Code in Text Bold"/>
    <w:uiPriority w:val="1"/>
    <w:qFormat/>
    <w:rsid w:val="000D6A2F"/>
    <w:rPr>
      <w:rFonts w:ascii="Courier New" w:hAnsi="Courier New"/>
      <w:b/>
      <w:color w:val="auto"/>
      <w:sz w:val="18"/>
      <w:szCs w:val="20"/>
      <w:u w:val="none"/>
    </w:rPr>
  </w:style>
  <w:style w:type="character" w:customStyle="1" w:styleId="SubscriptBoldItalics">
    <w:name w:val=".Subscript Bold Italics"/>
    <w:uiPriority w:val="1"/>
    <w:qFormat/>
    <w:rsid w:val="000D6A2F"/>
    <w:rPr>
      <w:b/>
      <w:i/>
      <w:u w:val="none"/>
      <w:vertAlign w:val="subscript"/>
    </w:rPr>
  </w:style>
  <w:style w:type="character" w:customStyle="1" w:styleId="SuperscriptBoldItalics">
    <w:name w:val=".Superscript Bold Italics"/>
    <w:uiPriority w:val="1"/>
    <w:qFormat/>
    <w:rsid w:val="000D6A2F"/>
    <w:rPr>
      <w:b/>
      <w:i/>
      <w:vertAlign w:val="superscript"/>
    </w:rPr>
  </w:style>
  <w:style w:type="paragraph" w:styleId="Subtitle">
    <w:name w:val="Subtitle"/>
    <w:basedOn w:val="Normal"/>
    <w:next w:val="Normal"/>
    <w:link w:val="SubtitleChar"/>
    <w:uiPriority w:val="11"/>
    <w:qFormat/>
    <w:locked/>
    <w:rsid w:val="000D6A2F"/>
    <w:pPr>
      <w:widowControl w:val="0"/>
      <w:spacing w:before="200" w:after="2000" w:line="480" w:lineRule="auto"/>
      <w:jc w:val="right"/>
    </w:pPr>
    <w:rPr>
      <w:rFonts w:ascii="Verdana" w:eastAsia="Verdana" w:hAnsi="Verdana" w:cs="Verdana"/>
      <w:b/>
      <w:i/>
      <w:color w:val="85200C"/>
      <w:sz w:val="48"/>
      <w:szCs w:val="48"/>
      <w:lang w:val="en"/>
    </w:rPr>
  </w:style>
  <w:style w:type="character" w:customStyle="1" w:styleId="SubtitleChar">
    <w:name w:val="Subtitle Char"/>
    <w:basedOn w:val="DefaultParagraphFont"/>
    <w:link w:val="Subtitle"/>
    <w:uiPriority w:val="11"/>
    <w:rsid w:val="000D6A2F"/>
    <w:rPr>
      <w:rFonts w:ascii="Verdana" w:eastAsia="Verdana" w:hAnsi="Verdana" w:cs="Verdana"/>
      <w:b/>
      <w:i/>
      <w:color w:val="85200C"/>
      <w:sz w:val="48"/>
      <w:szCs w:val="48"/>
      <w:lang w:val="en"/>
    </w:rPr>
  </w:style>
  <w:style w:type="character" w:customStyle="1" w:styleId="SidebarHeadChar">
    <w:name w:val=".Sidebar Head Char"/>
    <w:link w:val="SidebarHead"/>
    <w:rsid w:val="000D6A2F"/>
    <w:rPr>
      <w:rFonts w:ascii="Arial" w:hAnsi="Arial"/>
      <w:b/>
      <w:color w:val="960000"/>
      <w:sz w:val="19"/>
      <w:shd w:val="clear" w:color="auto" w:fill="E6E6E6"/>
    </w:rPr>
  </w:style>
  <w:style w:type="character" w:customStyle="1" w:styleId="SidebarEndChar">
    <w:name w:val=".Sidebar End Char"/>
    <w:link w:val="SidebarEnd"/>
    <w:rsid w:val="000D6A2F"/>
    <w:rPr>
      <w:rFonts w:ascii="Verdana" w:hAnsi="Verdana"/>
      <w:color w:val="000000"/>
      <w:sz w:val="15"/>
      <w:shd w:val="clear" w:color="auto" w:fill="E6E6E6"/>
    </w:rPr>
  </w:style>
  <w:style w:type="paragraph" w:styleId="NormalWeb">
    <w:name w:val="Normal (Web)"/>
    <w:basedOn w:val="Normal"/>
    <w:uiPriority w:val="99"/>
    <w:semiHidden/>
    <w:locked/>
    <w:rsid w:val="00993950"/>
    <w:rPr>
      <w:sz w:val="24"/>
      <w:szCs w:val="24"/>
    </w:rPr>
  </w:style>
  <w:style w:type="paragraph" w:styleId="Footer">
    <w:name w:val="footer"/>
    <w:basedOn w:val="Normal"/>
    <w:link w:val="FooterChar"/>
    <w:unhideWhenUsed/>
    <w:locked/>
    <w:rsid w:val="00160781"/>
    <w:pPr>
      <w:tabs>
        <w:tab w:val="center" w:pos="4680"/>
        <w:tab w:val="right" w:pos="9360"/>
      </w:tabs>
    </w:pPr>
  </w:style>
  <w:style w:type="character" w:customStyle="1" w:styleId="FooterChar">
    <w:name w:val="Footer Char"/>
    <w:basedOn w:val="DefaultParagraphFont"/>
    <w:link w:val="Footer"/>
    <w:rsid w:val="00160781"/>
    <w:rPr>
      <w:color w:val="000000"/>
    </w:rPr>
  </w:style>
  <w:style w:type="paragraph" w:styleId="Header">
    <w:name w:val="header"/>
    <w:basedOn w:val="Normal"/>
    <w:link w:val="HeaderChar"/>
    <w:unhideWhenUsed/>
    <w:locked/>
    <w:rsid w:val="00160781"/>
    <w:pPr>
      <w:tabs>
        <w:tab w:val="center" w:pos="4680"/>
        <w:tab w:val="right" w:pos="9360"/>
      </w:tabs>
    </w:pPr>
  </w:style>
  <w:style w:type="character" w:customStyle="1" w:styleId="HeaderChar">
    <w:name w:val="Header Char"/>
    <w:basedOn w:val="DefaultParagraphFont"/>
    <w:link w:val="Header"/>
    <w:rsid w:val="00160781"/>
    <w:rPr>
      <w:color w:val="000000"/>
    </w:rPr>
  </w:style>
  <w:style w:type="character" w:customStyle="1" w:styleId="Heading2Char">
    <w:name w:val="Heading 2 Char"/>
    <w:basedOn w:val="DefaultParagraphFont"/>
    <w:link w:val="Heading2"/>
    <w:uiPriority w:val="9"/>
    <w:rsid w:val="00B21E3B"/>
    <w:rPr>
      <w:rFonts w:ascii="Arial" w:hAnsi="Arial" w:cs="Arial"/>
      <w:b/>
      <w:bCs/>
      <w:i/>
      <w:iCs/>
      <w:color w:val="000000"/>
      <w:sz w:val="28"/>
      <w:szCs w:val="28"/>
    </w:rPr>
  </w:style>
  <w:style w:type="character" w:styleId="Strong">
    <w:name w:val="Strong"/>
    <w:basedOn w:val="DefaultParagraphFont"/>
    <w:uiPriority w:val="22"/>
    <w:qFormat/>
    <w:locked/>
    <w:rsid w:val="00B21E3B"/>
    <w:rPr>
      <w:b/>
      <w:bCs/>
    </w:rPr>
  </w:style>
  <w:style w:type="character" w:styleId="Emphasis">
    <w:name w:val="Emphasis"/>
    <w:basedOn w:val="DefaultParagraphFont"/>
    <w:uiPriority w:val="20"/>
    <w:qFormat/>
    <w:locked/>
    <w:rsid w:val="001309C0"/>
    <w:rPr>
      <w:i/>
      <w:iCs/>
    </w:rPr>
  </w:style>
  <w:style w:type="paragraph" w:styleId="Revision">
    <w:name w:val="Revision"/>
    <w:hidden/>
    <w:uiPriority w:val="99"/>
    <w:semiHidden/>
    <w:rsid w:val="00C44071"/>
    <w:rPr>
      <w:color w:val="000000"/>
    </w:rPr>
  </w:style>
  <w:style w:type="character" w:styleId="CommentReference">
    <w:name w:val="annotation reference"/>
    <w:basedOn w:val="DefaultParagraphFont"/>
    <w:semiHidden/>
    <w:unhideWhenUsed/>
    <w:rsid w:val="00C44071"/>
    <w:rPr>
      <w:sz w:val="16"/>
      <w:szCs w:val="16"/>
    </w:rPr>
  </w:style>
  <w:style w:type="paragraph" w:styleId="CommentText">
    <w:name w:val="annotation text"/>
    <w:basedOn w:val="Normal"/>
    <w:link w:val="CommentTextChar"/>
    <w:unhideWhenUsed/>
    <w:rsid w:val="00C44071"/>
  </w:style>
  <w:style w:type="character" w:customStyle="1" w:styleId="CommentTextChar">
    <w:name w:val="Comment Text Char"/>
    <w:basedOn w:val="DefaultParagraphFont"/>
    <w:link w:val="CommentText"/>
    <w:rsid w:val="00C44071"/>
    <w:rPr>
      <w:color w:val="000000"/>
    </w:rPr>
  </w:style>
  <w:style w:type="paragraph" w:styleId="CommentSubject">
    <w:name w:val="annotation subject"/>
    <w:basedOn w:val="CommentText"/>
    <w:next w:val="CommentText"/>
    <w:link w:val="CommentSubjectChar"/>
    <w:semiHidden/>
    <w:unhideWhenUsed/>
    <w:locked/>
    <w:rsid w:val="00C44071"/>
    <w:rPr>
      <w:b/>
      <w:bCs/>
    </w:rPr>
  </w:style>
  <w:style w:type="character" w:customStyle="1" w:styleId="CommentSubjectChar">
    <w:name w:val="Comment Subject Char"/>
    <w:basedOn w:val="CommentTextChar"/>
    <w:link w:val="CommentSubject"/>
    <w:semiHidden/>
    <w:rsid w:val="00C44071"/>
    <w:rPr>
      <w:b/>
      <w:bCs/>
      <w:color w:val="000000"/>
    </w:rPr>
  </w:style>
  <w:style w:type="paragraph" w:styleId="ListParagraph">
    <w:name w:val="List Paragraph"/>
    <w:basedOn w:val="Normal"/>
    <w:uiPriority w:val="34"/>
    <w:locked/>
    <w:rsid w:val="008B75AE"/>
    <w:pPr>
      <w:ind w:left="720"/>
      <w:contextualSpacing/>
    </w:pPr>
  </w:style>
  <w:style w:type="character" w:styleId="Hyperlink0">
    <w:name w:val="Hyperlink"/>
    <w:basedOn w:val="DefaultParagraphFont"/>
    <w:uiPriority w:val="99"/>
    <w:unhideWhenUsed/>
    <w:locked/>
    <w:rsid w:val="000B2DB1"/>
    <w:rPr>
      <w:color w:val="467886" w:themeColor="hyperlink"/>
      <w:u w:val="single"/>
    </w:rPr>
  </w:style>
  <w:style w:type="character" w:styleId="UnresolvedMention">
    <w:name w:val="Unresolved Mention"/>
    <w:basedOn w:val="DefaultParagraphFont"/>
    <w:uiPriority w:val="99"/>
    <w:semiHidden/>
    <w:unhideWhenUsed/>
    <w:rsid w:val="000B2DB1"/>
    <w:rPr>
      <w:color w:val="605E5C"/>
      <w:shd w:val="clear" w:color="auto" w:fill="E1DFDD"/>
    </w:rPr>
  </w:style>
  <w:style w:type="character" w:styleId="HTMLCode">
    <w:name w:val="HTML Code"/>
    <w:basedOn w:val="DefaultParagraphFont"/>
    <w:uiPriority w:val="99"/>
    <w:semiHidden/>
    <w:unhideWhenUsed/>
    <w:locked/>
    <w:rsid w:val="0003326A"/>
    <w:rPr>
      <w:rFonts w:ascii="Courier New" w:eastAsia="Times New Roman" w:hAnsi="Courier New" w:cs="Courier New"/>
      <w:sz w:val="20"/>
      <w:szCs w:val="20"/>
    </w:rPr>
  </w:style>
  <w:style w:type="paragraph" w:styleId="HTMLPreformatted">
    <w:name w:val="HTML Preformatted"/>
    <w:basedOn w:val="Normal"/>
    <w:link w:val="HTMLPreformattedChar"/>
    <w:uiPriority w:val="98"/>
    <w:semiHidden/>
    <w:locked/>
    <w:rsid w:val="00DD5FFD"/>
    <w:rPr>
      <w:rFonts w:ascii="Consolas" w:hAnsi="Consolas"/>
    </w:rPr>
  </w:style>
  <w:style w:type="character" w:customStyle="1" w:styleId="HTMLPreformattedChar">
    <w:name w:val="HTML Preformatted Char"/>
    <w:basedOn w:val="DefaultParagraphFont"/>
    <w:link w:val="HTMLPreformatted"/>
    <w:uiPriority w:val="98"/>
    <w:semiHidden/>
    <w:rsid w:val="00DD5FFD"/>
    <w:rPr>
      <w:rFonts w:ascii="Consolas" w:hAnsi="Consolas"/>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79589">
      <w:bodyDiv w:val="1"/>
      <w:marLeft w:val="0"/>
      <w:marRight w:val="0"/>
      <w:marTop w:val="0"/>
      <w:marBottom w:val="0"/>
      <w:divBdr>
        <w:top w:val="none" w:sz="0" w:space="0" w:color="auto"/>
        <w:left w:val="none" w:sz="0" w:space="0" w:color="auto"/>
        <w:bottom w:val="none" w:sz="0" w:space="0" w:color="auto"/>
        <w:right w:val="none" w:sz="0" w:space="0" w:color="auto"/>
      </w:divBdr>
    </w:div>
    <w:div w:id="9727585">
      <w:bodyDiv w:val="1"/>
      <w:marLeft w:val="0"/>
      <w:marRight w:val="0"/>
      <w:marTop w:val="0"/>
      <w:marBottom w:val="0"/>
      <w:divBdr>
        <w:top w:val="none" w:sz="0" w:space="0" w:color="auto"/>
        <w:left w:val="none" w:sz="0" w:space="0" w:color="auto"/>
        <w:bottom w:val="none" w:sz="0" w:space="0" w:color="auto"/>
        <w:right w:val="none" w:sz="0" w:space="0" w:color="auto"/>
      </w:divBdr>
    </w:div>
    <w:div w:id="13658990">
      <w:bodyDiv w:val="1"/>
      <w:marLeft w:val="0"/>
      <w:marRight w:val="0"/>
      <w:marTop w:val="0"/>
      <w:marBottom w:val="0"/>
      <w:divBdr>
        <w:top w:val="none" w:sz="0" w:space="0" w:color="auto"/>
        <w:left w:val="none" w:sz="0" w:space="0" w:color="auto"/>
        <w:bottom w:val="none" w:sz="0" w:space="0" w:color="auto"/>
        <w:right w:val="none" w:sz="0" w:space="0" w:color="auto"/>
      </w:divBdr>
    </w:div>
    <w:div w:id="15547065">
      <w:bodyDiv w:val="1"/>
      <w:marLeft w:val="0"/>
      <w:marRight w:val="0"/>
      <w:marTop w:val="0"/>
      <w:marBottom w:val="0"/>
      <w:divBdr>
        <w:top w:val="none" w:sz="0" w:space="0" w:color="auto"/>
        <w:left w:val="none" w:sz="0" w:space="0" w:color="auto"/>
        <w:bottom w:val="none" w:sz="0" w:space="0" w:color="auto"/>
        <w:right w:val="none" w:sz="0" w:space="0" w:color="auto"/>
      </w:divBdr>
    </w:div>
    <w:div w:id="17395710">
      <w:bodyDiv w:val="1"/>
      <w:marLeft w:val="0"/>
      <w:marRight w:val="0"/>
      <w:marTop w:val="0"/>
      <w:marBottom w:val="0"/>
      <w:divBdr>
        <w:top w:val="none" w:sz="0" w:space="0" w:color="auto"/>
        <w:left w:val="none" w:sz="0" w:space="0" w:color="auto"/>
        <w:bottom w:val="none" w:sz="0" w:space="0" w:color="auto"/>
        <w:right w:val="none" w:sz="0" w:space="0" w:color="auto"/>
      </w:divBdr>
    </w:div>
    <w:div w:id="25452750">
      <w:bodyDiv w:val="1"/>
      <w:marLeft w:val="0"/>
      <w:marRight w:val="0"/>
      <w:marTop w:val="0"/>
      <w:marBottom w:val="0"/>
      <w:divBdr>
        <w:top w:val="none" w:sz="0" w:space="0" w:color="auto"/>
        <w:left w:val="none" w:sz="0" w:space="0" w:color="auto"/>
        <w:bottom w:val="none" w:sz="0" w:space="0" w:color="auto"/>
        <w:right w:val="none" w:sz="0" w:space="0" w:color="auto"/>
      </w:divBdr>
    </w:div>
    <w:div w:id="29646643">
      <w:bodyDiv w:val="1"/>
      <w:marLeft w:val="0"/>
      <w:marRight w:val="0"/>
      <w:marTop w:val="0"/>
      <w:marBottom w:val="0"/>
      <w:divBdr>
        <w:top w:val="none" w:sz="0" w:space="0" w:color="auto"/>
        <w:left w:val="none" w:sz="0" w:space="0" w:color="auto"/>
        <w:bottom w:val="none" w:sz="0" w:space="0" w:color="auto"/>
        <w:right w:val="none" w:sz="0" w:space="0" w:color="auto"/>
      </w:divBdr>
    </w:div>
    <w:div w:id="37583583">
      <w:bodyDiv w:val="1"/>
      <w:marLeft w:val="0"/>
      <w:marRight w:val="0"/>
      <w:marTop w:val="0"/>
      <w:marBottom w:val="0"/>
      <w:divBdr>
        <w:top w:val="none" w:sz="0" w:space="0" w:color="auto"/>
        <w:left w:val="none" w:sz="0" w:space="0" w:color="auto"/>
        <w:bottom w:val="none" w:sz="0" w:space="0" w:color="auto"/>
        <w:right w:val="none" w:sz="0" w:space="0" w:color="auto"/>
      </w:divBdr>
      <w:divsChild>
        <w:div w:id="1937786872">
          <w:marLeft w:val="0"/>
          <w:marRight w:val="0"/>
          <w:marTop w:val="0"/>
          <w:marBottom w:val="0"/>
          <w:divBdr>
            <w:top w:val="none" w:sz="0" w:space="0" w:color="auto"/>
            <w:left w:val="none" w:sz="0" w:space="0" w:color="auto"/>
            <w:bottom w:val="none" w:sz="0" w:space="0" w:color="auto"/>
            <w:right w:val="none" w:sz="0" w:space="0" w:color="auto"/>
          </w:divBdr>
          <w:divsChild>
            <w:div w:id="491994459">
              <w:marLeft w:val="0"/>
              <w:marRight w:val="0"/>
              <w:marTop w:val="0"/>
              <w:marBottom w:val="0"/>
              <w:divBdr>
                <w:top w:val="none" w:sz="0" w:space="0" w:color="auto"/>
                <w:left w:val="none" w:sz="0" w:space="0" w:color="auto"/>
                <w:bottom w:val="none" w:sz="0" w:space="0" w:color="auto"/>
                <w:right w:val="none" w:sz="0" w:space="0" w:color="auto"/>
              </w:divBdr>
              <w:divsChild>
                <w:div w:id="1853257974">
                  <w:marLeft w:val="0"/>
                  <w:marRight w:val="0"/>
                  <w:marTop w:val="0"/>
                  <w:marBottom w:val="0"/>
                  <w:divBdr>
                    <w:top w:val="none" w:sz="0" w:space="0" w:color="auto"/>
                    <w:left w:val="none" w:sz="0" w:space="0" w:color="auto"/>
                    <w:bottom w:val="none" w:sz="0" w:space="0" w:color="auto"/>
                    <w:right w:val="none" w:sz="0" w:space="0" w:color="auto"/>
                  </w:divBdr>
                  <w:divsChild>
                    <w:div w:id="1634168606">
                      <w:marLeft w:val="0"/>
                      <w:marRight w:val="0"/>
                      <w:marTop w:val="0"/>
                      <w:marBottom w:val="0"/>
                      <w:divBdr>
                        <w:top w:val="none" w:sz="0" w:space="0" w:color="auto"/>
                        <w:left w:val="none" w:sz="0" w:space="0" w:color="auto"/>
                        <w:bottom w:val="none" w:sz="0" w:space="0" w:color="auto"/>
                        <w:right w:val="none" w:sz="0" w:space="0" w:color="auto"/>
                      </w:divBdr>
                      <w:divsChild>
                        <w:div w:id="1760952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6994427">
      <w:bodyDiv w:val="1"/>
      <w:marLeft w:val="0"/>
      <w:marRight w:val="0"/>
      <w:marTop w:val="0"/>
      <w:marBottom w:val="0"/>
      <w:divBdr>
        <w:top w:val="none" w:sz="0" w:space="0" w:color="auto"/>
        <w:left w:val="none" w:sz="0" w:space="0" w:color="auto"/>
        <w:bottom w:val="none" w:sz="0" w:space="0" w:color="auto"/>
        <w:right w:val="none" w:sz="0" w:space="0" w:color="auto"/>
      </w:divBdr>
    </w:div>
    <w:div w:id="49961439">
      <w:bodyDiv w:val="1"/>
      <w:marLeft w:val="0"/>
      <w:marRight w:val="0"/>
      <w:marTop w:val="0"/>
      <w:marBottom w:val="0"/>
      <w:divBdr>
        <w:top w:val="none" w:sz="0" w:space="0" w:color="auto"/>
        <w:left w:val="none" w:sz="0" w:space="0" w:color="auto"/>
        <w:bottom w:val="none" w:sz="0" w:space="0" w:color="auto"/>
        <w:right w:val="none" w:sz="0" w:space="0" w:color="auto"/>
      </w:divBdr>
    </w:div>
    <w:div w:id="59790243">
      <w:bodyDiv w:val="1"/>
      <w:marLeft w:val="0"/>
      <w:marRight w:val="0"/>
      <w:marTop w:val="0"/>
      <w:marBottom w:val="0"/>
      <w:divBdr>
        <w:top w:val="none" w:sz="0" w:space="0" w:color="auto"/>
        <w:left w:val="none" w:sz="0" w:space="0" w:color="auto"/>
        <w:bottom w:val="none" w:sz="0" w:space="0" w:color="auto"/>
        <w:right w:val="none" w:sz="0" w:space="0" w:color="auto"/>
      </w:divBdr>
    </w:div>
    <w:div w:id="81076213">
      <w:bodyDiv w:val="1"/>
      <w:marLeft w:val="0"/>
      <w:marRight w:val="0"/>
      <w:marTop w:val="0"/>
      <w:marBottom w:val="0"/>
      <w:divBdr>
        <w:top w:val="none" w:sz="0" w:space="0" w:color="auto"/>
        <w:left w:val="none" w:sz="0" w:space="0" w:color="auto"/>
        <w:bottom w:val="none" w:sz="0" w:space="0" w:color="auto"/>
        <w:right w:val="none" w:sz="0" w:space="0" w:color="auto"/>
      </w:divBdr>
    </w:div>
    <w:div w:id="103154530">
      <w:bodyDiv w:val="1"/>
      <w:marLeft w:val="0"/>
      <w:marRight w:val="0"/>
      <w:marTop w:val="0"/>
      <w:marBottom w:val="0"/>
      <w:divBdr>
        <w:top w:val="none" w:sz="0" w:space="0" w:color="auto"/>
        <w:left w:val="none" w:sz="0" w:space="0" w:color="auto"/>
        <w:bottom w:val="none" w:sz="0" w:space="0" w:color="auto"/>
        <w:right w:val="none" w:sz="0" w:space="0" w:color="auto"/>
      </w:divBdr>
    </w:div>
    <w:div w:id="128519750">
      <w:bodyDiv w:val="1"/>
      <w:marLeft w:val="0"/>
      <w:marRight w:val="0"/>
      <w:marTop w:val="0"/>
      <w:marBottom w:val="0"/>
      <w:divBdr>
        <w:top w:val="none" w:sz="0" w:space="0" w:color="auto"/>
        <w:left w:val="none" w:sz="0" w:space="0" w:color="auto"/>
        <w:bottom w:val="none" w:sz="0" w:space="0" w:color="auto"/>
        <w:right w:val="none" w:sz="0" w:space="0" w:color="auto"/>
      </w:divBdr>
    </w:div>
    <w:div w:id="160698621">
      <w:bodyDiv w:val="1"/>
      <w:marLeft w:val="0"/>
      <w:marRight w:val="0"/>
      <w:marTop w:val="0"/>
      <w:marBottom w:val="0"/>
      <w:divBdr>
        <w:top w:val="none" w:sz="0" w:space="0" w:color="auto"/>
        <w:left w:val="none" w:sz="0" w:space="0" w:color="auto"/>
        <w:bottom w:val="none" w:sz="0" w:space="0" w:color="auto"/>
        <w:right w:val="none" w:sz="0" w:space="0" w:color="auto"/>
      </w:divBdr>
    </w:div>
    <w:div w:id="168301457">
      <w:bodyDiv w:val="1"/>
      <w:marLeft w:val="0"/>
      <w:marRight w:val="0"/>
      <w:marTop w:val="0"/>
      <w:marBottom w:val="0"/>
      <w:divBdr>
        <w:top w:val="none" w:sz="0" w:space="0" w:color="auto"/>
        <w:left w:val="none" w:sz="0" w:space="0" w:color="auto"/>
        <w:bottom w:val="none" w:sz="0" w:space="0" w:color="auto"/>
        <w:right w:val="none" w:sz="0" w:space="0" w:color="auto"/>
      </w:divBdr>
    </w:div>
    <w:div w:id="187834840">
      <w:bodyDiv w:val="1"/>
      <w:marLeft w:val="0"/>
      <w:marRight w:val="0"/>
      <w:marTop w:val="0"/>
      <w:marBottom w:val="0"/>
      <w:divBdr>
        <w:top w:val="none" w:sz="0" w:space="0" w:color="auto"/>
        <w:left w:val="none" w:sz="0" w:space="0" w:color="auto"/>
        <w:bottom w:val="none" w:sz="0" w:space="0" w:color="auto"/>
        <w:right w:val="none" w:sz="0" w:space="0" w:color="auto"/>
      </w:divBdr>
    </w:div>
    <w:div w:id="192157913">
      <w:bodyDiv w:val="1"/>
      <w:marLeft w:val="0"/>
      <w:marRight w:val="0"/>
      <w:marTop w:val="0"/>
      <w:marBottom w:val="0"/>
      <w:divBdr>
        <w:top w:val="none" w:sz="0" w:space="0" w:color="auto"/>
        <w:left w:val="none" w:sz="0" w:space="0" w:color="auto"/>
        <w:bottom w:val="none" w:sz="0" w:space="0" w:color="auto"/>
        <w:right w:val="none" w:sz="0" w:space="0" w:color="auto"/>
      </w:divBdr>
    </w:div>
    <w:div w:id="200943241">
      <w:bodyDiv w:val="1"/>
      <w:marLeft w:val="0"/>
      <w:marRight w:val="0"/>
      <w:marTop w:val="0"/>
      <w:marBottom w:val="0"/>
      <w:divBdr>
        <w:top w:val="none" w:sz="0" w:space="0" w:color="auto"/>
        <w:left w:val="none" w:sz="0" w:space="0" w:color="auto"/>
        <w:bottom w:val="none" w:sz="0" w:space="0" w:color="auto"/>
        <w:right w:val="none" w:sz="0" w:space="0" w:color="auto"/>
      </w:divBdr>
    </w:div>
    <w:div w:id="205526573">
      <w:bodyDiv w:val="1"/>
      <w:marLeft w:val="0"/>
      <w:marRight w:val="0"/>
      <w:marTop w:val="0"/>
      <w:marBottom w:val="0"/>
      <w:divBdr>
        <w:top w:val="none" w:sz="0" w:space="0" w:color="auto"/>
        <w:left w:val="none" w:sz="0" w:space="0" w:color="auto"/>
        <w:bottom w:val="none" w:sz="0" w:space="0" w:color="auto"/>
        <w:right w:val="none" w:sz="0" w:space="0" w:color="auto"/>
      </w:divBdr>
    </w:div>
    <w:div w:id="207375992">
      <w:bodyDiv w:val="1"/>
      <w:marLeft w:val="0"/>
      <w:marRight w:val="0"/>
      <w:marTop w:val="0"/>
      <w:marBottom w:val="0"/>
      <w:divBdr>
        <w:top w:val="none" w:sz="0" w:space="0" w:color="auto"/>
        <w:left w:val="none" w:sz="0" w:space="0" w:color="auto"/>
        <w:bottom w:val="none" w:sz="0" w:space="0" w:color="auto"/>
        <w:right w:val="none" w:sz="0" w:space="0" w:color="auto"/>
      </w:divBdr>
    </w:div>
    <w:div w:id="258562509">
      <w:bodyDiv w:val="1"/>
      <w:marLeft w:val="0"/>
      <w:marRight w:val="0"/>
      <w:marTop w:val="0"/>
      <w:marBottom w:val="0"/>
      <w:divBdr>
        <w:top w:val="none" w:sz="0" w:space="0" w:color="auto"/>
        <w:left w:val="none" w:sz="0" w:space="0" w:color="auto"/>
        <w:bottom w:val="none" w:sz="0" w:space="0" w:color="auto"/>
        <w:right w:val="none" w:sz="0" w:space="0" w:color="auto"/>
      </w:divBdr>
    </w:div>
    <w:div w:id="277642729">
      <w:bodyDiv w:val="1"/>
      <w:marLeft w:val="0"/>
      <w:marRight w:val="0"/>
      <w:marTop w:val="0"/>
      <w:marBottom w:val="0"/>
      <w:divBdr>
        <w:top w:val="none" w:sz="0" w:space="0" w:color="auto"/>
        <w:left w:val="none" w:sz="0" w:space="0" w:color="auto"/>
        <w:bottom w:val="none" w:sz="0" w:space="0" w:color="auto"/>
        <w:right w:val="none" w:sz="0" w:space="0" w:color="auto"/>
      </w:divBdr>
    </w:div>
    <w:div w:id="325138224">
      <w:bodyDiv w:val="1"/>
      <w:marLeft w:val="0"/>
      <w:marRight w:val="0"/>
      <w:marTop w:val="0"/>
      <w:marBottom w:val="0"/>
      <w:divBdr>
        <w:top w:val="none" w:sz="0" w:space="0" w:color="auto"/>
        <w:left w:val="none" w:sz="0" w:space="0" w:color="auto"/>
        <w:bottom w:val="none" w:sz="0" w:space="0" w:color="auto"/>
        <w:right w:val="none" w:sz="0" w:space="0" w:color="auto"/>
      </w:divBdr>
    </w:div>
    <w:div w:id="343479267">
      <w:bodyDiv w:val="1"/>
      <w:marLeft w:val="0"/>
      <w:marRight w:val="0"/>
      <w:marTop w:val="0"/>
      <w:marBottom w:val="0"/>
      <w:divBdr>
        <w:top w:val="none" w:sz="0" w:space="0" w:color="auto"/>
        <w:left w:val="none" w:sz="0" w:space="0" w:color="auto"/>
        <w:bottom w:val="none" w:sz="0" w:space="0" w:color="auto"/>
        <w:right w:val="none" w:sz="0" w:space="0" w:color="auto"/>
      </w:divBdr>
      <w:divsChild>
        <w:div w:id="931014496">
          <w:marLeft w:val="0"/>
          <w:marRight w:val="0"/>
          <w:marTop w:val="0"/>
          <w:marBottom w:val="0"/>
          <w:divBdr>
            <w:top w:val="none" w:sz="0" w:space="0" w:color="auto"/>
            <w:left w:val="none" w:sz="0" w:space="0" w:color="auto"/>
            <w:bottom w:val="none" w:sz="0" w:space="0" w:color="auto"/>
            <w:right w:val="none" w:sz="0" w:space="0" w:color="auto"/>
          </w:divBdr>
          <w:divsChild>
            <w:div w:id="1205172534">
              <w:marLeft w:val="0"/>
              <w:marRight w:val="0"/>
              <w:marTop w:val="0"/>
              <w:marBottom w:val="0"/>
              <w:divBdr>
                <w:top w:val="none" w:sz="0" w:space="0" w:color="auto"/>
                <w:left w:val="none" w:sz="0" w:space="0" w:color="auto"/>
                <w:bottom w:val="none" w:sz="0" w:space="0" w:color="auto"/>
                <w:right w:val="none" w:sz="0" w:space="0" w:color="auto"/>
              </w:divBdr>
              <w:divsChild>
                <w:div w:id="139543345">
                  <w:marLeft w:val="0"/>
                  <w:marRight w:val="0"/>
                  <w:marTop w:val="0"/>
                  <w:marBottom w:val="0"/>
                  <w:divBdr>
                    <w:top w:val="none" w:sz="0" w:space="0" w:color="auto"/>
                    <w:left w:val="none" w:sz="0" w:space="0" w:color="auto"/>
                    <w:bottom w:val="none" w:sz="0" w:space="0" w:color="auto"/>
                    <w:right w:val="none" w:sz="0" w:space="0" w:color="auto"/>
                  </w:divBdr>
                  <w:divsChild>
                    <w:div w:id="2024816191">
                      <w:marLeft w:val="0"/>
                      <w:marRight w:val="0"/>
                      <w:marTop w:val="0"/>
                      <w:marBottom w:val="0"/>
                      <w:divBdr>
                        <w:top w:val="none" w:sz="0" w:space="0" w:color="auto"/>
                        <w:left w:val="none" w:sz="0" w:space="0" w:color="auto"/>
                        <w:bottom w:val="none" w:sz="0" w:space="0" w:color="auto"/>
                        <w:right w:val="none" w:sz="0" w:space="0" w:color="auto"/>
                      </w:divBdr>
                      <w:divsChild>
                        <w:div w:id="1251157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64795821">
      <w:bodyDiv w:val="1"/>
      <w:marLeft w:val="0"/>
      <w:marRight w:val="0"/>
      <w:marTop w:val="0"/>
      <w:marBottom w:val="0"/>
      <w:divBdr>
        <w:top w:val="none" w:sz="0" w:space="0" w:color="auto"/>
        <w:left w:val="none" w:sz="0" w:space="0" w:color="auto"/>
        <w:bottom w:val="none" w:sz="0" w:space="0" w:color="auto"/>
        <w:right w:val="none" w:sz="0" w:space="0" w:color="auto"/>
      </w:divBdr>
    </w:div>
    <w:div w:id="369573387">
      <w:bodyDiv w:val="1"/>
      <w:marLeft w:val="0"/>
      <w:marRight w:val="0"/>
      <w:marTop w:val="0"/>
      <w:marBottom w:val="0"/>
      <w:divBdr>
        <w:top w:val="none" w:sz="0" w:space="0" w:color="auto"/>
        <w:left w:val="none" w:sz="0" w:space="0" w:color="auto"/>
        <w:bottom w:val="none" w:sz="0" w:space="0" w:color="auto"/>
        <w:right w:val="none" w:sz="0" w:space="0" w:color="auto"/>
      </w:divBdr>
    </w:div>
    <w:div w:id="371735666">
      <w:bodyDiv w:val="1"/>
      <w:marLeft w:val="0"/>
      <w:marRight w:val="0"/>
      <w:marTop w:val="0"/>
      <w:marBottom w:val="0"/>
      <w:divBdr>
        <w:top w:val="none" w:sz="0" w:space="0" w:color="auto"/>
        <w:left w:val="none" w:sz="0" w:space="0" w:color="auto"/>
        <w:bottom w:val="none" w:sz="0" w:space="0" w:color="auto"/>
        <w:right w:val="none" w:sz="0" w:space="0" w:color="auto"/>
      </w:divBdr>
    </w:div>
    <w:div w:id="373232167">
      <w:bodyDiv w:val="1"/>
      <w:marLeft w:val="0"/>
      <w:marRight w:val="0"/>
      <w:marTop w:val="0"/>
      <w:marBottom w:val="0"/>
      <w:divBdr>
        <w:top w:val="none" w:sz="0" w:space="0" w:color="auto"/>
        <w:left w:val="none" w:sz="0" w:space="0" w:color="auto"/>
        <w:bottom w:val="none" w:sz="0" w:space="0" w:color="auto"/>
        <w:right w:val="none" w:sz="0" w:space="0" w:color="auto"/>
      </w:divBdr>
    </w:div>
    <w:div w:id="377902591">
      <w:bodyDiv w:val="1"/>
      <w:marLeft w:val="0"/>
      <w:marRight w:val="0"/>
      <w:marTop w:val="0"/>
      <w:marBottom w:val="0"/>
      <w:divBdr>
        <w:top w:val="none" w:sz="0" w:space="0" w:color="auto"/>
        <w:left w:val="none" w:sz="0" w:space="0" w:color="auto"/>
        <w:bottom w:val="none" w:sz="0" w:space="0" w:color="auto"/>
        <w:right w:val="none" w:sz="0" w:space="0" w:color="auto"/>
      </w:divBdr>
    </w:div>
    <w:div w:id="385182006">
      <w:bodyDiv w:val="1"/>
      <w:marLeft w:val="0"/>
      <w:marRight w:val="0"/>
      <w:marTop w:val="0"/>
      <w:marBottom w:val="0"/>
      <w:divBdr>
        <w:top w:val="none" w:sz="0" w:space="0" w:color="auto"/>
        <w:left w:val="none" w:sz="0" w:space="0" w:color="auto"/>
        <w:bottom w:val="none" w:sz="0" w:space="0" w:color="auto"/>
        <w:right w:val="none" w:sz="0" w:space="0" w:color="auto"/>
      </w:divBdr>
    </w:div>
    <w:div w:id="386539157">
      <w:bodyDiv w:val="1"/>
      <w:marLeft w:val="0"/>
      <w:marRight w:val="0"/>
      <w:marTop w:val="0"/>
      <w:marBottom w:val="0"/>
      <w:divBdr>
        <w:top w:val="none" w:sz="0" w:space="0" w:color="auto"/>
        <w:left w:val="none" w:sz="0" w:space="0" w:color="auto"/>
        <w:bottom w:val="none" w:sz="0" w:space="0" w:color="auto"/>
        <w:right w:val="none" w:sz="0" w:space="0" w:color="auto"/>
      </w:divBdr>
    </w:div>
    <w:div w:id="391931217">
      <w:bodyDiv w:val="1"/>
      <w:marLeft w:val="0"/>
      <w:marRight w:val="0"/>
      <w:marTop w:val="0"/>
      <w:marBottom w:val="0"/>
      <w:divBdr>
        <w:top w:val="none" w:sz="0" w:space="0" w:color="auto"/>
        <w:left w:val="none" w:sz="0" w:space="0" w:color="auto"/>
        <w:bottom w:val="none" w:sz="0" w:space="0" w:color="auto"/>
        <w:right w:val="none" w:sz="0" w:space="0" w:color="auto"/>
      </w:divBdr>
    </w:div>
    <w:div w:id="392967152">
      <w:bodyDiv w:val="1"/>
      <w:marLeft w:val="0"/>
      <w:marRight w:val="0"/>
      <w:marTop w:val="0"/>
      <w:marBottom w:val="0"/>
      <w:divBdr>
        <w:top w:val="none" w:sz="0" w:space="0" w:color="auto"/>
        <w:left w:val="none" w:sz="0" w:space="0" w:color="auto"/>
        <w:bottom w:val="none" w:sz="0" w:space="0" w:color="auto"/>
        <w:right w:val="none" w:sz="0" w:space="0" w:color="auto"/>
      </w:divBdr>
    </w:div>
    <w:div w:id="394665114">
      <w:bodyDiv w:val="1"/>
      <w:marLeft w:val="0"/>
      <w:marRight w:val="0"/>
      <w:marTop w:val="0"/>
      <w:marBottom w:val="0"/>
      <w:divBdr>
        <w:top w:val="none" w:sz="0" w:space="0" w:color="auto"/>
        <w:left w:val="none" w:sz="0" w:space="0" w:color="auto"/>
        <w:bottom w:val="none" w:sz="0" w:space="0" w:color="auto"/>
        <w:right w:val="none" w:sz="0" w:space="0" w:color="auto"/>
      </w:divBdr>
    </w:div>
    <w:div w:id="406807636">
      <w:bodyDiv w:val="1"/>
      <w:marLeft w:val="0"/>
      <w:marRight w:val="0"/>
      <w:marTop w:val="0"/>
      <w:marBottom w:val="0"/>
      <w:divBdr>
        <w:top w:val="none" w:sz="0" w:space="0" w:color="auto"/>
        <w:left w:val="none" w:sz="0" w:space="0" w:color="auto"/>
        <w:bottom w:val="none" w:sz="0" w:space="0" w:color="auto"/>
        <w:right w:val="none" w:sz="0" w:space="0" w:color="auto"/>
      </w:divBdr>
    </w:div>
    <w:div w:id="420684010">
      <w:bodyDiv w:val="1"/>
      <w:marLeft w:val="0"/>
      <w:marRight w:val="0"/>
      <w:marTop w:val="0"/>
      <w:marBottom w:val="0"/>
      <w:divBdr>
        <w:top w:val="none" w:sz="0" w:space="0" w:color="auto"/>
        <w:left w:val="none" w:sz="0" w:space="0" w:color="auto"/>
        <w:bottom w:val="none" w:sz="0" w:space="0" w:color="auto"/>
        <w:right w:val="none" w:sz="0" w:space="0" w:color="auto"/>
      </w:divBdr>
    </w:div>
    <w:div w:id="424880573">
      <w:bodyDiv w:val="1"/>
      <w:marLeft w:val="0"/>
      <w:marRight w:val="0"/>
      <w:marTop w:val="0"/>
      <w:marBottom w:val="0"/>
      <w:divBdr>
        <w:top w:val="none" w:sz="0" w:space="0" w:color="auto"/>
        <w:left w:val="none" w:sz="0" w:space="0" w:color="auto"/>
        <w:bottom w:val="none" w:sz="0" w:space="0" w:color="auto"/>
        <w:right w:val="none" w:sz="0" w:space="0" w:color="auto"/>
      </w:divBdr>
    </w:div>
    <w:div w:id="428236324">
      <w:bodyDiv w:val="1"/>
      <w:marLeft w:val="0"/>
      <w:marRight w:val="0"/>
      <w:marTop w:val="0"/>
      <w:marBottom w:val="0"/>
      <w:divBdr>
        <w:top w:val="none" w:sz="0" w:space="0" w:color="auto"/>
        <w:left w:val="none" w:sz="0" w:space="0" w:color="auto"/>
        <w:bottom w:val="none" w:sz="0" w:space="0" w:color="auto"/>
        <w:right w:val="none" w:sz="0" w:space="0" w:color="auto"/>
      </w:divBdr>
    </w:div>
    <w:div w:id="430322962">
      <w:bodyDiv w:val="1"/>
      <w:marLeft w:val="0"/>
      <w:marRight w:val="0"/>
      <w:marTop w:val="0"/>
      <w:marBottom w:val="0"/>
      <w:divBdr>
        <w:top w:val="none" w:sz="0" w:space="0" w:color="auto"/>
        <w:left w:val="none" w:sz="0" w:space="0" w:color="auto"/>
        <w:bottom w:val="none" w:sz="0" w:space="0" w:color="auto"/>
        <w:right w:val="none" w:sz="0" w:space="0" w:color="auto"/>
      </w:divBdr>
      <w:divsChild>
        <w:div w:id="112740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32751755">
      <w:bodyDiv w:val="1"/>
      <w:marLeft w:val="0"/>
      <w:marRight w:val="0"/>
      <w:marTop w:val="0"/>
      <w:marBottom w:val="0"/>
      <w:divBdr>
        <w:top w:val="none" w:sz="0" w:space="0" w:color="auto"/>
        <w:left w:val="none" w:sz="0" w:space="0" w:color="auto"/>
        <w:bottom w:val="none" w:sz="0" w:space="0" w:color="auto"/>
        <w:right w:val="none" w:sz="0" w:space="0" w:color="auto"/>
      </w:divBdr>
    </w:div>
    <w:div w:id="449396117">
      <w:bodyDiv w:val="1"/>
      <w:marLeft w:val="0"/>
      <w:marRight w:val="0"/>
      <w:marTop w:val="0"/>
      <w:marBottom w:val="0"/>
      <w:divBdr>
        <w:top w:val="none" w:sz="0" w:space="0" w:color="auto"/>
        <w:left w:val="none" w:sz="0" w:space="0" w:color="auto"/>
        <w:bottom w:val="none" w:sz="0" w:space="0" w:color="auto"/>
        <w:right w:val="none" w:sz="0" w:space="0" w:color="auto"/>
      </w:divBdr>
    </w:div>
    <w:div w:id="455608463">
      <w:bodyDiv w:val="1"/>
      <w:marLeft w:val="0"/>
      <w:marRight w:val="0"/>
      <w:marTop w:val="0"/>
      <w:marBottom w:val="0"/>
      <w:divBdr>
        <w:top w:val="none" w:sz="0" w:space="0" w:color="auto"/>
        <w:left w:val="none" w:sz="0" w:space="0" w:color="auto"/>
        <w:bottom w:val="none" w:sz="0" w:space="0" w:color="auto"/>
        <w:right w:val="none" w:sz="0" w:space="0" w:color="auto"/>
      </w:divBdr>
    </w:div>
    <w:div w:id="456263870">
      <w:bodyDiv w:val="1"/>
      <w:marLeft w:val="0"/>
      <w:marRight w:val="0"/>
      <w:marTop w:val="0"/>
      <w:marBottom w:val="0"/>
      <w:divBdr>
        <w:top w:val="none" w:sz="0" w:space="0" w:color="auto"/>
        <w:left w:val="none" w:sz="0" w:space="0" w:color="auto"/>
        <w:bottom w:val="none" w:sz="0" w:space="0" w:color="auto"/>
        <w:right w:val="none" w:sz="0" w:space="0" w:color="auto"/>
      </w:divBdr>
      <w:divsChild>
        <w:div w:id="26314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75029772">
      <w:bodyDiv w:val="1"/>
      <w:marLeft w:val="0"/>
      <w:marRight w:val="0"/>
      <w:marTop w:val="0"/>
      <w:marBottom w:val="0"/>
      <w:divBdr>
        <w:top w:val="none" w:sz="0" w:space="0" w:color="auto"/>
        <w:left w:val="none" w:sz="0" w:space="0" w:color="auto"/>
        <w:bottom w:val="none" w:sz="0" w:space="0" w:color="auto"/>
        <w:right w:val="none" w:sz="0" w:space="0" w:color="auto"/>
      </w:divBdr>
    </w:div>
    <w:div w:id="476461469">
      <w:bodyDiv w:val="1"/>
      <w:marLeft w:val="0"/>
      <w:marRight w:val="0"/>
      <w:marTop w:val="0"/>
      <w:marBottom w:val="0"/>
      <w:divBdr>
        <w:top w:val="none" w:sz="0" w:space="0" w:color="auto"/>
        <w:left w:val="none" w:sz="0" w:space="0" w:color="auto"/>
        <w:bottom w:val="none" w:sz="0" w:space="0" w:color="auto"/>
        <w:right w:val="none" w:sz="0" w:space="0" w:color="auto"/>
      </w:divBdr>
    </w:div>
    <w:div w:id="478620852">
      <w:bodyDiv w:val="1"/>
      <w:marLeft w:val="0"/>
      <w:marRight w:val="0"/>
      <w:marTop w:val="0"/>
      <w:marBottom w:val="0"/>
      <w:divBdr>
        <w:top w:val="none" w:sz="0" w:space="0" w:color="auto"/>
        <w:left w:val="none" w:sz="0" w:space="0" w:color="auto"/>
        <w:bottom w:val="none" w:sz="0" w:space="0" w:color="auto"/>
        <w:right w:val="none" w:sz="0" w:space="0" w:color="auto"/>
      </w:divBdr>
    </w:div>
    <w:div w:id="491022213">
      <w:bodyDiv w:val="1"/>
      <w:marLeft w:val="0"/>
      <w:marRight w:val="0"/>
      <w:marTop w:val="0"/>
      <w:marBottom w:val="0"/>
      <w:divBdr>
        <w:top w:val="none" w:sz="0" w:space="0" w:color="auto"/>
        <w:left w:val="none" w:sz="0" w:space="0" w:color="auto"/>
        <w:bottom w:val="none" w:sz="0" w:space="0" w:color="auto"/>
        <w:right w:val="none" w:sz="0" w:space="0" w:color="auto"/>
      </w:divBdr>
    </w:div>
    <w:div w:id="497383372">
      <w:bodyDiv w:val="1"/>
      <w:marLeft w:val="0"/>
      <w:marRight w:val="0"/>
      <w:marTop w:val="0"/>
      <w:marBottom w:val="0"/>
      <w:divBdr>
        <w:top w:val="none" w:sz="0" w:space="0" w:color="auto"/>
        <w:left w:val="none" w:sz="0" w:space="0" w:color="auto"/>
        <w:bottom w:val="none" w:sz="0" w:space="0" w:color="auto"/>
        <w:right w:val="none" w:sz="0" w:space="0" w:color="auto"/>
      </w:divBdr>
    </w:div>
    <w:div w:id="511142897">
      <w:bodyDiv w:val="1"/>
      <w:marLeft w:val="0"/>
      <w:marRight w:val="0"/>
      <w:marTop w:val="0"/>
      <w:marBottom w:val="0"/>
      <w:divBdr>
        <w:top w:val="none" w:sz="0" w:space="0" w:color="auto"/>
        <w:left w:val="none" w:sz="0" w:space="0" w:color="auto"/>
        <w:bottom w:val="none" w:sz="0" w:space="0" w:color="auto"/>
        <w:right w:val="none" w:sz="0" w:space="0" w:color="auto"/>
      </w:divBdr>
    </w:div>
    <w:div w:id="512694462">
      <w:bodyDiv w:val="1"/>
      <w:marLeft w:val="0"/>
      <w:marRight w:val="0"/>
      <w:marTop w:val="0"/>
      <w:marBottom w:val="0"/>
      <w:divBdr>
        <w:top w:val="none" w:sz="0" w:space="0" w:color="auto"/>
        <w:left w:val="none" w:sz="0" w:space="0" w:color="auto"/>
        <w:bottom w:val="none" w:sz="0" w:space="0" w:color="auto"/>
        <w:right w:val="none" w:sz="0" w:space="0" w:color="auto"/>
      </w:divBdr>
    </w:div>
    <w:div w:id="531067754">
      <w:bodyDiv w:val="1"/>
      <w:marLeft w:val="0"/>
      <w:marRight w:val="0"/>
      <w:marTop w:val="0"/>
      <w:marBottom w:val="0"/>
      <w:divBdr>
        <w:top w:val="none" w:sz="0" w:space="0" w:color="auto"/>
        <w:left w:val="none" w:sz="0" w:space="0" w:color="auto"/>
        <w:bottom w:val="none" w:sz="0" w:space="0" w:color="auto"/>
        <w:right w:val="none" w:sz="0" w:space="0" w:color="auto"/>
      </w:divBdr>
      <w:divsChild>
        <w:div w:id="1085221742">
          <w:marLeft w:val="0"/>
          <w:marRight w:val="0"/>
          <w:marTop w:val="0"/>
          <w:marBottom w:val="0"/>
          <w:divBdr>
            <w:top w:val="none" w:sz="0" w:space="0" w:color="auto"/>
            <w:left w:val="none" w:sz="0" w:space="0" w:color="auto"/>
            <w:bottom w:val="none" w:sz="0" w:space="0" w:color="auto"/>
            <w:right w:val="none" w:sz="0" w:space="0" w:color="auto"/>
          </w:divBdr>
          <w:divsChild>
            <w:div w:id="1323585239">
              <w:marLeft w:val="0"/>
              <w:marRight w:val="0"/>
              <w:marTop w:val="0"/>
              <w:marBottom w:val="0"/>
              <w:divBdr>
                <w:top w:val="none" w:sz="0" w:space="0" w:color="auto"/>
                <w:left w:val="none" w:sz="0" w:space="0" w:color="auto"/>
                <w:bottom w:val="none" w:sz="0" w:space="0" w:color="auto"/>
                <w:right w:val="none" w:sz="0" w:space="0" w:color="auto"/>
              </w:divBdr>
              <w:divsChild>
                <w:div w:id="1607883244">
                  <w:marLeft w:val="0"/>
                  <w:marRight w:val="0"/>
                  <w:marTop w:val="0"/>
                  <w:marBottom w:val="0"/>
                  <w:divBdr>
                    <w:top w:val="none" w:sz="0" w:space="0" w:color="auto"/>
                    <w:left w:val="none" w:sz="0" w:space="0" w:color="auto"/>
                    <w:bottom w:val="none" w:sz="0" w:space="0" w:color="auto"/>
                    <w:right w:val="none" w:sz="0" w:space="0" w:color="auto"/>
                  </w:divBdr>
                  <w:divsChild>
                    <w:div w:id="782647927">
                      <w:marLeft w:val="0"/>
                      <w:marRight w:val="0"/>
                      <w:marTop w:val="0"/>
                      <w:marBottom w:val="0"/>
                      <w:divBdr>
                        <w:top w:val="none" w:sz="0" w:space="0" w:color="auto"/>
                        <w:left w:val="none" w:sz="0" w:space="0" w:color="auto"/>
                        <w:bottom w:val="none" w:sz="0" w:space="0" w:color="auto"/>
                        <w:right w:val="none" w:sz="0" w:space="0" w:color="auto"/>
                      </w:divBdr>
                      <w:divsChild>
                        <w:div w:id="113401557">
                          <w:marLeft w:val="0"/>
                          <w:marRight w:val="0"/>
                          <w:marTop w:val="0"/>
                          <w:marBottom w:val="0"/>
                          <w:divBdr>
                            <w:top w:val="none" w:sz="0" w:space="0" w:color="auto"/>
                            <w:left w:val="none" w:sz="0" w:space="0" w:color="auto"/>
                            <w:bottom w:val="none" w:sz="0" w:space="0" w:color="auto"/>
                            <w:right w:val="none" w:sz="0" w:space="0" w:color="auto"/>
                          </w:divBdr>
                          <w:divsChild>
                            <w:div w:id="1873613312">
                              <w:marLeft w:val="0"/>
                              <w:marRight w:val="0"/>
                              <w:marTop w:val="0"/>
                              <w:marBottom w:val="0"/>
                              <w:divBdr>
                                <w:top w:val="none" w:sz="0" w:space="0" w:color="auto"/>
                                <w:left w:val="none" w:sz="0" w:space="0" w:color="auto"/>
                                <w:bottom w:val="none" w:sz="0" w:space="0" w:color="auto"/>
                                <w:right w:val="none" w:sz="0" w:space="0" w:color="auto"/>
                              </w:divBdr>
                              <w:divsChild>
                                <w:div w:id="258027146">
                                  <w:marLeft w:val="0"/>
                                  <w:marRight w:val="0"/>
                                  <w:marTop w:val="0"/>
                                  <w:marBottom w:val="0"/>
                                  <w:divBdr>
                                    <w:top w:val="none" w:sz="0" w:space="0" w:color="auto"/>
                                    <w:left w:val="none" w:sz="0" w:space="0" w:color="auto"/>
                                    <w:bottom w:val="none" w:sz="0" w:space="0" w:color="auto"/>
                                    <w:right w:val="none" w:sz="0" w:space="0" w:color="auto"/>
                                  </w:divBdr>
                                  <w:divsChild>
                                    <w:div w:id="1463309769">
                                      <w:marLeft w:val="0"/>
                                      <w:marRight w:val="0"/>
                                      <w:marTop w:val="0"/>
                                      <w:marBottom w:val="0"/>
                                      <w:divBdr>
                                        <w:top w:val="none" w:sz="0" w:space="0" w:color="auto"/>
                                        <w:left w:val="none" w:sz="0" w:space="0" w:color="auto"/>
                                        <w:bottom w:val="none" w:sz="0" w:space="0" w:color="auto"/>
                                        <w:right w:val="none" w:sz="0" w:space="0" w:color="auto"/>
                                      </w:divBdr>
                                      <w:divsChild>
                                        <w:div w:id="16978470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09819708">
      <w:bodyDiv w:val="1"/>
      <w:marLeft w:val="0"/>
      <w:marRight w:val="0"/>
      <w:marTop w:val="0"/>
      <w:marBottom w:val="0"/>
      <w:divBdr>
        <w:top w:val="none" w:sz="0" w:space="0" w:color="auto"/>
        <w:left w:val="none" w:sz="0" w:space="0" w:color="auto"/>
        <w:bottom w:val="none" w:sz="0" w:space="0" w:color="auto"/>
        <w:right w:val="none" w:sz="0" w:space="0" w:color="auto"/>
      </w:divBdr>
    </w:div>
    <w:div w:id="610549129">
      <w:bodyDiv w:val="1"/>
      <w:marLeft w:val="0"/>
      <w:marRight w:val="0"/>
      <w:marTop w:val="0"/>
      <w:marBottom w:val="0"/>
      <w:divBdr>
        <w:top w:val="none" w:sz="0" w:space="0" w:color="auto"/>
        <w:left w:val="none" w:sz="0" w:space="0" w:color="auto"/>
        <w:bottom w:val="none" w:sz="0" w:space="0" w:color="auto"/>
        <w:right w:val="none" w:sz="0" w:space="0" w:color="auto"/>
      </w:divBdr>
      <w:divsChild>
        <w:div w:id="2141727734">
          <w:marLeft w:val="0"/>
          <w:marRight w:val="0"/>
          <w:marTop w:val="0"/>
          <w:marBottom w:val="0"/>
          <w:divBdr>
            <w:top w:val="none" w:sz="0" w:space="0" w:color="auto"/>
            <w:left w:val="none" w:sz="0" w:space="0" w:color="auto"/>
            <w:bottom w:val="none" w:sz="0" w:space="0" w:color="auto"/>
            <w:right w:val="none" w:sz="0" w:space="0" w:color="auto"/>
          </w:divBdr>
          <w:divsChild>
            <w:div w:id="1226144673">
              <w:marLeft w:val="0"/>
              <w:marRight w:val="0"/>
              <w:marTop w:val="0"/>
              <w:marBottom w:val="0"/>
              <w:divBdr>
                <w:top w:val="none" w:sz="0" w:space="0" w:color="auto"/>
                <w:left w:val="none" w:sz="0" w:space="0" w:color="auto"/>
                <w:bottom w:val="none" w:sz="0" w:space="0" w:color="auto"/>
                <w:right w:val="none" w:sz="0" w:space="0" w:color="auto"/>
              </w:divBdr>
              <w:divsChild>
                <w:div w:id="166989023">
                  <w:marLeft w:val="0"/>
                  <w:marRight w:val="0"/>
                  <w:marTop w:val="0"/>
                  <w:marBottom w:val="0"/>
                  <w:divBdr>
                    <w:top w:val="none" w:sz="0" w:space="0" w:color="auto"/>
                    <w:left w:val="none" w:sz="0" w:space="0" w:color="auto"/>
                    <w:bottom w:val="none" w:sz="0" w:space="0" w:color="auto"/>
                    <w:right w:val="none" w:sz="0" w:space="0" w:color="auto"/>
                  </w:divBdr>
                  <w:divsChild>
                    <w:div w:id="757596966">
                      <w:marLeft w:val="0"/>
                      <w:marRight w:val="0"/>
                      <w:marTop w:val="0"/>
                      <w:marBottom w:val="0"/>
                      <w:divBdr>
                        <w:top w:val="none" w:sz="0" w:space="0" w:color="auto"/>
                        <w:left w:val="none" w:sz="0" w:space="0" w:color="auto"/>
                        <w:bottom w:val="none" w:sz="0" w:space="0" w:color="auto"/>
                        <w:right w:val="none" w:sz="0" w:space="0" w:color="auto"/>
                      </w:divBdr>
                      <w:divsChild>
                        <w:div w:id="632904174">
                          <w:marLeft w:val="0"/>
                          <w:marRight w:val="0"/>
                          <w:marTop w:val="0"/>
                          <w:marBottom w:val="0"/>
                          <w:divBdr>
                            <w:top w:val="none" w:sz="0" w:space="0" w:color="auto"/>
                            <w:left w:val="none" w:sz="0" w:space="0" w:color="auto"/>
                            <w:bottom w:val="none" w:sz="0" w:space="0" w:color="auto"/>
                            <w:right w:val="none" w:sz="0" w:space="0" w:color="auto"/>
                          </w:divBdr>
                          <w:divsChild>
                            <w:div w:id="1910769128">
                              <w:marLeft w:val="0"/>
                              <w:marRight w:val="0"/>
                              <w:marTop w:val="0"/>
                              <w:marBottom w:val="0"/>
                              <w:divBdr>
                                <w:top w:val="none" w:sz="0" w:space="0" w:color="auto"/>
                                <w:left w:val="none" w:sz="0" w:space="0" w:color="auto"/>
                                <w:bottom w:val="none" w:sz="0" w:space="0" w:color="auto"/>
                                <w:right w:val="none" w:sz="0" w:space="0" w:color="auto"/>
                              </w:divBdr>
                              <w:divsChild>
                                <w:div w:id="929847448">
                                  <w:marLeft w:val="0"/>
                                  <w:marRight w:val="0"/>
                                  <w:marTop w:val="0"/>
                                  <w:marBottom w:val="0"/>
                                  <w:divBdr>
                                    <w:top w:val="none" w:sz="0" w:space="0" w:color="auto"/>
                                    <w:left w:val="none" w:sz="0" w:space="0" w:color="auto"/>
                                    <w:bottom w:val="none" w:sz="0" w:space="0" w:color="auto"/>
                                    <w:right w:val="none" w:sz="0" w:space="0" w:color="auto"/>
                                  </w:divBdr>
                                  <w:divsChild>
                                    <w:div w:id="663438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0037570">
                      <w:marLeft w:val="0"/>
                      <w:marRight w:val="0"/>
                      <w:marTop w:val="0"/>
                      <w:marBottom w:val="0"/>
                      <w:divBdr>
                        <w:top w:val="none" w:sz="0" w:space="0" w:color="auto"/>
                        <w:left w:val="none" w:sz="0" w:space="0" w:color="auto"/>
                        <w:bottom w:val="none" w:sz="0" w:space="0" w:color="auto"/>
                        <w:right w:val="none" w:sz="0" w:space="0" w:color="auto"/>
                      </w:divBdr>
                      <w:divsChild>
                        <w:div w:id="1316105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17226964">
      <w:bodyDiv w:val="1"/>
      <w:marLeft w:val="0"/>
      <w:marRight w:val="0"/>
      <w:marTop w:val="0"/>
      <w:marBottom w:val="0"/>
      <w:divBdr>
        <w:top w:val="none" w:sz="0" w:space="0" w:color="auto"/>
        <w:left w:val="none" w:sz="0" w:space="0" w:color="auto"/>
        <w:bottom w:val="none" w:sz="0" w:space="0" w:color="auto"/>
        <w:right w:val="none" w:sz="0" w:space="0" w:color="auto"/>
      </w:divBdr>
    </w:div>
    <w:div w:id="625432340">
      <w:bodyDiv w:val="1"/>
      <w:marLeft w:val="0"/>
      <w:marRight w:val="0"/>
      <w:marTop w:val="0"/>
      <w:marBottom w:val="0"/>
      <w:divBdr>
        <w:top w:val="none" w:sz="0" w:space="0" w:color="auto"/>
        <w:left w:val="none" w:sz="0" w:space="0" w:color="auto"/>
        <w:bottom w:val="none" w:sz="0" w:space="0" w:color="auto"/>
        <w:right w:val="none" w:sz="0" w:space="0" w:color="auto"/>
      </w:divBdr>
      <w:divsChild>
        <w:div w:id="17991049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26816102">
      <w:bodyDiv w:val="1"/>
      <w:marLeft w:val="0"/>
      <w:marRight w:val="0"/>
      <w:marTop w:val="0"/>
      <w:marBottom w:val="0"/>
      <w:divBdr>
        <w:top w:val="none" w:sz="0" w:space="0" w:color="auto"/>
        <w:left w:val="none" w:sz="0" w:space="0" w:color="auto"/>
        <w:bottom w:val="none" w:sz="0" w:space="0" w:color="auto"/>
        <w:right w:val="none" w:sz="0" w:space="0" w:color="auto"/>
      </w:divBdr>
    </w:div>
    <w:div w:id="654384503">
      <w:bodyDiv w:val="1"/>
      <w:marLeft w:val="0"/>
      <w:marRight w:val="0"/>
      <w:marTop w:val="0"/>
      <w:marBottom w:val="0"/>
      <w:divBdr>
        <w:top w:val="none" w:sz="0" w:space="0" w:color="auto"/>
        <w:left w:val="none" w:sz="0" w:space="0" w:color="auto"/>
        <w:bottom w:val="none" w:sz="0" w:space="0" w:color="auto"/>
        <w:right w:val="none" w:sz="0" w:space="0" w:color="auto"/>
      </w:divBdr>
    </w:div>
    <w:div w:id="667824644">
      <w:bodyDiv w:val="1"/>
      <w:marLeft w:val="0"/>
      <w:marRight w:val="0"/>
      <w:marTop w:val="0"/>
      <w:marBottom w:val="0"/>
      <w:divBdr>
        <w:top w:val="none" w:sz="0" w:space="0" w:color="auto"/>
        <w:left w:val="none" w:sz="0" w:space="0" w:color="auto"/>
        <w:bottom w:val="none" w:sz="0" w:space="0" w:color="auto"/>
        <w:right w:val="none" w:sz="0" w:space="0" w:color="auto"/>
      </w:divBdr>
    </w:div>
    <w:div w:id="672151008">
      <w:bodyDiv w:val="1"/>
      <w:marLeft w:val="0"/>
      <w:marRight w:val="0"/>
      <w:marTop w:val="0"/>
      <w:marBottom w:val="0"/>
      <w:divBdr>
        <w:top w:val="none" w:sz="0" w:space="0" w:color="auto"/>
        <w:left w:val="none" w:sz="0" w:space="0" w:color="auto"/>
        <w:bottom w:val="none" w:sz="0" w:space="0" w:color="auto"/>
        <w:right w:val="none" w:sz="0" w:space="0" w:color="auto"/>
      </w:divBdr>
    </w:div>
    <w:div w:id="676078001">
      <w:bodyDiv w:val="1"/>
      <w:marLeft w:val="0"/>
      <w:marRight w:val="0"/>
      <w:marTop w:val="0"/>
      <w:marBottom w:val="0"/>
      <w:divBdr>
        <w:top w:val="none" w:sz="0" w:space="0" w:color="auto"/>
        <w:left w:val="none" w:sz="0" w:space="0" w:color="auto"/>
        <w:bottom w:val="none" w:sz="0" w:space="0" w:color="auto"/>
        <w:right w:val="none" w:sz="0" w:space="0" w:color="auto"/>
      </w:divBdr>
    </w:div>
    <w:div w:id="685594395">
      <w:bodyDiv w:val="1"/>
      <w:marLeft w:val="0"/>
      <w:marRight w:val="0"/>
      <w:marTop w:val="0"/>
      <w:marBottom w:val="0"/>
      <w:divBdr>
        <w:top w:val="none" w:sz="0" w:space="0" w:color="auto"/>
        <w:left w:val="none" w:sz="0" w:space="0" w:color="auto"/>
        <w:bottom w:val="none" w:sz="0" w:space="0" w:color="auto"/>
        <w:right w:val="none" w:sz="0" w:space="0" w:color="auto"/>
      </w:divBdr>
    </w:div>
    <w:div w:id="686561387">
      <w:bodyDiv w:val="1"/>
      <w:marLeft w:val="0"/>
      <w:marRight w:val="0"/>
      <w:marTop w:val="0"/>
      <w:marBottom w:val="0"/>
      <w:divBdr>
        <w:top w:val="none" w:sz="0" w:space="0" w:color="auto"/>
        <w:left w:val="none" w:sz="0" w:space="0" w:color="auto"/>
        <w:bottom w:val="none" w:sz="0" w:space="0" w:color="auto"/>
        <w:right w:val="none" w:sz="0" w:space="0" w:color="auto"/>
      </w:divBdr>
    </w:div>
    <w:div w:id="689721174">
      <w:bodyDiv w:val="1"/>
      <w:marLeft w:val="0"/>
      <w:marRight w:val="0"/>
      <w:marTop w:val="0"/>
      <w:marBottom w:val="0"/>
      <w:divBdr>
        <w:top w:val="none" w:sz="0" w:space="0" w:color="auto"/>
        <w:left w:val="none" w:sz="0" w:space="0" w:color="auto"/>
        <w:bottom w:val="none" w:sz="0" w:space="0" w:color="auto"/>
        <w:right w:val="none" w:sz="0" w:space="0" w:color="auto"/>
      </w:divBdr>
    </w:div>
    <w:div w:id="697970847">
      <w:bodyDiv w:val="1"/>
      <w:marLeft w:val="0"/>
      <w:marRight w:val="0"/>
      <w:marTop w:val="0"/>
      <w:marBottom w:val="0"/>
      <w:divBdr>
        <w:top w:val="none" w:sz="0" w:space="0" w:color="auto"/>
        <w:left w:val="none" w:sz="0" w:space="0" w:color="auto"/>
        <w:bottom w:val="none" w:sz="0" w:space="0" w:color="auto"/>
        <w:right w:val="none" w:sz="0" w:space="0" w:color="auto"/>
      </w:divBdr>
    </w:div>
    <w:div w:id="732657974">
      <w:bodyDiv w:val="1"/>
      <w:marLeft w:val="0"/>
      <w:marRight w:val="0"/>
      <w:marTop w:val="0"/>
      <w:marBottom w:val="0"/>
      <w:divBdr>
        <w:top w:val="none" w:sz="0" w:space="0" w:color="auto"/>
        <w:left w:val="none" w:sz="0" w:space="0" w:color="auto"/>
        <w:bottom w:val="none" w:sz="0" w:space="0" w:color="auto"/>
        <w:right w:val="none" w:sz="0" w:space="0" w:color="auto"/>
      </w:divBdr>
    </w:div>
    <w:div w:id="770392991">
      <w:bodyDiv w:val="1"/>
      <w:marLeft w:val="0"/>
      <w:marRight w:val="0"/>
      <w:marTop w:val="0"/>
      <w:marBottom w:val="0"/>
      <w:divBdr>
        <w:top w:val="none" w:sz="0" w:space="0" w:color="auto"/>
        <w:left w:val="none" w:sz="0" w:space="0" w:color="auto"/>
        <w:bottom w:val="none" w:sz="0" w:space="0" w:color="auto"/>
        <w:right w:val="none" w:sz="0" w:space="0" w:color="auto"/>
      </w:divBdr>
    </w:div>
    <w:div w:id="770929341">
      <w:bodyDiv w:val="1"/>
      <w:marLeft w:val="0"/>
      <w:marRight w:val="0"/>
      <w:marTop w:val="0"/>
      <w:marBottom w:val="0"/>
      <w:divBdr>
        <w:top w:val="none" w:sz="0" w:space="0" w:color="auto"/>
        <w:left w:val="none" w:sz="0" w:space="0" w:color="auto"/>
        <w:bottom w:val="none" w:sz="0" w:space="0" w:color="auto"/>
        <w:right w:val="none" w:sz="0" w:space="0" w:color="auto"/>
      </w:divBdr>
    </w:div>
    <w:div w:id="773667232">
      <w:bodyDiv w:val="1"/>
      <w:marLeft w:val="0"/>
      <w:marRight w:val="0"/>
      <w:marTop w:val="0"/>
      <w:marBottom w:val="0"/>
      <w:divBdr>
        <w:top w:val="none" w:sz="0" w:space="0" w:color="auto"/>
        <w:left w:val="none" w:sz="0" w:space="0" w:color="auto"/>
        <w:bottom w:val="none" w:sz="0" w:space="0" w:color="auto"/>
        <w:right w:val="none" w:sz="0" w:space="0" w:color="auto"/>
      </w:divBdr>
    </w:div>
    <w:div w:id="779255009">
      <w:bodyDiv w:val="1"/>
      <w:marLeft w:val="0"/>
      <w:marRight w:val="0"/>
      <w:marTop w:val="0"/>
      <w:marBottom w:val="0"/>
      <w:divBdr>
        <w:top w:val="none" w:sz="0" w:space="0" w:color="auto"/>
        <w:left w:val="none" w:sz="0" w:space="0" w:color="auto"/>
        <w:bottom w:val="none" w:sz="0" w:space="0" w:color="auto"/>
        <w:right w:val="none" w:sz="0" w:space="0" w:color="auto"/>
      </w:divBdr>
    </w:div>
    <w:div w:id="786310992">
      <w:bodyDiv w:val="1"/>
      <w:marLeft w:val="0"/>
      <w:marRight w:val="0"/>
      <w:marTop w:val="0"/>
      <w:marBottom w:val="0"/>
      <w:divBdr>
        <w:top w:val="none" w:sz="0" w:space="0" w:color="auto"/>
        <w:left w:val="none" w:sz="0" w:space="0" w:color="auto"/>
        <w:bottom w:val="none" w:sz="0" w:space="0" w:color="auto"/>
        <w:right w:val="none" w:sz="0" w:space="0" w:color="auto"/>
      </w:divBdr>
    </w:div>
    <w:div w:id="797727147">
      <w:bodyDiv w:val="1"/>
      <w:marLeft w:val="0"/>
      <w:marRight w:val="0"/>
      <w:marTop w:val="0"/>
      <w:marBottom w:val="0"/>
      <w:divBdr>
        <w:top w:val="none" w:sz="0" w:space="0" w:color="auto"/>
        <w:left w:val="none" w:sz="0" w:space="0" w:color="auto"/>
        <w:bottom w:val="none" w:sz="0" w:space="0" w:color="auto"/>
        <w:right w:val="none" w:sz="0" w:space="0" w:color="auto"/>
      </w:divBdr>
    </w:div>
    <w:div w:id="802699653">
      <w:bodyDiv w:val="1"/>
      <w:marLeft w:val="0"/>
      <w:marRight w:val="0"/>
      <w:marTop w:val="0"/>
      <w:marBottom w:val="0"/>
      <w:divBdr>
        <w:top w:val="none" w:sz="0" w:space="0" w:color="auto"/>
        <w:left w:val="none" w:sz="0" w:space="0" w:color="auto"/>
        <w:bottom w:val="none" w:sz="0" w:space="0" w:color="auto"/>
        <w:right w:val="none" w:sz="0" w:space="0" w:color="auto"/>
      </w:divBdr>
    </w:div>
    <w:div w:id="807666424">
      <w:bodyDiv w:val="1"/>
      <w:marLeft w:val="0"/>
      <w:marRight w:val="0"/>
      <w:marTop w:val="0"/>
      <w:marBottom w:val="0"/>
      <w:divBdr>
        <w:top w:val="none" w:sz="0" w:space="0" w:color="auto"/>
        <w:left w:val="none" w:sz="0" w:space="0" w:color="auto"/>
        <w:bottom w:val="none" w:sz="0" w:space="0" w:color="auto"/>
        <w:right w:val="none" w:sz="0" w:space="0" w:color="auto"/>
      </w:divBdr>
    </w:div>
    <w:div w:id="820774707">
      <w:bodyDiv w:val="1"/>
      <w:marLeft w:val="0"/>
      <w:marRight w:val="0"/>
      <w:marTop w:val="0"/>
      <w:marBottom w:val="0"/>
      <w:divBdr>
        <w:top w:val="none" w:sz="0" w:space="0" w:color="auto"/>
        <w:left w:val="none" w:sz="0" w:space="0" w:color="auto"/>
        <w:bottom w:val="none" w:sz="0" w:space="0" w:color="auto"/>
        <w:right w:val="none" w:sz="0" w:space="0" w:color="auto"/>
      </w:divBdr>
    </w:div>
    <w:div w:id="827987449">
      <w:bodyDiv w:val="1"/>
      <w:marLeft w:val="0"/>
      <w:marRight w:val="0"/>
      <w:marTop w:val="0"/>
      <w:marBottom w:val="0"/>
      <w:divBdr>
        <w:top w:val="none" w:sz="0" w:space="0" w:color="auto"/>
        <w:left w:val="none" w:sz="0" w:space="0" w:color="auto"/>
        <w:bottom w:val="none" w:sz="0" w:space="0" w:color="auto"/>
        <w:right w:val="none" w:sz="0" w:space="0" w:color="auto"/>
      </w:divBdr>
    </w:div>
    <w:div w:id="852574010">
      <w:bodyDiv w:val="1"/>
      <w:marLeft w:val="0"/>
      <w:marRight w:val="0"/>
      <w:marTop w:val="0"/>
      <w:marBottom w:val="0"/>
      <w:divBdr>
        <w:top w:val="none" w:sz="0" w:space="0" w:color="auto"/>
        <w:left w:val="none" w:sz="0" w:space="0" w:color="auto"/>
        <w:bottom w:val="none" w:sz="0" w:space="0" w:color="auto"/>
        <w:right w:val="none" w:sz="0" w:space="0" w:color="auto"/>
      </w:divBdr>
    </w:div>
    <w:div w:id="859511771">
      <w:bodyDiv w:val="1"/>
      <w:marLeft w:val="0"/>
      <w:marRight w:val="0"/>
      <w:marTop w:val="0"/>
      <w:marBottom w:val="0"/>
      <w:divBdr>
        <w:top w:val="none" w:sz="0" w:space="0" w:color="auto"/>
        <w:left w:val="none" w:sz="0" w:space="0" w:color="auto"/>
        <w:bottom w:val="none" w:sz="0" w:space="0" w:color="auto"/>
        <w:right w:val="none" w:sz="0" w:space="0" w:color="auto"/>
      </w:divBdr>
    </w:div>
    <w:div w:id="868640773">
      <w:bodyDiv w:val="1"/>
      <w:marLeft w:val="0"/>
      <w:marRight w:val="0"/>
      <w:marTop w:val="0"/>
      <w:marBottom w:val="0"/>
      <w:divBdr>
        <w:top w:val="none" w:sz="0" w:space="0" w:color="auto"/>
        <w:left w:val="none" w:sz="0" w:space="0" w:color="auto"/>
        <w:bottom w:val="none" w:sz="0" w:space="0" w:color="auto"/>
        <w:right w:val="none" w:sz="0" w:space="0" w:color="auto"/>
      </w:divBdr>
    </w:div>
    <w:div w:id="885406848">
      <w:bodyDiv w:val="1"/>
      <w:marLeft w:val="0"/>
      <w:marRight w:val="0"/>
      <w:marTop w:val="0"/>
      <w:marBottom w:val="0"/>
      <w:divBdr>
        <w:top w:val="none" w:sz="0" w:space="0" w:color="auto"/>
        <w:left w:val="none" w:sz="0" w:space="0" w:color="auto"/>
        <w:bottom w:val="none" w:sz="0" w:space="0" w:color="auto"/>
        <w:right w:val="none" w:sz="0" w:space="0" w:color="auto"/>
      </w:divBdr>
    </w:div>
    <w:div w:id="901260508">
      <w:bodyDiv w:val="1"/>
      <w:marLeft w:val="0"/>
      <w:marRight w:val="0"/>
      <w:marTop w:val="0"/>
      <w:marBottom w:val="0"/>
      <w:divBdr>
        <w:top w:val="none" w:sz="0" w:space="0" w:color="auto"/>
        <w:left w:val="none" w:sz="0" w:space="0" w:color="auto"/>
        <w:bottom w:val="none" w:sz="0" w:space="0" w:color="auto"/>
        <w:right w:val="none" w:sz="0" w:space="0" w:color="auto"/>
      </w:divBdr>
    </w:div>
    <w:div w:id="908811060">
      <w:bodyDiv w:val="1"/>
      <w:marLeft w:val="0"/>
      <w:marRight w:val="0"/>
      <w:marTop w:val="0"/>
      <w:marBottom w:val="0"/>
      <w:divBdr>
        <w:top w:val="none" w:sz="0" w:space="0" w:color="auto"/>
        <w:left w:val="none" w:sz="0" w:space="0" w:color="auto"/>
        <w:bottom w:val="none" w:sz="0" w:space="0" w:color="auto"/>
        <w:right w:val="none" w:sz="0" w:space="0" w:color="auto"/>
      </w:divBdr>
    </w:div>
    <w:div w:id="915163388">
      <w:bodyDiv w:val="1"/>
      <w:marLeft w:val="0"/>
      <w:marRight w:val="0"/>
      <w:marTop w:val="0"/>
      <w:marBottom w:val="0"/>
      <w:divBdr>
        <w:top w:val="none" w:sz="0" w:space="0" w:color="auto"/>
        <w:left w:val="none" w:sz="0" w:space="0" w:color="auto"/>
        <w:bottom w:val="none" w:sz="0" w:space="0" w:color="auto"/>
        <w:right w:val="none" w:sz="0" w:space="0" w:color="auto"/>
      </w:divBdr>
    </w:div>
    <w:div w:id="933172373">
      <w:bodyDiv w:val="1"/>
      <w:marLeft w:val="0"/>
      <w:marRight w:val="0"/>
      <w:marTop w:val="0"/>
      <w:marBottom w:val="0"/>
      <w:divBdr>
        <w:top w:val="none" w:sz="0" w:space="0" w:color="auto"/>
        <w:left w:val="none" w:sz="0" w:space="0" w:color="auto"/>
        <w:bottom w:val="none" w:sz="0" w:space="0" w:color="auto"/>
        <w:right w:val="none" w:sz="0" w:space="0" w:color="auto"/>
      </w:divBdr>
    </w:div>
    <w:div w:id="940769983">
      <w:bodyDiv w:val="1"/>
      <w:marLeft w:val="0"/>
      <w:marRight w:val="0"/>
      <w:marTop w:val="0"/>
      <w:marBottom w:val="0"/>
      <w:divBdr>
        <w:top w:val="none" w:sz="0" w:space="0" w:color="auto"/>
        <w:left w:val="none" w:sz="0" w:space="0" w:color="auto"/>
        <w:bottom w:val="none" w:sz="0" w:space="0" w:color="auto"/>
        <w:right w:val="none" w:sz="0" w:space="0" w:color="auto"/>
      </w:divBdr>
    </w:div>
    <w:div w:id="945044021">
      <w:bodyDiv w:val="1"/>
      <w:marLeft w:val="0"/>
      <w:marRight w:val="0"/>
      <w:marTop w:val="0"/>
      <w:marBottom w:val="0"/>
      <w:divBdr>
        <w:top w:val="none" w:sz="0" w:space="0" w:color="auto"/>
        <w:left w:val="none" w:sz="0" w:space="0" w:color="auto"/>
        <w:bottom w:val="none" w:sz="0" w:space="0" w:color="auto"/>
        <w:right w:val="none" w:sz="0" w:space="0" w:color="auto"/>
      </w:divBdr>
    </w:div>
    <w:div w:id="945575805">
      <w:bodyDiv w:val="1"/>
      <w:marLeft w:val="0"/>
      <w:marRight w:val="0"/>
      <w:marTop w:val="0"/>
      <w:marBottom w:val="0"/>
      <w:divBdr>
        <w:top w:val="none" w:sz="0" w:space="0" w:color="auto"/>
        <w:left w:val="none" w:sz="0" w:space="0" w:color="auto"/>
        <w:bottom w:val="none" w:sz="0" w:space="0" w:color="auto"/>
        <w:right w:val="none" w:sz="0" w:space="0" w:color="auto"/>
      </w:divBdr>
    </w:div>
    <w:div w:id="951783504">
      <w:bodyDiv w:val="1"/>
      <w:marLeft w:val="0"/>
      <w:marRight w:val="0"/>
      <w:marTop w:val="0"/>
      <w:marBottom w:val="0"/>
      <w:divBdr>
        <w:top w:val="none" w:sz="0" w:space="0" w:color="auto"/>
        <w:left w:val="none" w:sz="0" w:space="0" w:color="auto"/>
        <w:bottom w:val="none" w:sz="0" w:space="0" w:color="auto"/>
        <w:right w:val="none" w:sz="0" w:space="0" w:color="auto"/>
      </w:divBdr>
    </w:div>
    <w:div w:id="968239149">
      <w:bodyDiv w:val="1"/>
      <w:marLeft w:val="0"/>
      <w:marRight w:val="0"/>
      <w:marTop w:val="0"/>
      <w:marBottom w:val="0"/>
      <w:divBdr>
        <w:top w:val="none" w:sz="0" w:space="0" w:color="auto"/>
        <w:left w:val="none" w:sz="0" w:space="0" w:color="auto"/>
        <w:bottom w:val="none" w:sz="0" w:space="0" w:color="auto"/>
        <w:right w:val="none" w:sz="0" w:space="0" w:color="auto"/>
      </w:divBdr>
    </w:div>
    <w:div w:id="982077238">
      <w:bodyDiv w:val="1"/>
      <w:marLeft w:val="0"/>
      <w:marRight w:val="0"/>
      <w:marTop w:val="0"/>
      <w:marBottom w:val="0"/>
      <w:divBdr>
        <w:top w:val="none" w:sz="0" w:space="0" w:color="auto"/>
        <w:left w:val="none" w:sz="0" w:space="0" w:color="auto"/>
        <w:bottom w:val="none" w:sz="0" w:space="0" w:color="auto"/>
        <w:right w:val="none" w:sz="0" w:space="0" w:color="auto"/>
      </w:divBdr>
    </w:div>
    <w:div w:id="982277112">
      <w:bodyDiv w:val="1"/>
      <w:marLeft w:val="0"/>
      <w:marRight w:val="0"/>
      <w:marTop w:val="0"/>
      <w:marBottom w:val="0"/>
      <w:divBdr>
        <w:top w:val="none" w:sz="0" w:space="0" w:color="auto"/>
        <w:left w:val="none" w:sz="0" w:space="0" w:color="auto"/>
        <w:bottom w:val="none" w:sz="0" w:space="0" w:color="auto"/>
        <w:right w:val="none" w:sz="0" w:space="0" w:color="auto"/>
      </w:divBdr>
    </w:div>
    <w:div w:id="989674687">
      <w:bodyDiv w:val="1"/>
      <w:marLeft w:val="0"/>
      <w:marRight w:val="0"/>
      <w:marTop w:val="0"/>
      <w:marBottom w:val="0"/>
      <w:divBdr>
        <w:top w:val="none" w:sz="0" w:space="0" w:color="auto"/>
        <w:left w:val="none" w:sz="0" w:space="0" w:color="auto"/>
        <w:bottom w:val="none" w:sz="0" w:space="0" w:color="auto"/>
        <w:right w:val="none" w:sz="0" w:space="0" w:color="auto"/>
      </w:divBdr>
      <w:divsChild>
        <w:div w:id="755219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90448622">
      <w:bodyDiv w:val="1"/>
      <w:marLeft w:val="0"/>
      <w:marRight w:val="0"/>
      <w:marTop w:val="0"/>
      <w:marBottom w:val="0"/>
      <w:divBdr>
        <w:top w:val="none" w:sz="0" w:space="0" w:color="auto"/>
        <w:left w:val="none" w:sz="0" w:space="0" w:color="auto"/>
        <w:bottom w:val="none" w:sz="0" w:space="0" w:color="auto"/>
        <w:right w:val="none" w:sz="0" w:space="0" w:color="auto"/>
      </w:divBdr>
      <w:divsChild>
        <w:div w:id="250244115">
          <w:marLeft w:val="0"/>
          <w:marRight w:val="0"/>
          <w:marTop w:val="0"/>
          <w:marBottom w:val="0"/>
          <w:divBdr>
            <w:top w:val="none" w:sz="0" w:space="0" w:color="auto"/>
            <w:left w:val="none" w:sz="0" w:space="0" w:color="auto"/>
            <w:bottom w:val="none" w:sz="0" w:space="0" w:color="auto"/>
            <w:right w:val="none" w:sz="0" w:space="0" w:color="auto"/>
          </w:divBdr>
          <w:divsChild>
            <w:div w:id="504588899">
              <w:marLeft w:val="0"/>
              <w:marRight w:val="0"/>
              <w:marTop w:val="0"/>
              <w:marBottom w:val="0"/>
              <w:divBdr>
                <w:top w:val="none" w:sz="0" w:space="0" w:color="auto"/>
                <w:left w:val="none" w:sz="0" w:space="0" w:color="auto"/>
                <w:bottom w:val="none" w:sz="0" w:space="0" w:color="auto"/>
                <w:right w:val="none" w:sz="0" w:space="0" w:color="auto"/>
              </w:divBdr>
            </w:div>
            <w:div w:id="651250374">
              <w:marLeft w:val="0"/>
              <w:marRight w:val="0"/>
              <w:marTop w:val="0"/>
              <w:marBottom w:val="0"/>
              <w:divBdr>
                <w:top w:val="none" w:sz="0" w:space="0" w:color="auto"/>
                <w:left w:val="none" w:sz="0" w:space="0" w:color="auto"/>
                <w:bottom w:val="none" w:sz="0" w:space="0" w:color="auto"/>
                <w:right w:val="none" w:sz="0" w:space="0" w:color="auto"/>
              </w:divBdr>
              <w:divsChild>
                <w:div w:id="808284129">
                  <w:marLeft w:val="0"/>
                  <w:marRight w:val="0"/>
                  <w:marTop w:val="0"/>
                  <w:marBottom w:val="0"/>
                  <w:divBdr>
                    <w:top w:val="none" w:sz="0" w:space="0" w:color="auto"/>
                    <w:left w:val="none" w:sz="0" w:space="0" w:color="auto"/>
                    <w:bottom w:val="none" w:sz="0" w:space="0" w:color="auto"/>
                    <w:right w:val="none" w:sz="0" w:space="0" w:color="auto"/>
                  </w:divBdr>
                  <w:divsChild>
                    <w:div w:id="617296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0590295">
              <w:marLeft w:val="0"/>
              <w:marRight w:val="0"/>
              <w:marTop w:val="0"/>
              <w:marBottom w:val="0"/>
              <w:divBdr>
                <w:top w:val="none" w:sz="0" w:space="0" w:color="auto"/>
                <w:left w:val="none" w:sz="0" w:space="0" w:color="auto"/>
                <w:bottom w:val="none" w:sz="0" w:space="0" w:color="auto"/>
                <w:right w:val="none" w:sz="0" w:space="0" w:color="auto"/>
              </w:divBdr>
            </w:div>
          </w:divsChild>
        </w:div>
        <w:div w:id="1375078782">
          <w:blockQuote w:val="1"/>
          <w:marLeft w:val="720"/>
          <w:marRight w:val="720"/>
          <w:marTop w:val="100"/>
          <w:marBottom w:val="100"/>
          <w:divBdr>
            <w:top w:val="none" w:sz="0" w:space="0" w:color="auto"/>
            <w:left w:val="none" w:sz="0" w:space="0" w:color="auto"/>
            <w:bottom w:val="none" w:sz="0" w:space="0" w:color="auto"/>
            <w:right w:val="none" w:sz="0" w:space="0" w:color="auto"/>
          </w:divBdr>
        </w:div>
        <w:div w:id="1408071843">
          <w:marLeft w:val="0"/>
          <w:marRight w:val="0"/>
          <w:marTop w:val="0"/>
          <w:marBottom w:val="0"/>
          <w:divBdr>
            <w:top w:val="none" w:sz="0" w:space="0" w:color="auto"/>
            <w:left w:val="none" w:sz="0" w:space="0" w:color="auto"/>
            <w:bottom w:val="none" w:sz="0" w:space="0" w:color="auto"/>
            <w:right w:val="none" w:sz="0" w:space="0" w:color="auto"/>
          </w:divBdr>
          <w:divsChild>
            <w:div w:id="298655171">
              <w:marLeft w:val="0"/>
              <w:marRight w:val="0"/>
              <w:marTop w:val="0"/>
              <w:marBottom w:val="0"/>
              <w:divBdr>
                <w:top w:val="none" w:sz="0" w:space="0" w:color="auto"/>
                <w:left w:val="none" w:sz="0" w:space="0" w:color="auto"/>
                <w:bottom w:val="none" w:sz="0" w:space="0" w:color="auto"/>
                <w:right w:val="none" w:sz="0" w:space="0" w:color="auto"/>
              </w:divBdr>
            </w:div>
            <w:div w:id="677737300">
              <w:marLeft w:val="0"/>
              <w:marRight w:val="0"/>
              <w:marTop w:val="0"/>
              <w:marBottom w:val="0"/>
              <w:divBdr>
                <w:top w:val="none" w:sz="0" w:space="0" w:color="auto"/>
                <w:left w:val="none" w:sz="0" w:space="0" w:color="auto"/>
                <w:bottom w:val="none" w:sz="0" w:space="0" w:color="auto"/>
                <w:right w:val="none" w:sz="0" w:space="0" w:color="auto"/>
              </w:divBdr>
            </w:div>
            <w:div w:id="1498618155">
              <w:marLeft w:val="0"/>
              <w:marRight w:val="0"/>
              <w:marTop w:val="0"/>
              <w:marBottom w:val="0"/>
              <w:divBdr>
                <w:top w:val="none" w:sz="0" w:space="0" w:color="auto"/>
                <w:left w:val="none" w:sz="0" w:space="0" w:color="auto"/>
                <w:bottom w:val="none" w:sz="0" w:space="0" w:color="auto"/>
                <w:right w:val="none" w:sz="0" w:space="0" w:color="auto"/>
              </w:divBdr>
              <w:divsChild>
                <w:div w:id="584848608">
                  <w:marLeft w:val="0"/>
                  <w:marRight w:val="0"/>
                  <w:marTop w:val="0"/>
                  <w:marBottom w:val="0"/>
                  <w:divBdr>
                    <w:top w:val="none" w:sz="0" w:space="0" w:color="auto"/>
                    <w:left w:val="none" w:sz="0" w:space="0" w:color="auto"/>
                    <w:bottom w:val="none" w:sz="0" w:space="0" w:color="auto"/>
                    <w:right w:val="none" w:sz="0" w:space="0" w:color="auto"/>
                  </w:divBdr>
                  <w:divsChild>
                    <w:div w:id="2133396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5241242">
          <w:marLeft w:val="0"/>
          <w:marRight w:val="0"/>
          <w:marTop w:val="0"/>
          <w:marBottom w:val="0"/>
          <w:divBdr>
            <w:top w:val="none" w:sz="0" w:space="0" w:color="auto"/>
            <w:left w:val="none" w:sz="0" w:space="0" w:color="auto"/>
            <w:bottom w:val="none" w:sz="0" w:space="0" w:color="auto"/>
            <w:right w:val="none" w:sz="0" w:space="0" w:color="auto"/>
          </w:divBdr>
          <w:divsChild>
            <w:div w:id="121852470">
              <w:marLeft w:val="0"/>
              <w:marRight w:val="0"/>
              <w:marTop w:val="0"/>
              <w:marBottom w:val="0"/>
              <w:divBdr>
                <w:top w:val="none" w:sz="0" w:space="0" w:color="auto"/>
                <w:left w:val="none" w:sz="0" w:space="0" w:color="auto"/>
                <w:bottom w:val="none" w:sz="0" w:space="0" w:color="auto"/>
                <w:right w:val="none" w:sz="0" w:space="0" w:color="auto"/>
              </w:divBdr>
            </w:div>
            <w:div w:id="1178544343">
              <w:marLeft w:val="0"/>
              <w:marRight w:val="0"/>
              <w:marTop w:val="0"/>
              <w:marBottom w:val="0"/>
              <w:divBdr>
                <w:top w:val="none" w:sz="0" w:space="0" w:color="auto"/>
                <w:left w:val="none" w:sz="0" w:space="0" w:color="auto"/>
                <w:bottom w:val="none" w:sz="0" w:space="0" w:color="auto"/>
                <w:right w:val="none" w:sz="0" w:space="0" w:color="auto"/>
              </w:divBdr>
              <w:divsChild>
                <w:div w:id="851839102">
                  <w:marLeft w:val="0"/>
                  <w:marRight w:val="0"/>
                  <w:marTop w:val="0"/>
                  <w:marBottom w:val="0"/>
                  <w:divBdr>
                    <w:top w:val="none" w:sz="0" w:space="0" w:color="auto"/>
                    <w:left w:val="none" w:sz="0" w:space="0" w:color="auto"/>
                    <w:bottom w:val="none" w:sz="0" w:space="0" w:color="auto"/>
                    <w:right w:val="none" w:sz="0" w:space="0" w:color="auto"/>
                  </w:divBdr>
                  <w:divsChild>
                    <w:div w:id="1985969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0282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9412527">
      <w:bodyDiv w:val="1"/>
      <w:marLeft w:val="0"/>
      <w:marRight w:val="0"/>
      <w:marTop w:val="0"/>
      <w:marBottom w:val="0"/>
      <w:divBdr>
        <w:top w:val="none" w:sz="0" w:space="0" w:color="auto"/>
        <w:left w:val="none" w:sz="0" w:space="0" w:color="auto"/>
        <w:bottom w:val="none" w:sz="0" w:space="0" w:color="auto"/>
        <w:right w:val="none" w:sz="0" w:space="0" w:color="auto"/>
      </w:divBdr>
    </w:div>
    <w:div w:id="1011176836">
      <w:bodyDiv w:val="1"/>
      <w:marLeft w:val="0"/>
      <w:marRight w:val="0"/>
      <w:marTop w:val="0"/>
      <w:marBottom w:val="0"/>
      <w:divBdr>
        <w:top w:val="none" w:sz="0" w:space="0" w:color="auto"/>
        <w:left w:val="none" w:sz="0" w:space="0" w:color="auto"/>
        <w:bottom w:val="none" w:sz="0" w:space="0" w:color="auto"/>
        <w:right w:val="none" w:sz="0" w:space="0" w:color="auto"/>
      </w:divBdr>
    </w:div>
    <w:div w:id="1037002772">
      <w:bodyDiv w:val="1"/>
      <w:marLeft w:val="0"/>
      <w:marRight w:val="0"/>
      <w:marTop w:val="0"/>
      <w:marBottom w:val="0"/>
      <w:divBdr>
        <w:top w:val="none" w:sz="0" w:space="0" w:color="auto"/>
        <w:left w:val="none" w:sz="0" w:space="0" w:color="auto"/>
        <w:bottom w:val="none" w:sz="0" w:space="0" w:color="auto"/>
        <w:right w:val="none" w:sz="0" w:space="0" w:color="auto"/>
      </w:divBdr>
      <w:divsChild>
        <w:div w:id="131557948">
          <w:marLeft w:val="0"/>
          <w:marRight w:val="0"/>
          <w:marTop w:val="0"/>
          <w:marBottom w:val="0"/>
          <w:divBdr>
            <w:top w:val="none" w:sz="0" w:space="0" w:color="auto"/>
            <w:left w:val="none" w:sz="0" w:space="0" w:color="auto"/>
            <w:bottom w:val="none" w:sz="0" w:space="0" w:color="auto"/>
            <w:right w:val="none" w:sz="0" w:space="0" w:color="auto"/>
          </w:divBdr>
          <w:divsChild>
            <w:div w:id="6255453">
              <w:marLeft w:val="0"/>
              <w:marRight w:val="0"/>
              <w:marTop w:val="0"/>
              <w:marBottom w:val="0"/>
              <w:divBdr>
                <w:top w:val="none" w:sz="0" w:space="0" w:color="auto"/>
                <w:left w:val="none" w:sz="0" w:space="0" w:color="auto"/>
                <w:bottom w:val="none" w:sz="0" w:space="0" w:color="auto"/>
                <w:right w:val="none" w:sz="0" w:space="0" w:color="auto"/>
              </w:divBdr>
            </w:div>
            <w:div w:id="283930088">
              <w:marLeft w:val="0"/>
              <w:marRight w:val="0"/>
              <w:marTop w:val="0"/>
              <w:marBottom w:val="0"/>
              <w:divBdr>
                <w:top w:val="none" w:sz="0" w:space="0" w:color="auto"/>
                <w:left w:val="none" w:sz="0" w:space="0" w:color="auto"/>
                <w:bottom w:val="none" w:sz="0" w:space="0" w:color="auto"/>
                <w:right w:val="none" w:sz="0" w:space="0" w:color="auto"/>
              </w:divBdr>
              <w:divsChild>
                <w:div w:id="1603688144">
                  <w:marLeft w:val="0"/>
                  <w:marRight w:val="0"/>
                  <w:marTop w:val="0"/>
                  <w:marBottom w:val="0"/>
                  <w:divBdr>
                    <w:top w:val="none" w:sz="0" w:space="0" w:color="auto"/>
                    <w:left w:val="none" w:sz="0" w:space="0" w:color="auto"/>
                    <w:bottom w:val="none" w:sz="0" w:space="0" w:color="auto"/>
                    <w:right w:val="none" w:sz="0" w:space="0" w:color="auto"/>
                  </w:divBdr>
                  <w:divsChild>
                    <w:div w:id="1732729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0819452">
              <w:marLeft w:val="0"/>
              <w:marRight w:val="0"/>
              <w:marTop w:val="0"/>
              <w:marBottom w:val="0"/>
              <w:divBdr>
                <w:top w:val="none" w:sz="0" w:space="0" w:color="auto"/>
                <w:left w:val="none" w:sz="0" w:space="0" w:color="auto"/>
                <w:bottom w:val="none" w:sz="0" w:space="0" w:color="auto"/>
                <w:right w:val="none" w:sz="0" w:space="0" w:color="auto"/>
              </w:divBdr>
            </w:div>
          </w:divsChild>
        </w:div>
        <w:div w:id="243339609">
          <w:marLeft w:val="0"/>
          <w:marRight w:val="0"/>
          <w:marTop w:val="0"/>
          <w:marBottom w:val="0"/>
          <w:divBdr>
            <w:top w:val="none" w:sz="0" w:space="0" w:color="auto"/>
            <w:left w:val="none" w:sz="0" w:space="0" w:color="auto"/>
            <w:bottom w:val="none" w:sz="0" w:space="0" w:color="auto"/>
            <w:right w:val="none" w:sz="0" w:space="0" w:color="auto"/>
          </w:divBdr>
          <w:divsChild>
            <w:div w:id="63338298">
              <w:marLeft w:val="0"/>
              <w:marRight w:val="0"/>
              <w:marTop w:val="0"/>
              <w:marBottom w:val="0"/>
              <w:divBdr>
                <w:top w:val="none" w:sz="0" w:space="0" w:color="auto"/>
                <w:left w:val="none" w:sz="0" w:space="0" w:color="auto"/>
                <w:bottom w:val="none" w:sz="0" w:space="0" w:color="auto"/>
                <w:right w:val="none" w:sz="0" w:space="0" w:color="auto"/>
              </w:divBdr>
            </w:div>
            <w:div w:id="1322196957">
              <w:marLeft w:val="0"/>
              <w:marRight w:val="0"/>
              <w:marTop w:val="0"/>
              <w:marBottom w:val="0"/>
              <w:divBdr>
                <w:top w:val="none" w:sz="0" w:space="0" w:color="auto"/>
                <w:left w:val="none" w:sz="0" w:space="0" w:color="auto"/>
                <w:bottom w:val="none" w:sz="0" w:space="0" w:color="auto"/>
                <w:right w:val="none" w:sz="0" w:space="0" w:color="auto"/>
              </w:divBdr>
            </w:div>
            <w:div w:id="2003311845">
              <w:marLeft w:val="0"/>
              <w:marRight w:val="0"/>
              <w:marTop w:val="0"/>
              <w:marBottom w:val="0"/>
              <w:divBdr>
                <w:top w:val="none" w:sz="0" w:space="0" w:color="auto"/>
                <w:left w:val="none" w:sz="0" w:space="0" w:color="auto"/>
                <w:bottom w:val="none" w:sz="0" w:space="0" w:color="auto"/>
                <w:right w:val="none" w:sz="0" w:space="0" w:color="auto"/>
              </w:divBdr>
              <w:divsChild>
                <w:div w:id="1979458959">
                  <w:marLeft w:val="0"/>
                  <w:marRight w:val="0"/>
                  <w:marTop w:val="0"/>
                  <w:marBottom w:val="0"/>
                  <w:divBdr>
                    <w:top w:val="none" w:sz="0" w:space="0" w:color="auto"/>
                    <w:left w:val="none" w:sz="0" w:space="0" w:color="auto"/>
                    <w:bottom w:val="none" w:sz="0" w:space="0" w:color="auto"/>
                    <w:right w:val="none" w:sz="0" w:space="0" w:color="auto"/>
                  </w:divBdr>
                  <w:divsChild>
                    <w:div w:id="46877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3115747">
          <w:marLeft w:val="0"/>
          <w:marRight w:val="0"/>
          <w:marTop w:val="0"/>
          <w:marBottom w:val="0"/>
          <w:divBdr>
            <w:top w:val="none" w:sz="0" w:space="0" w:color="auto"/>
            <w:left w:val="none" w:sz="0" w:space="0" w:color="auto"/>
            <w:bottom w:val="none" w:sz="0" w:space="0" w:color="auto"/>
            <w:right w:val="none" w:sz="0" w:space="0" w:color="auto"/>
          </w:divBdr>
          <w:divsChild>
            <w:div w:id="835850822">
              <w:marLeft w:val="0"/>
              <w:marRight w:val="0"/>
              <w:marTop w:val="0"/>
              <w:marBottom w:val="0"/>
              <w:divBdr>
                <w:top w:val="none" w:sz="0" w:space="0" w:color="auto"/>
                <w:left w:val="none" w:sz="0" w:space="0" w:color="auto"/>
                <w:bottom w:val="none" w:sz="0" w:space="0" w:color="auto"/>
                <w:right w:val="none" w:sz="0" w:space="0" w:color="auto"/>
              </w:divBdr>
            </w:div>
            <w:div w:id="1556774687">
              <w:marLeft w:val="0"/>
              <w:marRight w:val="0"/>
              <w:marTop w:val="0"/>
              <w:marBottom w:val="0"/>
              <w:divBdr>
                <w:top w:val="none" w:sz="0" w:space="0" w:color="auto"/>
                <w:left w:val="none" w:sz="0" w:space="0" w:color="auto"/>
                <w:bottom w:val="none" w:sz="0" w:space="0" w:color="auto"/>
                <w:right w:val="none" w:sz="0" w:space="0" w:color="auto"/>
              </w:divBdr>
              <w:divsChild>
                <w:div w:id="1781099413">
                  <w:marLeft w:val="0"/>
                  <w:marRight w:val="0"/>
                  <w:marTop w:val="0"/>
                  <w:marBottom w:val="0"/>
                  <w:divBdr>
                    <w:top w:val="none" w:sz="0" w:space="0" w:color="auto"/>
                    <w:left w:val="none" w:sz="0" w:space="0" w:color="auto"/>
                    <w:bottom w:val="none" w:sz="0" w:space="0" w:color="auto"/>
                    <w:right w:val="none" w:sz="0" w:space="0" w:color="auto"/>
                  </w:divBdr>
                  <w:divsChild>
                    <w:div w:id="522400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8147810">
              <w:marLeft w:val="0"/>
              <w:marRight w:val="0"/>
              <w:marTop w:val="0"/>
              <w:marBottom w:val="0"/>
              <w:divBdr>
                <w:top w:val="none" w:sz="0" w:space="0" w:color="auto"/>
                <w:left w:val="none" w:sz="0" w:space="0" w:color="auto"/>
                <w:bottom w:val="none" w:sz="0" w:space="0" w:color="auto"/>
                <w:right w:val="none" w:sz="0" w:space="0" w:color="auto"/>
              </w:divBdr>
            </w:div>
          </w:divsChild>
        </w:div>
        <w:div w:id="1518500708">
          <w:marLeft w:val="0"/>
          <w:marRight w:val="0"/>
          <w:marTop w:val="0"/>
          <w:marBottom w:val="0"/>
          <w:divBdr>
            <w:top w:val="none" w:sz="0" w:space="0" w:color="auto"/>
            <w:left w:val="none" w:sz="0" w:space="0" w:color="auto"/>
            <w:bottom w:val="none" w:sz="0" w:space="0" w:color="auto"/>
            <w:right w:val="none" w:sz="0" w:space="0" w:color="auto"/>
          </w:divBdr>
          <w:divsChild>
            <w:div w:id="509219263">
              <w:marLeft w:val="0"/>
              <w:marRight w:val="0"/>
              <w:marTop w:val="0"/>
              <w:marBottom w:val="0"/>
              <w:divBdr>
                <w:top w:val="none" w:sz="0" w:space="0" w:color="auto"/>
                <w:left w:val="none" w:sz="0" w:space="0" w:color="auto"/>
                <w:bottom w:val="none" w:sz="0" w:space="0" w:color="auto"/>
                <w:right w:val="none" w:sz="0" w:space="0" w:color="auto"/>
              </w:divBdr>
              <w:divsChild>
                <w:div w:id="1756315820">
                  <w:marLeft w:val="0"/>
                  <w:marRight w:val="0"/>
                  <w:marTop w:val="0"/>
                  <w:marBottom w:val="0"/>
                  <w:divBdr>
                    <w:top w:val="none" w:sz="0" w:space="0" w:color="auto"/>
                    <w:left w:val="none" w:sz="0" w:space="0" w:color="auto"/>
                    <w:bottom w:val="none" w:sz="0" w:space="0" w:color="auto"/>
                    <w:right w:val="none" w:sz="0" w:space="0" w:color="auto"/>
                  </w:divBdr>
                  <w:divsChild>
                    <w:div w:id="1254436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8344101">
              <w:marLeft w:val="0"/>
              <w:marRight w:val="0"/>
              <w:marTop w:val="0"/>
              <w:marBottom w:val="0"/>
              <w:divBdr>
                <w:top w:val="none" w:sz="0" w:space="0" w:color="auto"/>
                <w:left w:val="none" w:sz="0" w:space="0" w:color="auto"/>
                <w:bottom w:val="none" w:sz="0" w:space="0" w:color="auto"/>
                <w:right w:val="none" w:sz="0" w:space="0" w:color="auto"/>
              </w:divBdr>
            </w:div>
            <w:div w:id="2059432580">
              <w:marLeft w:val="0"/>
              <w:marRight w:val="0"/>
              <w:marTop w:val="0"/>
              <w:marBottom w:val="0"/>
              <w:divBdr>
                <w:top w:val="none" w:sz="0" w:space="0" w:color="auto"/>
                <w:left w:val="none" w:sz="0" w:space="0" w:color="auto"/>
                <w:bottom w:val="none" w:sz="0" w:space="0" w:color="auto"/>
                <w:right w:val="none" w:sz="0" w:space="0" w:color="auto"/>
              </w:divBdr>
            </w:div>
          </w:divsChild>
        </w:div>
        <w:div w:id="18269715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58819781">
      <w:bodyDiv w:val="1"/>
      <w:marLeft w:val="0"/>
      <w:marRight w:val="0"/>
      <w:marTop w:val="0"/>
      <w:marBottom w:val="0"/>
      <w:divBdr>
        <w:top w:val="none" w:sz="0" w:space="0" w:color="auto"/>
        <w:left w:val="none" w:sz="0" w:space="0" w:color="auto"/>
        <w:bottom w:val="none" w:sz="0" w:space="0" w:color="auto"/>
        <w:right w:val="none" w:sz="0" w:space="0" w:color="auto"/>
      </w:divBdr>
    </w:div>
    <w:div w:id="1062482060">
      <w:bodyDiv w:val="1"/>
      <w:marLeft w:val="0"/>
      <w:marRight w:val="0"/>
      <w:marTop w:val="0"/>
      <w:marBottom w:val="0"/>
      <w:divBdr>
        <w:top w:val="none" w:sz="0" w:space="0" w:color="auto"/>
        <w:left w:val="none" w:sz="0" w:space="0" w:color="auto"/>
        <w:bottom w:val="none" w:sz="0" w:space="0" w:color="auto"/>
        <w:right w:val="none" w:sz="0" w:space="0" w:color="auto"/>
      </w:divBdr>
    </w:div>
    <w:div w:id="1073357554">
      <w:bodyDiv w:val="1"/>
      <w:marLeft w:val="0"/>
      <w:marRight w:val="0"/>
      <w:marTop w:val="0"/>
      <w:marBottom w:val="0"/>
      <w:divBdr>
        <w:top w:val="none" w:sz="0" w:space="0" w:color="auto"/>
        <w:left w:val="none" w:sz="0" w:space="0" w:color="auto"/>
        <w:bottom w:val="none" w:sz="0" w:space="0" w:color="auto"/>
        <w:right w:val="none" w:sz="0" w:space="0" w:color="auto"/>
      </w:divBdr>
    </w:div>
    <w:div w:id="1080369577">
      <w:bodyDiv w:val="1"/>
      <w:marLeft w:val="0"/>
      <w:marRight w:val="0"/>
      <w:marTop w:val="0"/>
      <w:marBottom w:val="0"/>
      <w:divBdr>
        <w:top w:val="none" w:sz="0" w:space="0" w:color="auto"/>
        <w:left w:val="none" w:sz="0" w:space="0" w:color="auto"/>
        <w:bottom w:val="none" w:sz="0" w:space="0" w:color="auto"/>
        <w:right w:val="none" w:sz="0" w:space="0" w:color="auto"/>
      </w:divBdr>
    </w:div>
    <w:div w:id="1082604302">
      <w:bodyDiv w:val="1"/>
      <w:marLeft w:val="0"/>
      <w:marRight w:val="0"/>
      <w:marTop w:val="0"/>
      <w:marBottom w:val="0"/>
      <w:divBdr>
        <w:top w:val="none" w:sz="0" w:space="0" w:color="auto"/>
        <w:left w:val="none" w:sz="0" w:space="0" w:color="auto"/>
        <w:bottom w:val="none" w:sz="0" w:space="0" w:color="auto"/>
        <w:right w:val="none" w:sz="0" w:space="0" w:color="auto"/>
      </w:divBdr>
    </w:div>
    <w:div w:id="1098990797">
      <w:bodyDiv w:val="1"/>
      <w:marLeft w:val="0"/>
      <w:marRight w:val="0"/>
      <w:marTop w:val="0"/>
      <w:marBottom w:val="0"/>
      <w:divBdr>
        <w:top w:val="none" w:sz="0" w:space="0" w:color="auto"/>
        <w:left w:val="none" w:sz="0" w:space="0" w:color="auto"/>
        <w:bottom w:val="none" w:sz="0" w:space="0" w:color="auto"/>
        <w:right w:val="none" w:sz="0" w:space="0" w:color="auto"/>
      </w:divBdr>
    </w:div>
    <w:div w:id="1100250581">
      <w:bodyDiv w:val="1"/>
      <w:marLeft w:val="0"/>
      <w:marRight w:val="0"/>
      <w:marTop w:val="0"/>
      <w:marBottom w:val="0"/>
      <w:divBdr>
        <w:top w:val="none" w:sz="0" w:space="0" w:color="auto"/>
        <w:left w:val="none" w:sz="0" w:space="0" w:color="auto"/>
        <w:bottom w:val="none" w:sz="0" w:space="0" w:color="auto"/>
        <w:right w:val="none" w:sz="0" w:space="0" w:color="auto"/>
      </w:divBdr>
    </w:div>
    <w:div w:id="1103957381">
      <w:bodyDiv w:val="1"/>
      <w:marLeft w:val="0"/>
      <w:marRight w:val="0"/>
      <w:marTop w:val="0"/>
      <w:marBottom w:val="0"/>
      <w:divBdr>
        <w:top w:val="none" w:sz="0" w:space="0" w:color="auto"/>
        <w:left w:val="none" w:sz="0" w:space="0" w:color="auto"/>
        <w:bottom w:val="none" w:sz="0" w:space="0" w:color="auto"/>
        <w:right w:val="none" w:sz="0" w:space="0" w:color="auto"/>
      </w:divBdr>
    </w:div>
    <w:div w:id="1118839475">
      <w:bodyDiv w:val="1"/>
      <w:marLeft w:val="0"/>
      <w:marRight w:val="0"/>
      <w:marTop w:val="0"/>
      <w:marBottom w:val="0"/>
      <w:divBdr>
        <w:top w:val="none" w:sz="0" w:space="0" w:color="auto"/>
        <w:left w:val="none" w:sz="0" w:space="0" w:color="auto"/>
        <w:bottom w:val="none" w:sz="0" w:space="0" w:color="auto"/>
        <w:right w:val="none" w:sz="0" w:space="0" w:color="auto"/>
      </w:divBdr>
    </w:div>
    <w:div w:id="1155143879">
      <w:bodyDiv w:val="1"/>
      <w:marLeft w:val="0"/>
      <w:marRight w:val="0"/>
      <w:marTop w:val="0"/>
      <w:marBottom w:val="0"/>
      <w:divBdr>
        <w:top w:val="none" w:sz="0" w:space="0" w:color="auto"/>
        <w:left w:val="none" w:sz="0" w:space="0" w:color="auto"/>
        <w:bottom w:val="none" w:sz="0" w:space="0" w:color="auto"/>
        <w:right w:val="none" w:sz="0" w:space="0" w:color="auto"/>
      </w:divBdr>
    </w:div>
    <w:div w:id="1168785905">
      <w:bodyDiv w:val="1"/>
      <w:marLeft w:val="0"/>
      <w:marRight w:val="0"/>
      <w:marTop w:val="0"/>
      <w:marBottom w:val="0"/>
      <w:divBdr>
        <w:top w:val="none" w:sz="0" w:space="0" w:color="auto"/>
        <w:left w:val="none" w:sz="0" w:space="0" w:color="auto"/>
        <w:bottom w:val="none" w:sz="0" w:space="0" w:color="auto"/>
        <w:right w:val="none" w:sz="0" w:space="0" w:color="auto"/>
      </w:divBdr>
      <w:divsChild>
        <w:div w:id="741292980">
          <w:marLeft w:val="0"/>
          <w:marRight w:val="0"/>
          <w:marTop w:val="0"/>
          <w:marBottom w:val="0"/>
          <w:divBdr>
            <w:top w:val="none" w:sz="0" w:space="0" w:color="auto"/>
            <w:left w:val="none" w:sz="0" w:space="0" w:color="auto"/>
            <w:bottom w:val="none" w:sz="0" w:space="0" w:color="auto"/>
            <w:right w:val="none" w:sz="0" w:space="0" w:color="auto"/>
          </w:divBdr>
          <w:divsChild>
            <w:div w:id="422603019">
              <w:marLeft w:val="0"/>
              <w:marRight w:val="0"/>
              <w:marTop w:val="0"/>
              <w:marBottom w:val="0"/>
              <w:divBdr>
                <w:top w:val="none" w:sz="0" w:space="0" w:color="auto"/>
                <w:left w:val="none" w:sz="0" w:space="0" w:color="auto"/>
                <w:bottom w:val="none" w:sz="0" w:space="0" w:color="auto"/>
                <w:right w:val="none" w:sz="0" w:space="0" w:color="auto"/>
              </w:divBdr>
              <w:divsChild>
                <w:div w:id="1555192562">
                  <w:marLeft w:val="0"/>
                  <w:marRight w:val="0"/>
                  <w:marTop w:val="0"/>
                  <w:marBottom w:val="0"/>
                  <w:divBdr>
                    <w:top w:val="none" w:sz="0" w:space="0" w:color="auto"/>
                    <w:left w:val="none" w:sz="0" w:space="0" w:color="auto"/>
                    <w:bottom w:val="none" w:sz="0" w:space="0" w:color="auto"/>
                    <w:right w:val="none" w:sz="0" w:space="0" w:color="auto"/>
                  </w:divBdr>
                  <w:divsChild>
                    <w:div w:id="526332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5707563">
              <w:marLeft w:val="0"/>
              <w:marRight w:val="0"/>
              <w:marTop w:val="0"/>
              <w:marBottom w:val="0"/>
              <w:divBdr>
                <w:top w:val="none" w:sz="0" w:space="0" w:color="auto"/>
                <w:left w:val="none" w:sz="0" w:space="0" w:color="auto"/>
                <w:bottom w:val="none" w:sz="0" w:space="0" w:color="auto"/>
                <w:right w:val="none" w:sz="0" w:space="0" w:color="auto"/>
              </w:divBdr>
            </w:div>
            <w:div w:id="1906908570">
              <w:marLeft w:val="0"/>
              <w:marRight w:val="0"/>
              <w:marTop w:val="0"/>
              <w:marBottom w:val="0"/>
              <w:divBdr>
                <w:top w:val="none" w:sz="0" w:space="0" w:color="auto"/>
                <w:left w:val="none" w:sz="0" w:space="0" w:color="auto"/>
                <w:bottom w:val="none" w:sz="0" w:space="0" w:color="auto"/>
                <w:right w:val="none" w:sz="0" w:space="0" w:color="auto"/>
              </w:divBdr>
            </w:div>
          </w:divsChild>
        </w:div>
        <w:div w:id="809438604">
          <w:marLeft w:val="0"/>
          <w:marRight w:val="0"/>
          <w:marTop w:val="0"/>
          <w:marBottom w:val="0"/>
          <w:divBdr>
            <w:top w:val="none" w:sz="0" w:space="0" w:color="auto"/>
            <w:left w:val="none" w:sz="0" w:space="0" w:color="auto"/>
            <w:bottom w:val="none" w:sz="0" w:space="0" w:color="auto"/>
            <w:right w:val="none" w:sz="0" w:space="0" w:color="auto"/>
          </w:divBdr>
          <w:divsChild>
            <w:div w:id="444427847">
              <w:marLeft w:val="0"/>
              <w:marRight w:val="0"/>
              <w:marTop w:val="0"/>
              <w:marBottom w:val="0"/>
              <w:divBdr>
                <w:top w:val="none" w:sz="0" w:space="0" w:color="auto"/>
                <w:left w:val="none" w:sz="0" w:space="0" w:color="auto"/>
                <w:bottom w:val="none" w:sz="0" w:space="0" w:color="auto"/>
                <w:right w:val="none" w:sz="0" w:space="0" w:color="auto"/>
              </w:divBdr>
            </w:div>
            <w:div w:id="1552183324">
              <w:marLeft w:val="0"/>
              <w:marRight w:val="0"/>
              <w:marTop w:val="0"/>
              <w:marBottom w:val="0"/>
              <w:divBdr>
                <w:top w:val="none" w:sz="0" w:space="0" w:color="auto"/>
                <w:left w:val="none" w:sz="0" w:space="0" w:color="auto"/>
                <w:bottom w:val="none" w:sz="0" w:space="0" w:color="auto"/>
                <w:right w:val="none" w:sz="0" w:space="0" w:color="auto"/>
              </w:divBdr>
              <w:divsChild>
                <w:div w:id="1901164021">
                  <w:marLeft w:val="0"/>
                  <w:marRight w:val="0"/>
                  <w:marTop w:val="0"/>
                  <w:marBottom w:val="0"/>
                  <w:divBdr>
                    <w:top w:val="none" w:sz="0" w:space="0" w:color="auto"/>
                    <w:left w:val="none" w:sz="0" w:space="0" w:color="auto"/>
                    <w:bottom w:val="none" w:sz="0" w:space="0" w:color="auto"/>
                    <w:right w:val="none" w:sz="0" w:space="0" w:color="auto"/>
                  </w:divBdr>
                  <w:divsChild>
                    <w:div w:id="1619679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2635138">
              <w:marLeft w:val="0"/>
              <w:marRight w:val="0"/>
              <w:marTop w:val="0"/>
              <w:marBottom w:val="0"/>
              <w:divBdr>
                <w:top w:val="none" w:sz="0" w:space="0" w:color="auto"/>
                <w:left w:val="none" w:sz="0" w:space="0" w:color="auto"/>
                <w:bottom w:val="none" w:sz="0" w:space="0" w:color="auto"/>
                <w:right w:val="none" w:sz="0" w:space="0" w:color="auto"/>
              </w:divBdr>
            </w:div>
          </w:divsChild>
        </w:div>
        <w:div w:id="1113750977">
          <w:marLeft w:val="0"/>
          <w:marRight w:val="0"/>
          <w:marTop w:val="0"/>
          <w:marBottom w:val="0"/>
          <w:divBdr>
            <w:top w:val="none" w:sz="0" w:space="0" w:color="auto"/>
            <w:left w:val="none" w:sz="0" w:space="0" w:color="auto"/>
            <w:bottom w:val="none" w:sz="0" w:space="0" w:color="auto"/>
            <w:right w:val="none" w:sz="0" w:space="0" w:color="auto"/>
          </w:divBdr>
          <w:divsChild>
            <w:div w:id="297103999">
              <w:marLeft w:val="0"/>
              <w:marRight w:val="0"/>
              <w:marTop w:val="0"/>
              <w:marBottom w:val="0"/>
              <w:divBdr>
                <w:top w:val="none" w:sz="0" w:space="0" w:color="auto"/>
                <w:left w:val="none" w:sz="0" w:space="0" w:color="auto"/>
                <w:bottom w:val="none" w:sz="0" w:space="0" w:color="auto"/>
                <w:right w:val="none" w:sz="0" w:space="0" w:color="auto"/>
              </w:divBdr>
            </w:div>
            <w:div w:id="645089287">
              <w:marLeft w:val="0"/>
              <w:marRight w:val="0"/>
              <w:marTop w:val="0"/>
              <w:marBottom w:val="0"/>
              <w:divBdr>
                <w:top w:val="none" w:sz="0" w:space="0" w:color="auto"/>
                <w:left w:val="none" w:sz="0" w:space="0" w:color="auto"/>
                <w:bottom w:val="none" w:sz="0" w:space="0" w:color="auto"/>
                <w:right w:val="none" w:sz="0" w:space="0" w:color="auto"/>
              </w:divBdr>
              <w:divsChild>
                <w:div w:id="1111166514">
                  <w:marLeft w:val="0"/>
                  <w:marRight w:val="0"/>
                  <w:marTop w:val="0"/>
                  <w:marBottom w:val="0"/>
                  <w:divBdr>
                    <w:top w:val="none" w:sz="0" w:space="0" w:color="auto"/>
                    <w:left w:val="none" w:sz="0" w:space="0" w:color="auto"/>
                    <w:bottom w:val="none" w:sz="0" w:space="0" w:color="auto"/>
                    <w:right w:val="none" w:sz="0" w:space="0" w:color="auto"/>
                  </w:divBdr>
                  <w:divsChild>
                    <w:div w:id="251472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9552219">
              <w:marLeft w:val="0"/>
              <w:marRight w:val="0"/>
              <w:marTop w:val="0"/>
              <w:marBottom w:val="0"/>
              <w:divBdr>
                <w:top w:val="none" w:sz="0" w:space="0" w:color="auto"/>
                <w:left w:val="none" w:sz="0" w:space="0" w:color="auto"/>
                <w:bottom w:val="none" w:sz="0" w:space="0" w:color="auto"/>
                <w:right w:val="none" w:sz="0" w:space="0" w:color="auto"/>
              </w:divBdr>
            </w:div>
          </w:divsChild>
        </w:div>
        <w:div w:id="1286933880">
          <w:blockQuote w:val="1"/>
          <w:marLeft w:val="720"/>
          <w:marRight w:val="720"/>
          <w:marTop w:val="100"/>
          <w:marBottom w:val="100"/>
          <w:divBdr>
            <w:top w:val="none" w:sz="0" w:space="0" w:color="auto"/>
            <w:left w:val="none" w:sz="0" w:space="0" w:color="auto"/>
            <w:bottom w:val="none" w:sz="0" w:space="0" w:color="auto"/>
            <w:right w:val="none" w:sz="0" w:space="0" w:color="auto"/>
          </w:divBdr>
        </w:div>
        <w:div w:id="2101219798">
          <w:marLeft w:val="0"/>
          <w:marRight w:val="0"/>
          <w:marTop w:val="0"/>
          <w:marBottom w:val="0"/>
          <w:divBdr>
            <w:top w:val="none" w:sz="0" w:space="0" w:color="auto"/>
            <w:left w:val="none" w:sz="0" w:space="0" w:color="auto"/>
            <w:bottom w:val="none" w:sz="0" w:space="0" w:color="auto"/>
            <w:right w:val="none" w:sz="0" w:space="0" w:color="auto"/>
          </w:divBdr>
          <w:divsChild>
            <w:div w:id="508643770">
              <w:marLeft w:val="0"/>
              <w:marRight w:val="0"/>
              <w:marTop w:val="0"/>
              <w:marBottom w:val="0"/>
              <w:divBdr>
                <w:top w:val="none" w:sz="0" w:space="0" w:color="auto"/>
                <w:left w:val="none" w:sz="0" w:space="0" w:color="auto"/>
                <w:bottom w:val="none" w:sz="0" w:space="0" w:color="auto"/>
                <w:right w:val="none" w:sz="0" w:space="0" w:color="auto"/>
              </w:divBdr>
            </w:div>
            <w:div w:id="800653557">
              <w:marLeft w:val="0"/>
              <w:marRight w:val="0"/>
              <w:marTop w:val="0"/>
              <w:marBottom w:val="0"/>
              <w:divBdr>
                <w:top w:val="none" w:sz="0" w:space="0" w:color="auto"/>
                <w:left w:val="none" w:sz="0" w:space="0" w:color="auto"/>
                <w:bottom w:val="none" w:sz="0" w:space="0" w:color="auto"/>
                <w:right w:val="none" w:sz="0" w:space="0" w:color="auto"/>
              </w:divBdr>
            </w:div>
            <w:div w:id="888610292">
              <w:marLeft w:val="0"/>
              <w:marRight w:val="0"/>
              <w:marTop w:val="0"/>
              <w:marBottom w:val="0"/>
              <w:divBdr>
                <w:top w:val="none" w:sz="0" w:space="0" w:color="auto"/>
                <w:left w:val="none" w:sz="0" w:space="0" w:color="auto"/>
                <w:bottom w:val="none" w:sz="0" w:space="0" w:color="auto"/>
                <w:right w:val="none" w:sz="0" w:space="0" w:color="auto"/>
              </w:divBdr>
              <w:divsChild>
                <w:div w:id="708797498">
                  <w:marLeft w:val="0"/>
                  <w:marRight w:val="0"/>
                  <w:marTop w:val="0"/>
                  <w:marBottom w:val="0"/>
                  <w:divBdr>
                    <w:top w:val="none" w:sz="0" w:space="0" w:color="auto"/>
                    <w:left w:val="none" w:sz="0" w:space="0" w:color="auto"/>
                    <w:bottom w:val="none" w:sz="0" w:space="0" w:color="auto"/>
                    <w:right w:val="none" w:sz="0" w:space="0" w:color="auto"/>
                  </w:divBdr>
                  <w:divsChild>
                    <w:div w:id="777721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7643712">
      <w:bodyDiv w:val="1"/>
      <w:marLeft w:val="0"/>
      <w:marRight w:val="0"/>
      <w:marTop w:val="0"/>
      <w:marBottom w:val="0"/>
      <w:divBdr>
        <w:top w:val="none" w:sz="0" w:space="0" w:color="auto"/>
        <w:left w:val="none" w:sz="0" w:space="0" w:color="auto"/>
        <w:bottom w:val="none" w:sz="0" w:space="0" w:color="auto"/>
        <w:right w:val="none" w:sz="0" w:space="0" w:color="auto"/>
      </w:divBdr>
    </w:div>
    <w:div w:id="1190803386">
      <w:bodyDiv w:val="1"/>
      <w:marLeft w:val="0"/>
      <w:marRight w:val="0"/>
      <w:marTop w:val="0"/>
      <w:marBottom w:val="0"/>
      <w:divBdr>
        <w:top w:val="none" w:sz="0" w:space="0" w:color="auto"/>
        <w:left w:val="none" w:sz="0" w:space="0" w:color="auto"/>
        <w:bottom w:val="none" w:sz="0" w:space="0" w:color="auto"/>
        <w:right w:val="none" w:sz="0" w:space="0" w:color="auto"/>
      </w:divBdr>
    </w:div>
    <w:div w:id="1201239942">
      <w:bodyDiv w:val="1"/>
      <w:marLeft w:val="0"/>
      <w:marRight w:val="0"/>
      <w:marTop w:val="0"/>
      <w:marBottom w:val="0"/>
      <w:divBdr>
        <w:top w:val="none" w:sz="0" w:space="0" w:color="auto"/>
        <w:left w:val="none" w:sz="0" w:space="0" w:color="auto"/>
        <w:bottom w:val="none" w:sz="0" w:space="0" w:color="auto"/>
        <w:right w:val="none" w:sz="0" w:space="0" w:color="auto"/>
      </w:divBdr>
    </w:div>
    <w:div w:id="1202743390">
      <w:bodyDiv w:val="1"/>
      <w:marLeft w:val="0"/>
      <w:marRight w:val="0"/>
      <w:marTop w:val="0"/>
      <w:marBottom w:val="0"/>
      <w:divBdr>
        <w:top w:val="none" w:sz="0" w:space="0" w:color="auto"/>
        <w:left w:val="none" w:sz="0" w:space="0" w:color="auto"/>
        <w:bottom w:val="none" w:sz="0" w:space="0" w:color="auto"/>
        <w:right w:val="none" w:sz="0" w:space="0" w:color="auto"/>
      </w:divBdr>
    </w:div>
    <w:div w:id="1215774424">
      <w:bodyDiv w:val="1"/>
      <w:marLeft w:val="0"/>
      <w:marRight w:val="0"/>
      <w:marTop w:val="0"/>
      <w:marBottom w:val="0"/>
      <w:divBdr>
        <w:top w:val="none" w:sz="0" w:space="0" w:color="auto"/>
        <w:left w:val="none" w:sz="0" w:space="0" w:color="auto"/>
        <w:bottom w:val="none" w:sz="0" w:space="0" w:color="auto"/>
        <w:right w:val="none" w:sz="0" w:space="0" w:color="auto"/>
      </w:divBdr>
      <w:divsChild>
        <w:div w:id="3198468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20019365">
      <w:bodyDiv w:val="1"/>
      <w:marLeft w:val="0"/>
      <w:marRight w:val="0"/>
      <w:marTop w:val="0"/>
      <w:marBottom w:val="0"/>
      <w:divBdr>
        <w:top w:val="none" w:sz="0" w:space="0" w:color="auto"/>
        <w:left w:val="none" w:sz="0" w:space="0" w:color="auto"/>
        <w:bottom w:val="none" w:sz="0" w:space="0" w:color="auto"/>
        <w:right w:val="none" w:sz="0" w:space="0" w:color="auto"/>
      </w:divBdr>
    </w:div>
    <w:div w:id="1227688124">
      <w:bodyDiv w:val="1"/>
      <w:marLeft w:val="0"/>
      <w:marRight w:val="0"/>
      <w:marTop w:val="0"/>
      <w:marBottom w:val="0"/>
      <w:divBdr>
        <w:top w:val="none" w:sz="0" w:space="0" w:color="auto"/>
        <w:left w:val="none" w:sz="0" w:space="0" w:color="auto"/>
        <w:bottom w:val="none" w:sz="0" w:space="0" w:color="auto"/>
        <w:right w:val="none" w:sz="0" w:space="0" w:color="auto"/>
      </w:divBdr>
    </w:div>
    <w:div w:id="1238906397">
      <w:bodyDiv w:val="1"/>
      <w:marLeft w:val="0"/>
      <w:marRight w:val="0"/>
      <w:marTop w:val="0"/>
      <w:marBottom w:val="0"/>
      <w:divBdr>
        <w:top w:val="none" w:sz="0" w:space="0" w:color="auto"/>
        <w:left w:val="none" w:sz="0" w:space="0" w:color="auto"/>
        <w:bottom w:val="none" w:sz="0" w:space="0" w:color="auto"/>
        <w:right w:val="none" w:sz="0" w:space="0" w:color="auto"/>
      </w:divBdr>
    </w:div>
    <w:div w:id="1242521265">
      <w:bodyDiv w:val="1"/>
      <w:marLeft w:val="0"/>
      <w:marRight w:val="0"/>
      <w:marTop w:val="0"/>
      <w:marBottom w:val="0"/>
      <w:divBdr>
        <w:top w:val="none" w:sz="0" w:space="0" w:color="auto"/>
        <w:left w:val="none" w:sz="0" w:space="0" w:color="auto"/>
        <w:bottom w:val="none" w:sz="0" w:space="0" w:color="auto"/>
        <w:right w:val="none" w:sz="0" w:space="0" w:color="auto"/>
      </w:divBdr>
    </w:div>
    <w:div w:id="1246845002">
      <w:bodyDiv w:val="1"/>
      <w:marLeft w:val="0"/>
      <w:marRight w:val="0"/>
      <w:marTop w:val="0"/>
      <w:marBottom w:val="0"/>
      <w:divBdr>
        <w:top w:val="none" w:sz="0" w:space="0" w:color="auto"/>
        <w:left w:val="none" w:sz="0" w:space="0" w:color="auto"/>
        <w:bottom w:val="none" w:sz="0" w:space="0" w:color="auto"/>
        <w:right w:val="none" w:sz="0" w:space="0" w:color="auto"/>
      </w:divBdr>
    </w:div>
    <w:div w:id="1282304945">
      <w:bodyDiv w:val="1"/>
      <w:marLeft w:val="0"/>
      <w:marRight w:val="0"/>
      <w:marTop w:val="0"/>
      <w:marBottom w:val="0"/>
      <w:divBdr>
        <w:top w:val="none" w:sz="0" w:space="0" w:color="auto"/>
        <w:left w:val="none" w:sz="0" w:space="0" w:color="auto"/>
        <w:bottom w:val="none" w:sz="0" w:space="0" w:color="auto"/>
        <w:right w:val="none" w:sz="0" w:space="0" w:color="auto"/>
      </w:divBdr>
    </w:div>
    <w:div w:id="1291786525">
      <w:bodyDiv w:val="1"/>
      <w:marLeft w:val="0"/>
      <w:marRight w:val="0"/>
      <w:marTop w:val="0"/>
      <w:marBottom w:val="0"/>
      <w:divBdr>
        <w:top w:val="none" w:sz="0" w:space="0" w:color="auto"/>
        <w:left w:val="none" w:sz="0" w:space="0" w:color="auto"/>
        <w:bottom w:val="none" w:sz="0" w:space="0" w:color="auto"/>
        <w:right w:val="none" w:sz="0" w:space="0" w:color="auto"/>
      </w:divBdr>
    </w:div>
    <w:div w:id="1295477569">
      <w:bodyDiv w:val="1"/>
      <w:marLeft w:val="0"/>
      <w:marRight w:val="0"/>
      <w:marTop w:val="0"/>
      <w:marBottom w:val="0"/>
      <w:divBdr>
        <w:top w:val="none" w:sz="0" w:space="0" w:color="auto"/>
        <w:left w:val="none" w:sz="0" w:space="0" w:color="auto"/>
        <w:bottom w:val="none" w:sz="0" w:space="0" w:color="auto"/>
        <w:right w:val="none" w:sz="0" w:space="0" w:color="auto"/>
      </w:divBdr>
    </w:div>
    <w:div w:id="1299647219">
      <w:bodyDiv w:val="1"/>
      <w:marLeft w:val="0"/>
      <w:marRight w:val="0"/>
      <w:marTop w:val="0"/>
      <w:marBottom w:val="0"/>
      <w:divBdr>
        <w:top w:val="none" w:sz="0" w:space="0" w:color="auto"/>
        <w:left w:val="none" w:sz="0" w:space="0" w:color="auto"/>
        <w:bottom w:val="none" w:sz="0" w:space="0" w:color="auto"/>
        <w:right w:val="none" w:sz="0" w:space="0" w:color="auto"/>
      </w:divBdr>
    </w:div>
    <w:div w:id="1321351366">
      <w:bodyDiv w:val="1"/>
      <w:marLeft w:val="0"/>
      <w:marRight w:val="0"/>
      <w:marTop w:val="0"/>
      <w:marBottom w:val="0"/>
      <w:divBdr>
        <w:top w:val="none" w:sz="0" w:space="0" w:color="auto"/>
        <w:left w:val="none" w:sz="0" w:space="0" w:color="auto"/>
        <w:bottom w:val="none" w:sz="0" w:space="0" w:color="auto"/>
        <w:right w:val="none" w:sz="0" w:space="0" w:color="auto"/>
      </w:divBdr>
    </w:div>
    <w:div w:id="1328899602">
      <w:bodyDiv w:val="1"/>
      <w:marLeft w:val="0"/>
      <w:marRight w:val="0"/>
      <w:marTop w:val="0"/>
      <w:marBottom w:val="0"/>
      <w:divBdr>
        <w:top w:val="none" w:sz="0" w:space="0" w:color="auto"/>
        <w:left w:val="none" w:sz="0" w:space="0" w:color="auto"/>
        <w:bottom w:val="none" w:sz="0" w:space="0" w:color="auto"/>
        <w:right w:val="none" w:sz="0" w:space="0" w:color="auto"/>
      </w:divBdr>
    </w:div>
    <w:div w:id="1334338438">
      <w:bodyDiv w:val="1"/>
      <w:marLeft w:val="0"/>
      <w:marRight w:val="0"/>
      <w:marTop w:val="0"/>
      <w:marBottom w:val="0"/>
      <w:divBdr>
        <w:top w:val="none" w:sz="0" w:space="0" w:color="auto"/>
        <w:left w:val="none" w:sz="0" w:space="0" w:color="auto"/>
        <w:bottom w:val="none" w:sz="0" w:space="0" w:color="auto"/>
        <w:right w:val="none" w:sz="0" w:space="0" w:color="auto"/>
      </w:divBdr>
    </w:div>
    <w:div w:id="1337340550">
      <w:bodyDiv w:val="1"/>
      <w:marLeft w:val="0"/>
      <w:marRight w:val="0"/>
      <w:marTop w:val="0"/>
      <w:marBottom w:val="0"/>
      <w:divBdr>
        <w:top w:val="none" w:sz="0" w:space="0" w:color="auto"/>
        <w:left w:val="none" w:sz="0" w:space="0" w:color="auto"/>
        <w:bottom w:val="none" w:sz="0" w:space="0" w:color="auto"/>
        <w:right w:val="none" w:sz="0" w:space="0" w:color="auto"/>
      </w:divBdr>
      <w:divsChild>
        <w:div w:id="124323997">
          <w:blockQuote w:val="1"/>
          <w:marLeft w:val="720"/>
          <w:marRight w:val="720"/>
          <w:marTop w:val="100"/>
          <w:marBottom w:val="100"/>
          <w:divBdr>
            <w:top w:val="none" w:sz="0" w:space="0" w:color="auto"/>
            <w:left w:val="none" w:sz="0" w:space="0" w:color="auto"/>
            <w:bottom w:val="none" w:sz="0" w:space="0" w:color="auto"/>
            <w:right w:val="none" w:sz="0" w:space="0" w:color="auto"/>
          </w:divBdr>
        </w:div>
        <w:div w:id="266473968">
          <w:marLeft w:val="0"/>
          <w:marRight w:val="0"/>
          <w:marTop w:val="0"/>
          <w:marBottom w:val="0"/>
          <w:divBdr>
            <w:top w:val="none" w:sz="0" w:space="0" w:color="auto"/>
            <w:left w:val="none" w:sz="0" w:space="0" w:color="auto"/>
            <w:bottom w:val="none" w:sz="0" w:space="0" w:color="auto"/>
            <w:right w:val="none" w:sz="0" w:space="0" w:color="auto"/>
          </w:divBdr>
          <w:divsChild>
            <w:div w:id="125121678">
              <w:marLeft w:val="0"/>
              <w:marRight w:val="0"/>
              <w:marTop w:val="0"/>
              <w:marBottom w:val="0"/>
              <w:divBdr>
                <w:top w:val="none" w:sz="0" w:space="0" w:color="auto"/>
                <w:left w:val="none" w:sz="0" w:space="0" w:color="auto"/>
                <w:bottom w:val="none" w:sz="0" w:space="0" w:color="auto"/>
                <w:right w:val="none" w:sz="0" w:space="0" w:color="auto"/>
              </w:divBdr>
            </w:div>
            <w:div w:id="1508204567">
              <w:marLeft w:val="0"/>
              <w:marRight w:val="0"/>
              <w:marTop w:val="0"/>
              <w:marBottom w:val="0"/>
              <w:divBdr>
                <w:top w:val="none" w:sz="0" w:space="0" w:color="auto"/>
                <w:left w:val="none" w:sz="0" w:space="0" w:color="auto"/>
                <w:bottom w:val="none" w:sz="0" w:space="0" w:color="auto"/>
                <w:right w:val="none" w:sz="0" w:space="0" w:color="auto"/>
              </w:divBdr>
              <w:divsChild>
                <w:div w:id="293607161">
                  <w:marLeft w:val="0"/>
                  <w:marRight w:val="0"/>
                  <w:marTop w:val="0"/>
                  <w:marBottom w:val="0"/>
                  <w:divBdr>
                    <w:top w:val="none" w:sz="0" w:space="0" w:color="auto"/>
                    <w:left w:val="none" w:sz="0" w:space="0" w:color="auto"/>
                    <w:bottom w:val="none" w:sz="0" w:space="0" w:color="auto"/>
                    <w:right w:val="none" w:sz="0" w:space="0" w:color="auto"/>
                  </w:divBdr>
                  <w:divsChild>
                    <w:div w:id="1120689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3208456">
              <w:marLeft w:val="0"/>
              <w:marRight w:val="0"/>
              <w:marTop w:val="0"/>
              <w:marBottom w:val="0"/>
              <w:divBdr>
                <w:top w:val="none" w:sz="0" w:space="0" w:color="auto"/>
                <w:left w:val="none" w:sz="0" w:space="0" w:color="auto"/>
                <w:bottom w:val="none" w:sz="0" w:space="0" w:color="auto"/>
                <w:right w:val="none" w:sz="0" w:space="0" w:color="auto"/>
              </w:divBdr>
            </w:div>
          </w:divsChild>
        </w:div>
        <w:div w:id="283467731">
          <w:marLeft w:val="0"/>
          <w:marRight w:val="0"/>
          <w:marTop w:val="0"/>
          <w:marBottom w:val="0"/>
          <w:divBdr>
            <w:top w:val="none" w:sz="0" w:space="0" w:color="auto"/>
            <w:left w:val="none" w:sz="0" w:space="0" w:color="auto"/>
            <w:bottom w:val="none" w:sz="0" w:space="0" w:color="auto"/>
            <w:right w:val="none" w:sz="0" w:space="0" w:color="auto"/>
          </w:divBdr>
          <w:divsChild>
            <w:div w:id="299263045">
              <w:marLeft w:val="0"/>
              <w:marRight w:val="0"/>
              <w:marTop w:val="0"/>
              <w:marBottom w:val="0"/>
              <w:divBdr>
                <w:top w:val="none" w:sz="0" w:space="0" w:color="auto"/>
                <w:left w:val="none" w:sz="0" w:space="0" w:color="auto"/>
                <w:bottom w:val="none" w:sz="0" w:space="0" w:color="auto"/>
                <w:right w:val="none" w:sz="0" w:space="0" w:color="auto"/>
              </w:divBdr>
              <w:divsChild>
                <w:div w:id="1559439250">
                  <w:marLeft w:val="0"/>
                  <w:marRight w:val="0"/>
                  <w:marTop w:val="0"/>
                  <w:marBottom w:val="0"/>
                  <w:divBdr>
                    <w:top w:val="none" w:sz="0" w:space="0" w:color="auto"/>
                    <w:left w:val="none" w:sz="0" w:space="0" w:color="auto"/>
                    <w:bottom w:val="none" w:sz="0" w:space="0" w:color="auto"/>
                    <w:right w:val="none" w:sz="0" w:space="0" w:color="auto"/>
                  </w:divBdr>
                  <w:divsChild>
                    <w:div w:id="45884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7779996">
              <w:marLeft w:val="0"/>
              <w:marRight w:val="0"/>
              <w:marTop w:val="0"/>
              <w:marBottom w:val="0"/>
              <w:divBdr>
                <w:top w:val="none" w:sz="0" w:space="0" w:color="auto"/>
                <w:left w:val="none" w:sz="0" w:space="0" w:color="auto"/>
                <w:bottom w:val="none" w:sz="0" w:space="0" w:color="auto"/>
                <w:right w:val="none" w:sz="0" w:space="0" w:color="auto"/>
              </w:divBdr>
            </w:div>
            <w:div w:id="1753426290">
              <w:marLeft w:val="0"/>
              <w:marRight w:val="0"/>
              <w:marTop w:val="0"/>
              <w:marBottom w:val="0"/>
              <w:divBdr>
                <w:top w:val="none" w:sz="0" w:space="0" w:color="auto"/>
                <w:left w:val="none" w:sz="0" w:space="0" w:color="auto"/>
                <w:bottom w:val="none" w:sz="0" w:space="0" w:color="auto"/>
                <w:right w:val="none" w:sz="0" w:space="0" w:color="auto"/>
              </w:divBdr>
            </w:div>
          </w:divsChild>
        </w:div>
        <w:div w:id="1216625973">
          <w:marLeft w:val="0"/>
          <w:marRight w:val="0"/>
          <w:marTop w:val="0"/>
          <w:marBottom w:val="0"/>
          <w:divBdr>
            <w:top w:val="none" w:sz="0" w:space="0" w:color="auto"/>
            <w:left w:val="none" w:sz="0" w:space="0" w:color="auto"/>
            <w:bottom w:val="none" w:sz="0" w:space="0" w:color="auto"/>
            <w:right w:val="none" w:sz="0" w:space="0" w:color="auto"/>
          </w:divBdr>
          <w:divsChild>
            <w:div w:id="418142803">
              <w:marLeft w:val="0"/>
              <w:marRight w:val="0"/>
              <w:marTop w:val="0"/>
              <w:marBottom w:val="0"/>
              <w:divBdr>
                <w:top w:val="none" w:sz="0" w:space="0" w:color="auto"/>
                <w:left w:val="none" w:sz="0" w:space="0" w:color="auto"/>
                <w:bottom w:val="none" w:sz="0" w:space="0" w:color="auto"/>
                <w:right w:val="none" w:sz="0" w:space="0" w:color="auto"/>
              </w:divBdr>
              <w:divsChild>
                <w:div w:id="491606162">
                  <w:marLeft w:val="0"/>
                  <w:marRight w:val="0"/>
                  <w:marTop w:val="0"/>
                  <w:marBottom w:val="0"/>
                  <w:divBdr>
                    <w:top w:val="none" w:sz="0" w:space="0" w:color="auto"/>
                    <w:left w:val="none" w:sz="0" w:space="0" w:color="auto"/>
                    <w:bottom w:val="none" w:sz="0" w:space="0" w:color="auto"/>
                    <w:right w:val="none" w:sz="0" w:space="0" w:color="auto"/>
                  </w:divBdr>
                  <w:divsChild>
                    <w:div w:id="656030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6512514">
              <w:marLeft w:val="0"/>
              <w:marRight w:val="0"/>
              <w:marTop w:val="0"/>
              <w:marBottom w:val="0"/>
              <w:divBdr>
                <w:top w:val="none" w:sz="0" w:space="0" w:color="auto"/>
                <w:left w:val="none" w:sz="0" w:space="0" w:color="auto"/>
                <w:bottom w:val="none" w:sz="0" w:space="0" w:color="auto"/>
                <w:right w:val="none" w:sz="0" w:space="0" w:color="auto"/>
              </w:divBdr>
            </w:div>
            <w:div w:id="1171145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8194280">
      <w:bodyDiv w:val="1"/>
      <w:marLeft w:val="0"/>
      <w:marRight w:val="0"/>
      <w:marTop w:val="0"/>
      <w:marBottom w:val="0"/>
      <w:divBdr>
        <w:top w:val="none" w:sz="0" w:space="0" w:color="auto"/>
        <w:left w:val="none" w:sz="0" w:space="0" w:color="auto"/>
        <w:bottom w:val="none" w:sz="0" w:space="0" w:color="auto"/>
        <w:right w:val="none" w:sz="0" w:space="0" w:color="auto"/>
      </w:divBdr>
    </w:div>
    <w:div w:id="1342316970">
      <w:bodyDiv w:val="1"/>
      <w:marLeft w:val="0"/>
      <w:marRight w:val="0"/>
      <w:marTop w:val="0"/>
      <w:marBottom w:val="0"/>
      <w:divBdr>
        <w:top w:val="none" w:sz="0" w:space="0" w:color="auto"/>
        <w:left w:val="none" w:sz="0" w:space="0" w:color="auto"/>
        <w:bottom w:val="none" w:sz="0" w:space="0" w:color="auto"/>
        <w:right w:val="none" w:sz="0" w:space="0" w:color="auto"/>
      </w:divBdr>
    </w:div>
    <w:div w:id="1343700858">
      <w:bodyDiv w:val="1"/>
      <w:marLeft w:val="0"/>
      <w:marRight w:val="0"/>
      <w:marTop w:val="0"/>
      <w:marBottom w:val="0"/>
      <w:divBdr>
        <w:top w:val="none" w:sz="0" w:space="0" w:color="auto"/>
        <w:left w:val="none" w:sz="0" w:space="0" w:color="auto"/>
        <w:bottom w:val="none" w:sz="0" w:space="0" w:color="auto"/>
        <w:right w:val="none" w:sz="0" w:space="0" w:color="auto"/>
      </w:divBdr>
      <w:divsChild>
        <w:div w:id="836921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45668084">
      <w:bodyDiv w:val="1"/>
      <w:marLeft w:val="0"/>
      <w:marRight w:val="0"/>
      <w:marTop w:val="0"/>
      <w:marBottom w:val="0"/>
      <w:divBdr>
        <w:top w:val="none" w:sz="0" w:space="0" w:color="auto"/>
        <w:left w:val="none" w:sz="0" w:space="0" w:color="auto"/>
        <w:bottom w:val="none" w:sz="0" w:space="0" w:color="auto"/>
        <w:right w:val="none" w:sz="0" w:space="0" w:color="auto"/>
      </w:divBdr>
    </w:div>
    <w:div w:id="1346784773">
      <w:bodyDiv w:val="1"/>
      <w:marLeft w:val="0"/>
      <w:marRight w:val="0"/>
      <w:marTop w:val="0"/>
      <w:marBottom w:val="0"/>
      <w:divBdr>
        <w:top w:val="none" w:sz="0" w:space="0" w:color="auto"/>
        <w:left w:val="none" w:sz="0" w:space="0" w:color="auto"/>
        <w:bottom w:val="none" w:sz="0" w:space="0" w:color="auto"/>
        <w:right w:val="none" w:sz="0" w:space="0" w:color="auto"/>
      </w:divBdr>
    </w:div>
    <w:div w:id="1361513912">
      <w:bodyDiv w:val="1"/>
      <w:marLeft w:val="0"/>
      <w:marRight w:val="0"/>
      <w:marTop w:val="0"/>
      <w:marBottom w:val="0"/>
      <w:divBdr>
        <w:top w:val="none" w:sz="0" w:space="0" w:color="auto"/>
        <w:left w:val="none" w:sz="0" w:space="0" w:color="auto"/>
        <w:bottom w:val="none" w:sz="0" w:space="0" w:color="auto"/>
        <w:right w:val="none" w:sz="0" w:space="0" w:color="auto"/>
      </w:divBdr>
    </w:div>
    <w:div w:id="1363937106">
      <w:bodyDiv w:val="1"/>
      <w:marLeft w:val="0"/>
      <w:marRight w:val="0"/>
      <w:marTop w:val="0"/>
      <w:marBottom w:val="0"/>
      <w:divBdr>
        <w:top w:val="none" w:sz="0" w:space="0" w:color="auto"/>
        <w:left w:val="none" w:sz="0" w:space="0" w:color="auto"/>
        <w:bottom w:val="none" w:sz="0" w:space="0" w:color="auto"/>
        <w:right w:val="none" w:sz="0" w:space="0" w:color="auto"/>
      </w:divBdr>
    </w:div>
    <w:div w:id="1371223424">
      <w:bodyDiv w:val="1"/>
      <w:marLeft w:val="0"/>
      <w:marRight w:val="0"/>
      <w:marTop w:val="0"/>
      <w:marBottom w:val="0"/>
      <w:divBdr>
        <w:top w:val="none" w:sz="0" w:space="0" w:color="auto"/>
        <w:left w:val="none" w:sz="0" w:space="0" w:color="auto"/>
        <w:bottom w:val="none" w:sz="0" w:space="0" w:color="auto"/>
        <w:right w:val="none" w:sz="0" w:space="0" w:color="auto"/>
      </w:divBdr>
    </w:div>
    <w:div w:id="1373576108">
      <w:bodyDiv w:val="1"/>
      <w:marLeft w:val="0"/>
      <w:marRight w:val="0"/>
      <w:marTop w:val="0"/>
      <w:marBottom w:val="0"/>
      <w:divBdr>
        <w:top w:val="none" w:sz="0" w:space="0" w:color="auto"/>
        <w:left w:val="none" w:sz="0" w:space="0" w:color="auto"/>
        <w:bottom w:val="none" w:sz="0" w:space="0" w:color="auto"/>
        <w:right w:val="none" w:sz="0" w:space="0" w:color="auto"/>
      </w:divBdr>
    </w:div>
    <w:div w:id="1376008085">
      <w:bodyDiv w:val="1"/>
      <w:marLeft w:val="0"/>
      <w:marRight w:val="0"/>
      <w:marTop w:val="0"/>
      <w:marBottom w:val="0"/>
      <w:divBdr>
        <w:top w:val="none" w:sz="0" w:space="0" w:color="auto"/>
        <w:left w:val="none" w:sz="0" w:space="0" w:color="auto"/>
        <w:bottom w:val="none" w:sz="0" w:space="0" w:color="auto"/>
        <w:right w:val="none" w:sz="0" w:space="0" w:color="auto"/>
      </w:divBdr>
    </w:div>
    <w:div w:id="1382093380">
      <w:bodyDiv w:val="1"/>
      <w:marLeft w:val="0"/>
      <w:marRight w:val="0"/>
      <w:marTop w:val="0"/>
      <w:marBottom w:val="0"/>
      <w:divBdr>
        <w:top w:val="none" w:sz="0" w:space="0" w:color="auto"/>
        <w:left w:val="none" w:sz="0" w:space="0" w:color="auto"/>
        <w:bottom w:val="none" w:sz="0" w:space="0" w:color="auto"/>
        <w:right w:val="none" w:sz="0" w:space="0" w:color="auto"/>
      </w:divBdr>
    </w:div>
    <w:div w:id="1382243221">
      <w:bodyDiv w:val="1"/>
      <w:marLeft w:val="0"/>
      <w:marRight w:val="0"/>
      <w:marTop w:val="0"/>
      <w:marBottom w:val="0"/>
      <w:divBdr>
        <w:top w:val="none" w:sz="0" w:space="0" w:color="auto"/>
        <w:left w:val="none" w:sz="0" w:space="0" w:color="auto"/>
        <w:bottom w:val="none" w:sz="0" w:space="0" w:color="auto"/>
        <w:right w:val="none" w:sz="0" w:space="0" w:color="auto"/>
      </w:divBdr>
    </w:div>
    <w:div w:id="1382822000">
      <w:bodyDiv w:val="1"/>
      <w:marLeft w:val="0"/>
      <w:marRight w:val="0"/>
      <w:marTop w:val="0"/>
      <w:marBottom w:val="0"/>
      <w:divBdr>
        <w:top w:val="none" w:sz="0" w:space="0" w:color="auto"/>
        <w:left w:val="none" w:sz="0" w:space="0" w:color="auto"/>
        <w:bottom w:val="none" w:sz="0" w:space="0" w:color="auto"/>
        <w:right w:val="none" w:sz="0" w:space="0" w:color="auto"/>
      </w:divBdr>
    </w:div>
    <w:div w:id="1386949992">
      <w:bodyDiv w:val="1"/>
      <w:marLeft w:val="0"/>
      <w:marRight w:val="0"/>
      <w:marTop w:val="0"/>
      <w:marBottom w:val="0"/>
      <w:divBdr>
        <w:top w:val="none" w:sz="0" w:space="0" w:color="auto"/>
        <w:left w:val="none" w:sz="0" w:space="0" w:color="auto"/>
        <w:bottom w:val="none" w:sz="0" w:space="0" w:color="auto"/>
        <w:right w:val="none" w:sz="0" w:space="0" w:color="auto"/>
      </w:divBdr>
    </w:div>
    <w:div w:id="1397047865">
      <w:bodyDiv w:val="1"/>
      <w:marLeft w:val="0"/>
      <w:marRight w:val="0"/>
      <w:marTop w:val="0"/>
      <w:marBottom w:val="0"/>
      <w:divBdr>
        <w:top w:val="none" w:sz="0" w:space="0" w:color="auto"/>
        <w:left w:val="none" w:sz="0" w:space="0" w:color="auto"/>
        <w:bottom w:val="none" w:sz="0" w:space="0" w:color="auto"/>
        <w:right w:val="none" w:sz="0" w:space="0" w:color="auto"/>
      </w:divBdr>
    </w:div>
    <w:div w:id="1435973956">
      <w:bodyDiv w:val="1"/>
      <w:marLeft w:val="0"/>
      <w:marRight w:val="0"/>
      <w:marTop w:val="0"/>
      <w:marBottom w:val="0"/>
      <w:divBdr>
        <w:top w:val="none" w:sz="0" w:space="0" w:color="auto"/>
        <w:left w:val="none" w:sz="0" w:space="0" w:color="auto"/>
        <w:bottom w:val="none" w:sz="0" w:space="0" w:color="auto"/>
        <w:right w:val="none" w:sz="0" w:space="0" w:color="auto"/>
      </w:divBdr>
    </w:div>
    <w:div w:id="1444112065">
      <w:bodyDiv w:val="1"/>
      <w:marLeft w:val="0"/>
      <w:marRight w:val="0"/>
      <w:marTop w:val="0"/>
      <w:marBottom w:val="0"/>
      <w:divBdr>
        <w:top w:val="none" w:sz="0" w:space="0" w:color="auto"/>
        <w:left w:val="none" w:sz="0" w:space="0" w:color="auto"/>
        <w:bottom w:val="none" w:sz="0" w:space="0" w:color="auto"/>
        <w:right w:val="none" w:sz="0" w:space="0" w:color="auto"/>
      </w:divBdr>
    </w:div>
    <w:div w:id="1448038405">
      <w:bodyDiv w:val="1"/>
      <w:marLeft w:val="0"/>
      <w:marRight w:val="0"/>
      <w:marTop w:val="0"/>
      <w:marBottom w:val="0"/>
      <w:divBdr>
        <w:top w:val="none" w:sz="0" w:space="0" w:color="auto"/>
        <w:left w:val="none" w:sz="0" w:space="0" w:color="auto"/>
        <w:bottom w:val="none" w:sz="0" w:space="0" w:color="auto"/>
        <w:right w:val="none" w:sz="0" w:space="0" w:color="auto"/>
      </w:divBdr>
    </w:div>
    <w:div w:id="1460417537">
      <w:bodyDiv w:val="1"/>
      <w:marLeft w:val="0"/>
      <w:marRight w:val="0"/>
      <w:marTop w:val="0"/>
      <w:marBottom w:val="0"/>
      <w:divBdr>
        <w:top w:val="none" w:sz="0" w:space="0" w:color="auto"/>
        <w:left w:val="none" w:sz="0" w:space="0" w:color="auto"/>
        <w:bottom w:val="none" w:sz="0" w:space="0" w:color="auto"/>
        <w:right w:val="none" w:sz="0" w:space="0" w:color="auto"/>
      </w:divBdr>
    </w:div>
    <w:div w:id="1465464593">
      <w:bodyDiv w:val="1"/>
      <w:marLeft w:val="0"/>
      <w:marRight w:val="0"/>
      <w:marTop w:val="0"/>
      <w:marBottom w:val="0"/>
      <w:divBdr>
        <w:top w:val="none" w:sz="0" w:space="0" w:color="auto"/>
        <w:left w:val="none" w:sz="0" w:space="0" w:color="auto"/>
        <w:bottom w:val="none" w:sz="0" w:space="0" w:color="auto"/>
        <w:right w:val="none" w:sz="0" w:space="0" w:color="auto"/>
      </w:divBdr>
    </w:div>
    <w:div w:id="1480685849">
      <w:bodyDiv w:val="1"/>
      <w:marLeft w:val="0"/>
      <w:marRight w:val="0"/>
      <w:marTop w:val="0"/>
      <w:marBottom w:val="0"/>
      <w:divBdr>
        <w:top w:val="none" w:sz="0" w:space="0" w:color="auto"/>
        <w:left w:val="none" w:sz="0" w:space="0" w:color="auto"/>
        <w:bottom w:val="none" w:sz="0" w:space="0" w:color="auto"/>
        <w:right w:val="none" w:sz="0" w:space="0" w:color="auto"/>
      </w:divBdr>
    </w:div>
    <w:div w:id="1562324211">
      <w:bodyDiv w:val="1"/>
      <w:marLeft w:val="0"/>
      <w:marRight w:val="0"/>
      <w:marTop w:val="0"/>
      <w:marBottom w:val="0"/>
      <w:divBdr>
        <w:top w:val="none" w:sz="0" w:space="0" w:color="auto"/>
        <w:left w:val="none" w:sz="0" w:space="0" w:color="auto"/>
        <w:bottom w:val="none" w:sz="0" w:space="0" w:color="auto"/>
        <w:right w:val="none" w:sz="0" w:space="0" w:color="auto"/>
      </w:divBdr>
    </w:div>
    <w:div w:id="1586375204">
      <w:bodyDiv w:val="1"/>
      <w:marLeft w:val="0"/>
      <w:marRight w:val="0"/>
      <w:marTop w:val="0"/>
      <w:marBottom w:val="0"/>
      <w:divBdr>
        <w:top w:val="none" w:sz="0" w:space="0" w:color="auto"/>
        <w:left w:val="none" w:sz="0" w:space="0" w:color="auto"/>
        <w:bottom w:val="none" w:sz="0" w:space="0" w:color="auto"/>
        <w:right w:val="none" w:sz="0" w:space="0" w:color="auto"/>
      </w:divBdr>
    </w:div>
    <w:div w:id="1589121133">
      <w:bodyDiv w:val="1"/>
      <w:marLeft w:val="0"/>
      <w:marRight w:val="0"/>
      <w:marTop w:val="0"/>
      <w:marBottom w:val="0"/>
      <w:divBdr>
        <w:top w:val="none" w:sz="0" w:space="0" w:color="auto"/>
        <w:left w:val="none" w:sz="0" w:space="0" w:color="auto"/>
        <w:bottom w:val="none" w:sz="0" w:space="0" w:color="auto"/>
        <w:right w:val="none" w:sz="0" w:space="0" w:color="auto"/>
      </w:divBdr>
    </w:div>
    <w:div w:id="1600799153">
      <w:bodyDiv w:val="1"/>
      <w:marLeft w:val="0"/>
      <w:marRight w:val="0"/>
      <w:marTop w:val="0"/>
      <w:marBottom w:val="0"/>
      <w:divBdr>
        <w:top w:val="none" w:sz="0" w:space="0" w:color="auto"/>
        <w:left w:val="none" w:sz="0" w:space="0" w:color="auto"/>
        <w:bottom w:val="none" w:sz="0" w:space="0" w:color="auto"/>
        <w:right w:val="none" w:sz="0" w:space="0" w:color="auto"/>
      </w:divBdr>
    </w:div>
    <w:div w:id="1604217610">
      <w:bodyDiv w:val="1"/>
      <w:marLeft w:val="0"/>
      <w:marRight w:val="0"/>
      <w:marTop w:val="0"/>
      <w:marBottom w:val="0"/>
      <w:divBdr>
        <w:top w:val="none" w:sz="0" w:space="0" w:color="auto"/>
        <w:left w:val="none" w:sz="0" w:space="0" w:color="auto"/>
        <w:bottom w:val="none" w:sz="0" w:space="0" w:color="auto"/>
        <w:right w:val="none" w:sz="0" w:space="0" w:color="auto"/>
      </w:divBdr>
    </w:div>
    <w:div w:id="1607997936">
      <w:bodyDiv w:val="1"/>
      <w:marLeft w:val="0"/>
      <w:marRight w:val="0"/>
      <w:marTop w:val="0"/>
      <w:marBottom w:val="0"/>
      <w:divBdr>
        <w:top w:val="none" w:sz="0" w:space="0" w:color="auto"/>
        <w:left w:val="none" w:sz="0" w:space="0" w:color="auto"/>
        <w:bottom w:val="none" w:sz="0" w:space="0" w:color="auto"/>
        <w:right w:val="none" w:sz="0" w:space="0" w:color="auto"/>
      </w:divBdr>
    </w:div>
    <w:div w:id="1614823373">
      <w:bodyDiv w:val="1"/>
      <w:marLeft w:val="0"/>
      <w:marRight w:val="0"/>
      <w:marTop w:val="0"/>
      <w:marBottom w:val="0"/>
      <w:divBdr>
        <w:top w:val="none" w:sz="0" w:space="0" w:color="auto"/>
        <w:left w:val="none" w:sz="0" w:space="0" w:color="auto"/>
        <w:bottom w:val="none" w:sz="0" w:space="0" w:color="auto"/>
        <w:right w:val="none" w:sz="0" w:space="0" w:color="auto"/>
      </w:divBdr>
    </w:div>
    <w:div w:id="1621720961">
      <w:bodyDiv w:val="1"/>
      <w:marLeft w:val="0"/>
      <w:marRight w:val="0"/>
      <w:marTop w:val="0"/>
      <w:marBottom w:val="0"/>
      <w:divBdr>
        <w:top w:val="none" w:sz="0" w:space="0" w:color="auto"/>
        <w:left w:val="none" w:sz="0" w:space="0" w:color="auto"/>
        <w:bottom w:val="none" w:sz="0" w:space="0" w:color="auto"/>
        <w:right w:val="none" w:sz="0" w:space="0" w:color="auto"/>
      </w:divBdr>
    </w:div>
    <w:div w:id="1621885233">
      <w:bodyDiv w:val="1"/>
      <w:marLeft w:val="0"/>
      <w:marRight w:val="0"/>
      <w:marTop w:val="0"/>
      <w:marBottom w:val="0"/>
      <w:divBdr>
        <w:top w:val="none" w:sz="0" w:space="0" w:color="auto"/>
        <w:left w:val="none" w:sz="0" w:space="0" w:color="auto"/>
        <w:bottom w:val="none" w:sz="0" w:space="0" w:color="auto"/>
        <w:right w:val="none" w:sz="0" w:space="0" w:color="auto"/>
      </w:divBdr>
    </w:div>
    <w:div w:id="1622763934">
      <w:bodyDiv w:val="1"/>
      <w:marLeft w:val="0"/>
      <w:marRight w:val="0"/>
      <w:marTop w:val="0"/>
      <w:marBottom w:val="0"/>
      <w:divBdr>
        <w:top w:val="none" w:sz="0" w:space="0" w:color="auto"/>
        <w:left w:val="none" w:sz="0" w:space="0" w:color="auto"/>
        <w:bottom w:val="none" w:sz="0" w:space="0" w:color="auto"/>
        <w:right w:val="none" w:sz="0" w:space="0" w:color="auto"/>
      </w:divBdr>
    </w:div>
    <w:div w:id="1630239870">
      <w:bodyDiv w:val="1"/>
      <w:marLeft w:val="0"/>
      <w:marRight w:val="0"/>
      <w:marTop w:val="0"/>
      <w:marBottom w:val="0"/>
      <w:divBdr>
        <w:top w:val="none" w:sz="0" w:space="0" w:color="auto"/>
        <w:left w:val="none" w:sz="0" w:space="0" w:color="auto"/>
        <w:bottom w:val="none" w:sz="0" w:space="0" w:color="auto"/>
        <w:right w:val="none" w:sz="0" w:space="0" w:color="auto"/>
      </w:divBdr>
    </w:div>
    <w:div w:id="1642271008">
      <w:bodyDiv w:val="1"/>
      <w:marLeft w:val="0"/>
      <w:marRight w:val="0"/>
      <w:marTop w:val="0"/>
      <w:marBottom w:val="0"/>
      <w:divBdr>
        <w:top w:val="none" w:sz="0" w:space="0" w:color="auto"/>
        <w:left w:val="none" w:sz="0" w:space="0" w:color="auto"/>
        <w:bottom w:val="none" w:sz="0" w:space="0" w:color="auto"/>
        <w:right w:val="none" w:sz="0" w:space="0" w:color="auto"/>
      </w:divBdr>
    </w:div>
    <w:div w:id="1652178345">
      <w:bodyDiv w:val="1"/>
      <w:marLeft w:val="0"/>
      <w:marRight w:val="0"/>
      <w:marTop w:val="0"/>
      <w:marBottom w:val="0"/>
      <w:divBdr>
        <w:top w:val="none" w:sz="0" w:space="0" w:color="auto"/>
        <w:left w:val="none" w:sz="0" w:space="0" w:color="auto"/>
        <w:bottom w:val="none" w:sz="0" w:space="0" w:color="auto"/>
        <w:right w:val="none" w:sz="0" w:space="0" w:color="auto"/>
      </w:divBdr>
    </w:div>
    <w:div w:id="1660386133">
      <w:bodyDiv w:val="1"/>
      <w:marLeft w:val="0"/>
      <w:marRight w:val="0"/>
      <w:marTop w:val="0"/>
      <w:marBottom w:val="0"/>
      <w:divBdr>
        <w:top w:val="none" w:sz="0" w:space="0" w:color="auto"/>
        <w:left w:val="none" w:sz="0" w:space="0" w:color="auto"/>
        <w:bottom w:val="none" w:sz="0" w:space="0" w:color="auto"/>
        <w:right w:val="none" w:sz="0" w:space="0" w:color="auto"/>
      </w:divBdr>
    </w:div>
    <w:div w:id="1663972180">
      <w:bodyDiv w:val="1"/>
      <w:marLeft w:val="0"/>
      <w:marRight w:val="0"/>
      <w:marTop w:val="0"/>
      <w:marBottom w:val="0"/>
      <w:divBdr>
        <w:top w:val="none" w:sz="0" w:space="0" w:color="auto"/>
        <w:left w:val="none" w:sz="0" w:space="0" w:color="auto"/>
        <w:bottom w:val="none" w:sz="0" w:space="0" w:color="auto"/>
        <w:right w:val="none" w:sz="0" w:space="0" w:color="auto"/>
      </w:divBdr>
    </w:div>
    <w:div w:id="1674844923">
      <w:bodyDiv w:val="1"/>
      <w:marLeft w:val="0"/>
      <w:marRight w:val="0"/>
      <w:marTop w:val="0"/>
      <w:marBottom w:val="0"/>
      <w:divBdr>
        <w:top w:val="none" w:sz="0" w:space="0" w:color="auto"/>
        <w:left w:val="none" w:sz="0" w:space="0" w:color="auto"/>
        <w:bottom w:val="none" w:sz="0" w:space="0" w:color="auto"/>
        <w:right w:val="none" w:sz="0" w:space="0" w:color="auto"/>
      </w:divBdr>
    </w:div>
    <w:div w:id="1693875028">
      <w:bodyDiv w:val="1"/>
      <w:marLeft w:val="0"/>
      <w:marRight w:val="0"/>
      <w:marTop w:val="0"/>
      <w:marBottom w:val="0"/>
      <w:divBdr>
        <w:top w:val="none" w:sz="0" w:space="0" w:color="auto"/>
        <w:left w:val="none" w:sz="0" w:space="0" w:color="auto"/>
        <w:bottom w:val="none" w:sz="0" w:space="0" w:color="auto"/>
        <w:right w:val="none" w:sz="0" w:space="0" w:color="auto"/>
      </w:divBdr>
    </w:div>
    <w:div w:id="1720131863">
      <w:bodyDiv w:val="1"/>
      <w:marLeft w:val="0"/>
      <w:marRight w:val="0"/>
      <w:marTop w:val="0"/>
      <w:marBottom w:val="0"/>
      <w:divBdr>
        <w:top w:val="none" w:sz="0" w:space="0" w:color="auto"/>
        <w:left w:val="none" w:sz="0" w:space="0" w:color="auto"/>
        <w:bottom w:val="none" w:sz="0" w:space="0" w:color="auto"/>
        <w:right w:val="none" w:sz="0" w:space="0" w:color="auto"/>
      </w:divBdr>
    </w:div>
    <w:div w:id="1723481704">
      <w:bodyDiv w:val="1"/>
      <w:marLeft w:val="0"/>
      <w:marRight w:val="0"/>
      <w:marTop w:val="0"/>
      <w:marBottom w:val="0"/>
      <w:divBdr>
        <w:top w:val="none" w:sz="0" w:space="0" w:color="auto"/>
        <w:left w:val="none" w:sz="0" w:space="0" w:color="auto"/>
        <w:bottom w:val="none" w:sz="0" w:space="0" w:color="auto"/>
        <w:right w:val="none" w:sz="0" w:space="0" w:color="auto"/>
      </w:divBdr>
    </w:div>
    <w:div w:id="1741825898">
      <w:bodyDiv w:val="1"/>
      <w:marLeft w:val="0"/>
      <w:marRight w:val="0"/>
      <w:marTop w:val="0"/>
      <w:marBottom w:val="0"/>
      <w:divBdr>
        <w:top w:val="none" w:sz="0" w:space="0" w:color="auto"/>
        <w:left w:val="none" w:sz="0" w:space="0" w:color="auto"/>
        <w:bottom w:val="none" w:sz="0" w:space="0" w:color="auto"/>
        <w:right w:val="none" w:sz="0" w:space="0" w:color="auto"/>
      </w:divBdr>
    </w:div>
    <w:div w:id="1750689863">
      <w:bodyDiv w:val="1"/>
      <w:marLeft w:val="0"/>
      <w:marRight w:val="0"/>
      <w:marTop w:val="0"/>
      <w:marBottom w:val="0"/>
      <w:divBdr>
        <w:top w:val="none" w:sz="0" w:space="0" w:color="auto"/>
        <w:left w:val="none" w:sz="0" w:space="0" w:color="auto"/>
        <w:bottom w:val="none" w:sz="0" w:space="0" w:color="auto"/>
        <w:right w:val="none" w:sz="0" w:space="0" w:color="auto"/>
      </w:divBdr>
    </w:div>
    <w:div w:id="1758557501">
      <w:bodyDiv w:val="1"/>
      <w:marLeft w:val="0"/>
      <w:marRight w:val="0"/>
      <w:marTop w:val="0"/>
      <w:marBottom w:val="0"/>
      <w:divBdr>
        <w:top w:val="none" w:sz="0" w:space="0" w:color="auto"/>
        <w:left w:val="none" w:sz="0" w:space="0" w:color="auto"/>
        <w:bottom w:val="none" w:sz="0" w:space="0" w:color="auto"/>
        <w:right w:val="none" w:sz="0" w:space="0" w:color="auto"/>
      </w:divBdr>
    </w:div>
    <w:div w:id="1765608921">
      <w:bodyDiv w:val="1"/>
      <w:marLeft w:val="0"/>
      <w:marRight w:val="0"/>
      <w:marTop w:val="0"/>
      <w:marBottom w:val="0"/>
      <w:divBdr>
        <w:top w:val="none" w:sz="0" w:space="0" w:color="auto"/>
        <w:left w:val="none" w:sz="0" w:space="0" w:color="auto"/>
        <w:bottom w:val="none" w:sz="0" w:space="0" w:color="auto"/>
        <w:right w:val="none" w:sz="0" w:space="0" w:color="auto"/>
      </w:divBdr>
    </w:div>
    <w:div w:id="1771505575">
      <w:bodyDiv w:val="1"/>
      <w:marLeft w:val="0"/>
      <w:marRight w:val="0"/>
      <w:marTop w:val="0"/>
      <w:marBottom w:val="0"/>
      <w:divBdr>
        <w:top w:val="none" w:sz="0" w:space="0" w:color="auto"/>
        <w:left w:val="none" w:sz="0" w:space="0" w:color="auto"/>
        <w:bottom w:val="none" w:sz="0" w:space="0" w:color="auto"/>
        <w:right w:val="none" w:sz="0" w:space="0" w:color="auto"/>
      </w:divBdr>
    </w:div>
    <w:div w:id="1781534524">
      <w:bodyDiv w:val="1"/>
      <w:marLeft w:val="0"/>
      <w:marRight w:val="0"/>
      <w:marTop w:val="0"/>
      <w:marBottom w:val="0"/>
      <w:divBdr>
        <w:top w:val="none" w:sz="0" w:space="0" w:color="auto"/>
        <w:left w:val="none" w:sz="0" w:space="0" w:color="auto"/>
        <w:bottom w:val="none" w:sz="0" w:space="0" w:color="auto"/>
        <w:right w:val="none" w:sz="0" w:space="0" w:color="auto"/>
      </w:divBdr>
    </w:div>
    <w:div w:id="1803695476">
      <w:bodyDiv w:val="1"/>
      <w:marLeft w:val="0"/>
      <w:marRight w:val="0"/>
      <w:marTop w:val="0"/>
      <w:marBottom w:val="0"/>
      <w:divBdr>
        <w:top w:val="none" w:sz="0" w:space="0" w:color="auto"/>
        <w:left w:val="none" w:sz="0" w:space="0" w:color="auto"/>
        <w:bottom w:val="none" w:sz="0" w:space="0" w:color="auto"/>
        <w:right w:val="none" w:sz="0" w:space="0" w:color="auto"/>
      </w:divBdr>
    </w:div>
    <w:div w:id="1809084967">
      <w:bodyDiv w:val="1"/>
      <w:marLeft w:val="0"/>
      <w:marRight w:val="0"/>
      <w:marTop w:val="0"/>
      <w:marBottom w:val="0"/>
      <w:divBdr>
        <w:top w:val="none" w:sz="0" w:space="0" w:color="auto"/>
        <w:left w:val="none" w:sz="0" w:space="0" w:color="auto"/>
        <w:bottom w:val="none" w:sz="0" w:space="0" w:color="auto"/>
        <w:right w:val="none" w:sz="0" w:space="0" w:color="auto"/>
      </w:divBdr>
    </w:div>
    <w:div w:id="1815095709">
      <w:bodyDiv w:val="1"/>
      <w:marLeft w:val="0"/>
      <w:marRight w:val="0"/>
      <w:marTop w:val="0"/>
      <w:marBottom w:val="0"/>
      <w:divBdr>
        <w:top w:val="none" w:sz="0" w:space="0" w:color="auto"/>
        <w:left w:val="none" w:sz="0" w:space="0" w:color="auto"/>
        <w:bottom w:val="none" w:sz="0" w:space="0" w:color="auto"/>
        <w:right w:val="none" w:sz="0" w:space="0" w:color="auto"/>
      </w:divBdr>
    </w:div>
    <w:div w:id="1827241667">
      <w:bodyDiv w:val="1"/>
      <w:marLeft w:val="0"/>
      <w:marRight w:val="0"/>
      <w:marTop w:val="0"/>
      <w:marBottom w:val="0"/>
      <w:divBdr>
        <w:top w:val="none" w:sz="0" w:space="0" w:color="auto"/>
        <w:left w:val="none" w:sz="0" w:space="0" w:color="auto"/>
        <w:bottom w:val="none" w:sz="0" w:space="0" w:color="auto"/>
        <w:right w:val="none" w:sz="0" w:space="0" w:color="auto"/>
      </w:divBdr>
    </w:div>
    <w:div w:id="1829057799">
      <w:bodyDiv w:val="1"/>
      <w:marLeft w:val="0"/>
      <w:marRight w:val="0"/>
      <w:marTop w:val="0"/>
      <w:marBottom w:val="0"/>
      <w:divBdr>
        <w:top w:val="none" w:sz="0" w:space="0" w:color="auto"/>
        <w:left w:val="none" w:sz="0" w:space="0" w:color="auto"/>
        <w:bottom w:val="none" w:sz="0" w:space="0" w:color="auto"/>
        <w:right w:val="none" w:sz="0" w:space="0" w:color="auto"/>
      </w:divBdr>
    </w:div>
    <w:div w:id="1851523783">
      <w:bodyDiv w:val="1"/>
      <w:marLeft w:val="0"/>
      <w:marRight w:val="0"/>
      <w:marTop w:val="0"/>
      <w:marBottom w:val="0"/>
      <w:divBdr>
        <w:top w:val="none" w:sz="0" w:space="0" w:color="auto"/>
        <w:left w:val="none" w:sz="0" w:space="0" w:color="auto"/>
        <w:bottom w:val="none" w:sz="0" w:space="0" w:color="auto"/>
        <w:right w:val="none" w:sz="0" w:space="0" w:color="auto"/>
      </w:divBdr>
    </w:div>
    <w:div w:id="1871381629">
      <w:bodyDiv w:val="1"/>
      <w:marLeft w:val="0"/>
      <w:marRight w:val="0"/>
      <w:marTop w:val="0"/>
      <w:marBottom w:val="0"/>
      <w:divBdr>
        <w:top w:val="none" w:sz="0" w:space="0" w:color="auto"/>
        <w:left w:val="none" w:sz="0" w:space="0" w:color="auto"/>
        <w:bottom w:val="none" w:sz="0" w:space="0" w:color="auto"/>
        <w:right w:val="none" w:sz="0" w:space="0" w:color="auto"/>
      </w:divBdr>
    </w:div>
    <w:div w:id="1873180254">
      <w:bodyDiv w:val="1"/>
      <w:marLeft w:val="0"/>
      <w:marRight w:val="0"/>
      <w:marTop w:val="0"/>
      <w:marBottom w:val="0"/>
      <w:divBdr>
        <w:top w:val="none" w:sz="0" w:space="0" w:color="auto"/>
        <w:left w:val="none" w:sz="0" w:space="0" w:color="auto"/>
        <w:bottom w:val="none" w:sz="0" w:space="0" w:color="auto"/>
        <w:right w:val="none" w:sz="0" w:space="0" w:color="auto"/>
      </w:divBdr>
    </w:div>
    <w:div w:id="1873378189">
      <w:bodyDiv w:val="1"/>
      <w:marLeft w:val="0"/>
      <w:marRight w:val="0"/>
      <w:marTop w:val="0"/>
      <w:marBottom w:val="0"/>
      <w:divBdr>
        <w:top w:val="none" w:sz="0" w:space="0" w:color="auto"/>
        <w:left w:val="none" w:sz="0" w:space="0" w:color="auto"/>
        <w:bottom w:val="none" w:sz="0" w:space="0" w:color="auto"/>
        <w:right w:val="none" w:sz="0" w:space="0" w:color="auto"/>
      </w:divBdr>
    </w:div>
    <w:div w:id="1875649755">
      <w:bodyDiv w:val="1"/>
      <w:marLeft w:val="0"/>
      <w:marRight w:val="0"/>
      <w:marTop w:val="0"/>
      <w:marBottom w:val="0"/>
      <w:divBdr>
        <w:top w:val="none" w:sz="0" w:space="0" w:color="auto"/>
        <w:left w:val="none" w:sz="0" w:space="0" w:color="auto"/>
        <w:bottom w:val="none" w:sz="0" w:space="0" w:color="auto"/>
        <w:right w:val="none" w:sz="0" w:space="0" w:color="auto"/>
      </w:divBdr>
    </w:div>
    <w:div w:id="1876039935">
      <w:bodyDiv w:val="1"/>
      <w:marLeft w:val="0"/>
      <w:marRight w:val="0"/>
      <w:marTop w:val="0"/>
      <w:marBottom w:val="0"/>
      <w:divBdr>
        <w:top w:val="none" w:sz="0" w:space="0" w:color="auto"/>
        <w:left w:val="none" w:sz="0" w:space="0" w:color="auto"/>
        <w:bottom w:val="none" w:sz="0" w:space="0" w:color="auto"/>
        <w:right w:val="none" w:sz="0" w:space="0" w:color="auto"/>
      </w:divBdr>
    </w:div>
    <w:div w:id="1892225161">
      <w:bodyDiv w:val="1"/>
      <w:marLeft w:val="0"/>
      <w:marRight w:val="0"/>
      <w:marTop w:val="0"/>
      <w:marBottom w:val="0"/>
      <w:divBdr>
        <w:top w:val="none" w:sz="0" w:space="0" w:color="auto"/>
        <w:left w:val="none" w:sz="0" w:space="0" w:color="auto"/>
        <w:bottom w:val="none" w:sz="0" w:space="0" w:color="auto"/>
        <w:right w:val="none" w:sz="0" w:space="0" w:color="auto"/>
      </w:divBdr>
    </w:div>
    <w:div w:id="1895652172">
      <w:bodyDiv w:val="1"/>
      <w:marLeft w:val="0"/>
      <w:marRight w:val="0"/>
      <w:marTop w:val="0"/>
      <w:marBottom w:val="0"/>
      <w:divBdr>
        <w:top w:val="none" w:sz="0" w:space="0" w:color="auto"/>
        <w:left w:val="none" w:sz="0" w:space="0" w:color="auto"/>
        <w:bottom w:val="none" w:sz="0" w:space="0" w:color="auto"/>
        <w:right w:val="none" w:sz="0" w:space="0" w:color="auto"/>
      </w:divBdr>
    </w:div>
    <w:div w:id="1900825530">
      <w:bodyDiv w:val="1"/>
      <w:marLeft w:val="0"/>
      <w:marRight w:val="0"/>
      <w:marTop w:val="0"/>
      <w:marBottom w:val="0"/>
      <w:divBdr>
        <w:top w:val="none" w:sz="0" w:space="0" w:color="auto"/>
        <w:left w:val="none" w:sz="0" w:space="0" w:color="auto"/>
        <w:bottom w:val="none" w:sz="0" w:space="0" w:color="auto"/>
        <w:right w:val="none" w:sz="0" w:space="0" w:color="auto"/>
      </w:divBdr>
    </w:div>
    <w:div w:id="1902519359">
      <w:bodyDiv w:val="1"/>
      <w:marLeft w:val="0"/>
      <w:marRight w:val="0"/>
      <w:marTop w:val="0"/>
      <w:marBottom w:val="0"/>
      <w:divBdr>
        <w:top w:val="none" w:sz="0" w:space="0" w:color="auto"/>
        <w:left w:val="none" w:sz="0" w:space="0" w:color="auto"/>
        <w:bottom w:val="none" w:sz="0" w:space="0" w:color="auto"/>
        <w:right w:val="none" w:sz="0" w:space="0" w:color="auto"/>
      </w:divBdr>
    </w:div>
    <w:div w:id="1935940718">
      <w:bodyDiv w:val="1"/>
      <w:marLeft w:val="0"/>
      <w:marRight w:val="0"/>
      <w:marTop w:val="0"/>
      <w:marBottom w:val="0"/>
      <w:divBdr>
        <w:top w:val="none" w:sz="0" w:space="0" w:color="auto"/>
        <w:left w:val="none" w:sz="0" w:space="0" w:color="auto"/>
        <w:bottom w:val="none" w:sz="0" w:space="0" w:color="auto"/>
        <w:right w:val="none" w:sz="0" w:space="0" w:color="auto"/>
      </w:divBdr>
    </w:div>
    <w:div w:id="1936131382">
      <w:bodyDiv w:val="1"/>
      <w:marLeft w:val="0"/>
      <w:marRight w:val="0"/>
      <w:marTop w:val="0"/>
      <w:marBottom w:val="0"/>
      <w:divBdr>
        <w:top w:val="none" w:sz="0" w:space="0" w:color="auto"/>
        <w:left w:val="none" w:sz="0" w:space="0" w:color="auto"/>
        <w:bottom w:val="none" w:sz="0" w:space="0" w:color="auto"/>
        <w:right w:val="none" w:sz="0" w:space="0" w:color="auto"/>
      </w:divBdr>
    </w:div>
    <w:div w:id="1944609537">
      <w:bodyDiv w:val="1"/>
      <w:marLeft w:val="0"/>
      <w:marRight w:val="0"/>
      <w:marTop w:val="0"/>
      <w:marBottom w:val="0"/>
      <w:divBdr>
        <w:top w:val="none" w:sz="0" w:space="0" w:color="auto"/>
        <w:left w:val="none" w:sz="0" w:space="0" w:color="auto"/>
        <w:bottom w:val="none" w:sz="0" w:space="0" w:color="auto"/>
        <w:right w:val="none" w:sz="0" w:space="0" w:color="auto"/>
      </w:divBdr>
    </w:div>
    <w:div w:id="1970939900">
      <w:bodyDiv w:val="1"/>
      <w:marLeft w:val="0"/>
      <w:marRight w:val="0"/>
      <w:marTop w:val="0"/>
      <w:marBottom w:val="0"/>
      <w:divBdr>
        <w:top w:val="none" w:sz="0" w:space="0" w:color="auto"/>
        <w:left w:val="none" w:sz="0" w:space="0" w:color="auto"/>
        <w:bottom w:val="none" w:sz="0" w:space="0" w:color="auto"/>
        <w:right w:val="none" w:sz="0" w:space="0" w:color="auto"/>
      </w:divBdr>
    </w:div>
    <w:div w:id="1977376165">
      <w:bodyDiv w:val="1"/>
      <w:marLeft w:val="0"/>
      <w:marRight w:val="0"/>
      <w:marTop w:val="0"/>
      <w:marBottom w:val="0"/>
      <w:divBdr>
        <w:top w:val="none" w:sz="0" w:space="0" w:color="auto"/>
        <w:left w:val="none" w:sz="0" w:space="0" w:color="auto"/>
        <w:bottom w:val="none" w:sz="0" w:space="0" w:color="auto"/>
        <w:right w:val="none" w:sz="0" w:space="0" w:color="auto"/>
      </w:divBdr>
    </w:div>
    <w:div w:id="1980646146">
      <w:bodyDiv w:val="1"/>
      <w:marLeft w:val="0"/>
      <w:marRight w:val="0"/>
      <w:marTop w:val="0"/>
      <w:marBottom w:val="0"/>
      <w:divBdr>
        <w:top w:val="none" w:sz="0" w:space="0" w:color="auto"/>
        <w:left w:val="none" w:sz="0" w:space="0" w:color="auto"/>
        <w:bottom w:val="none" w:sz="0" w:space="0" w:color="auto"/>
        <w:right w:val="none" w:sz="0" w:space="0" w:color="auto"/>
      </w:divBdr>
    </w:div>
    <w:div w:id="1986012484">
      <w:bodyDiv w:val="1"/>
      <w:marLeft w:val="0"/>
      <w:marRight w:val="0"/>
      <w:marTop w:val="0"/>
      <w:marBottom w:val="0"/>
      <w:divBdr>
        <w:top w:val="none" w:sz="0" w:space="0" w:color="auto"/>
        <w:left w:val="none" w:sz="0" w:space="0" w:color="auto"/>
        <w:bottom w:val="none" w:sz="0" w:space="0" w:color="auto"/>
        <w:right w:val="none" w:sz="0" w:space="0" w:color="auto"/>
      </w:divBdr>
    </w:div>
    <w:div w:id="1992513524">
      <w:bodyDiv w:val="1"/>
      <w:marLeft w:val="0"/>
      <w:marRight w:val="0"/>
      <w:marTop w:val="0"/>
      <w:marBottom w:val="0"/>
      <w:divBdr>
        <w:top w:val="none" w:sz="0" w:space="0" w:color="auto"/>
        <w:left w:val="none" w:sz="0" w:space="0" w:color="auto"/>
        <w:bottom w:val="none" w:sz="0" w:space="0" w:color="auto"/>
        <w:right w:val="none" w:sz="0" w:space="0" w:color="auto"/>
      </w:divBdr>
    </w:div>
    <w:div w:id="2026638953">
      <w:bodyDiv w:val="1"/>
      <w:marLeft w:val="0"/>
      <w:marRight w:val="0"/>
      <w:marTop w:val="0"/>
      <w:marBottom w:val="0"/>
      <w:divBdr>
        <w:top w:val="none" w:sz="0" w:space="0" w:color="auto"/>
        <w:left w:val="none" w:sz="0" w:space="0" w:color="auto"/>
        <w:bottom w:val="none" w:sz="0" w:space="0" w:color="auto"/>
        <w:right w:val="none" w:sz="0" w:space="0" w:color="auto"/>
      </w:divBdr>
    </w:div>
    <w:div w:id="2037996563">
      <w:bodyDiv w:val="1"/>
      <w:marLeft w:val="0"/>
      <w:marRight w:val="0"/>
      <w:marTop w:val="0"/>
      <w:marBottom w:val="0"/>
      <w:divBdr>
        <w:top w:val="none" w:sz="0" w:space="0" w:color="auto"/>
        <w:left w:val="none" w:sz="0" w:space="0" w:color="auto"/>
        <w:bottom w:val="none" w:sz="0" w:space="0" w:color="auto"/>
        <w:right w:val="none" w:sz="0" w:space="0" w:color="auto"/>
      </w:divBdr>
    </w:div>
    <w:div w:id="2050447112">
      <w:bodyDiv w:val="1"/>
      <w:marLeft w:val="0"/>
      <w:marRight w:val="0"/>
      <w:marTop w:val="0"/>
      <w:marBottom w:val="0"/>
      <w:divBdr>
        <w:top w:val="none" w:sz="0" w:space="0" w:color="auto"/>
        <w:left w:val="none" w:sz="0" w:space="0" w:color="auto"/>
        <w:bottom w:val="none" w:sz="0" w:space="0" w:color="auto"/>
        <w:right w:val="none" w:sz="0" w:space="0" w:color="auto"/>
      </w:divBdr>
    </w:div>
    <w:div w:id="2058509934">
      <w:bodyDiv w:val="1"/>
      <w:marLeft w:val="0"/>
      <w:marRight w:val="0"/>
      <w:marTop w:val="0"/>
      <w:marBottom w:val="0"/>
      <w:divBdr>
        <w:top w:val="none" w:sz="0" w:space="0" w:color="auto"/>
        <w:left w:val="none" w:sz="0" w:space="0" w:color="auto"/>
        <w:bottom w:val="none" w:sz="0" w:space="0" w:color="auto"/>
        <w:right w:val="none" w:sz="0" w:space="0" w:color="auto"/>
      </w:divBdr>
    </w:div>
    <w:div w:id="2066828752">
      <w:bodyDiv w:val="1"/>
      <w:marLeft w:val="0"/>
      <w:marRight w:val="0"/>
      <w:marTop w:val="0"/>
      <w:marBottom w:val="0"/>
      <w:divBdr>
        <w:top w:val="none" w:sz="0" w:space="0" w:color="auto"/>
        <w:left w:val="none" w:sz="0" w:space="0" w:color="auto"/>
        <w:bottom w:val="none" w:sz="0" w:space="0" w:color="auto"/>
        <w:right w:val="none" w:sz="0" w:space="0" w:color="auto"/>
      </w:divBdr>
    </w:div>
    <w:div w:id="2071003802">
      <w:bodyDiv w:val="1"/>
      <w:marLeft w:val="0"/>
      <w:marRight w:val="0"/>
      <w:marTop w:val="0"/>
      <w:marBottom w:val="0"/>
      <w:divBdr>
        <w:top w:val="none" w:sz="0" w:space="0" w:color="auto"/>
        <w:left w:val="none" w:sz="0" w:space="0" w:color="auto"/>
        <w:bottom w:val="none" w:sz="0" w:space="0" w:color="auto"/>
        <w:right w:val="none" w:sz="0" w:space="0" w:color="auto"/>
      </w:divBdr>
    </w:div>
    <w:div w:id="2075426277">
      <w:bodyDiv w:val="1"/>
      <w:marLeft w:val="0"/>
      <w:marRight w:val="0"/>
      <w:marTop w:val="0"/>
      <w:marBottom w:val="0"/>
      <w:divBdr>
        <w:top w:val="none" w:sz="0" w:space="0" w:color="auto"/>
        <w:left w:val="none" w:sz="0" w:space="0" w:color="auto"/>
        <w:bottom w:val="none" w:sz="0" w:space="0" w:color="auto"/>
        <w:right w:val="none" w:sz="0" w:space="0" w:color="auto"/>
      </w:divBdr>
    </w:div>
    <w:div w:id="2091808734">
      <w:bodyDiv w:val="1"/>
      <w:marLeft w:val="0"/>
      <w:marRight w:val="0"/>
      <w:marTop w:val="0"/>
      <w:marBottom w:val="0"/>
      <w:divBdr>
        <w:top w:val="none" w:sz="0" w:space="0" w:color="auto"/>
        <w:left w:val="none" w:sz="0" w:space="0" w:color="auto"/>
        <w:bottom w:val="none" w:sz="0" w:space="0" w:color="auto"/>
        <w:right w:val="none" w:sz="0" w:space="0" w:color="auto"/>
      </w:divBdr>
    </w:div>
    <w:div w:id="2107260758">
      <w:bodyDiv w:val="1"/>
      <w:marLeft w:val="0"/>
      <w:marRight w:val="0"/>
      <w:marTop w:val="0"/>
      <w:marBottom w:val="0"/>
      <w:divBdr>
        <w:top w:val="none" w:sz="0" w:space="0" w:color="auto"/>
        <w:left w:val="none" w:sz="0" w:space="0" w:color="auto"/>
        <w:bottom w:val="none" w:sz="0" w:space="0" w:color="auto"/>
        <w:right w:val="none" w:sz="0" w:space="0" w:color="auto"/>
      </w:divBdr>
    </w:div>
    <w:div w:id="2108505176">
      <w:bodyDiv w:val="1"/>
      <w:marLeft w:val="0"/>
      <w:marRight w:val="0"/>
      <w:marTop w:val="0"/>
      <w:marBottom w:val="0"/>
      <w:divBdr>
        <w:top w:val="none" w:sz="0" w:space="0" w:color="auto"/>
        <w:left w:val="none" w:sz="0" w:space="0" w:color="auto"/>
        <w:bottom w:val="none" w:sz="0" w:space="0" w:color="auto"/>
        <w:right w:val="none" w:sz="0" w:space="0" w:color="auto"/>
      </w:divBdr>
    </w:div>
    <w:div w:id="2113431505">
      <w:bodyDiv w:val="1"/>
      <w:marLeft w:val="0"/>
      <w:marRight w:val="0"/>
      <w:marTop w:val="0"/>
      <w:marBottom w:val="0"/>
      <w:divBdr>
        <w:top w:val="none" w:sz="0" w:space="0" w:color="auto"/>
        <w:left w:val="none" w:sz="0" w:space="0" w:color="auto"/>
        <w:bottom w:val="none" w:sz="0" w:space="0" w:color="auto"/>
        <w:right w:val="none" w:sz="0" w:space="0" w:color="auto"/>
      </w:divBdr>
      <w:divsChild>
        <w:div w:id="550581518">
          <w:marLeft w:val="0"/>
          <w:marRight w:val="0"/>
          <w:marTop w:val="0"/>
          <w:marBottom w:val="0"/>
          <w:divBdr>
            <w:top w:val="none" w:sz="0" w:space="0" w:color="auto"/>
            <w:left w:val="none" w:sz="0" w:space="0" w:color="auto"/>
            <w:bottom w:val="none" w:sz="0" w:space="0" w:color="auto"/>
            <w:right w:val="none" w:sz="0" w:space="0" w:color="auto"/>
          </w:divBdr>
          <w:divsChild>
            <w:div w:id="1305427046">
              <w:marLeft w:val="0"/>
              <w:marRight w:val="0"/>
              <w:marTop w:val="0"/>
              <w:marBottom w:val="0"/>
              <w:divBdr>
                <w:top w:val="none" w:sz="0" w:space="0" w:color="auto"/>
                <w:left w:val="none" w:sz="0" w:space="0" w:color="auto"/>
                <w:bottom w:val="none" w:sz="0" w:space="0" w:color="auto"/>
                <w:right w:val="none" w:sz="0" w:space="0" w:color="auto"/>
              </w:divBdr>
              <w:divsChild>
                <w:div w:id="1089080920">
                  <w:marLeft w:val="0"/>
                  <w:marRight w:val="0"/>
                  <w:marTop w:val="0"/>
                  <w:marBottom w:val="0"/>
                  <w:divBdr>
                    <w:top w:val="none" w:sz="0" w:space="0" w:color="auto"/>
                    <w:left w:val="none" w:sz="0" w:space="0" w:color="auto"/>
                    <w:bottom w:val="none" w:sz="0" w:space="0" w:color="auto"/>
                    <w:right w:val="none" w:sz="0" w:space="0" w:color="auto"/>
                  </w:divBdr>
                  <w:divsChild>
                    <w:div w:id="1728020417">
                      <w:marLeft w:val="0"/>
                      <w:marRight w:val="0"/>
                      <w:marTop w:val="0"/>
                      <w:marBottom w:val="0"/>
                      <w:divBdr>
                        <w:top w:val="none" w:sz="0" w:space="0" w:color="auto"/>
                        <w:left w:val="none" w:sz="0" w:space="0" w:color="auto"/>
                        <w:bottom w:val="none" w:sz="0" w:space="0" w:color="auto"/>
                        <w:right w:val="none" w:sz="0" w:space="0" w:color="auto"/>
                      </w:divBdr>
                      <w:divsChild>
                        <w:div w:id="375740191">
                          <w:marLeft w:val="0"/>
                          <w:marRight w:val="0"/>
                          <w:marTop w:val="0"/>
                          <w:marBottom w:val="0"/>
                          <w:divBdr>
                            <w:top w:val="none" w:sz="0" w:space="0" w:color="auto"/>
                            <w:left w:val="none" w:sz="0" w:space="0" w:color="auto"/>
                            <w:bottom w:val="none" w:sz="0" w:space="0" w:color="auto"/>
                            <w:right w:val="none" w:sz="0" w:space="0" w:color="auto"/>
                          </w:divBdr>
                          <w:divsChild>
                            <w:div w:id="409472418">
                              <w:marLeft w:val="0"/>
                              <w:marRight w:val="0"/>
                              <w:marTop w:val="0"/>
                              <w:marBottom w:val="0"/>
                              <w:divBdr>
                                <w:top w:val="none" w:sz="0" w:space="0" w:color="auto"/>
                                <w:left w:val="none" w:sz="0" w:space="0" w:color="auto"/>
                                <w:bottom w:val="none" w:sz="0" w:space="0" w:color="auto"/>
                                <w:right w:val="none" w:sz="0" w:space="0" w:color="auto"/>
                              </w:divBdr>
                              <w:divsChild>
                                <w:div w:id="1103722291">
                                  <w:marLeft w:val="0"/>
                                  <w:marRight w:val="0"/>
                                  <w:marTop w:val="0"/>
                                  <w:marBottom w:val="0"/>
                                  <w:divBdr>
                                    <w:top w:val="none" w:sz="0" w:space="0" w:color="auto"/>
                                    <w:left w:val="none" w:sz="0" w:space="0" w:color="auto"/>
                                    <w:bottom w:val="none" w:sz="0" w:space="0" w:color="auto"/>
                                    <w:right w:val="none" w:sz="0" w:space="0" w:color="auto"/>
                                  </w:divBdr>
                                  <w:divsChild>
                                    <w:div w:id="926646202">
                                      <w:marLeft w:val="0"/>
                                      <w:marRight w:val="0"/>
                                      <w:marTop w:val="0"/>
                                      <w:marBottom w:val="0"/>
                                      <w:divBdr>
                                        <w:top w:val="none" w:sz="0" w:space="0" w:color="auto"/>
                                        <w:left w:val="none" w:sz="0" w:space="0" w:color="auto"/>
                                        <w:bottom w:val="none" w:sz="0" w:space="0" w:color="auto"/>
                                        <w:right w:val="none" w:sz="0" w:space="0" w:color="auto"/>
                                      </w:divBdr>
                                      <w:divsChild>
                                        <w:div w:id="13500633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27118860">
      <w:bodyDiv w:val="1"/>
      <w:marLeft w:val="0"/>
      <w:marRight w:val="0"/>
      <w:marTop w:val="0"/>
      <w:marBottom w:val="0"/>
      <w:divBdr>
        <w:top w:val="none" w:sz="0" w:space="0" w:color="auto"/>
        <w:left w:val="none" w:sz="0" w:space="0" w:color="auto"/>
        <w:bottom w:val="none" w:sz="0" w:space="0" w:color="auto"/>
        <w:right w:val="none" w:sz="0" w:space="0" w:color="auto"/>
      </w:divBdr>
    </w:div>
    <w:div w:id="2140023818">
      <w:bodyDiv w:val="1"/>
      <w:marLeft w:val="0"/>
      <w:marRight w:val="0"/>
      <w:marTop w:val="0"/>
      <w:marBottom w:val="0"/>
      <w:divBdr>
        <w:top w:val="none" w:sz="0" w:space="0" w:color="auto"/>
        <w:left w:val="none" w:sz="0" w:space="0" w:color="auto"/>
        <w:bottom w:val="none" w:sz="0" w:space="0" w:color="auto"/>
        <w:right w:val="none" w:sz="0" w:space="0" w:color="auto"/>
      </w:divBdr>
    </w:div>
    <w:div w:id="21431087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amch\Downloads\01%20Manning%20Word%20Template%20and%20style%20sampler_PC_2025.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DE59E03A-CF59-4FA7-8384-F8958982DE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01 Manning Word Template and style sampler_PC_2025.dotx</Template>
  <TotalTime>34197</TotalTime>
  <Pages>52</Pages>
  <Words>13817</Words>
  <Characters>78758</Characters>
  <Application>Microsoft Office Word</Application>
  <DocSecurity>0</DocSecurity>
  <Lines>656</Lines>
  <Paragraphs>184</Paragraphs>
  <ScaleCrop>false</ScaleCrop>
  <HeadingPairs>
    <vt:vector size="2" baseType="variant">
      <vt:variant>
        <vt:lpstr>Title</vt:lpstr>
      </vt:variant>
      <vt:variant>
        <vt:i4>1</vt:i4>
      </vt:variant>
    </vt:vector>
  </HeadingPairs>
  <TitlesOfParts>
    <vt:vector size="1" baseType="lpstr">
      <vt:lpstr>Style A ReadMe</vt:lpstr>
    </vt:vector>
  </TitlesOfParts>
  <Company>Manning Publications Co.</Company>
  <LinksUpToDate>false</LinksUpToDate>
  <CharactersWithSpaces>92391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Style A ReadMe</dc:title>
  <dc:subject/>
  <dc:creator>Toni Ramchandani</dc:creator>
  <cp:keywords/>
  <dc:description/>
  <cp:lastModifiedBy>Toni Ramchandani</cp:lastModifiedBy>
  <cp:revision>151</cp:revision>
  <cp:lastPrinted>2025-08-17T08:27:00Z</cp:lastPrinted>
  <dcterms:created xsi:type="dcterms:W3CDTF">2025-08-25T23:36:00Z</dcterms:created>
  <dcterms:modified xsi:type="dcterms:W3CDTF">2026-06-17T10:41:00Z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910694142</vt:i4>
  </property>
  <property fmtid="{D5CDD505-2E9C-101B-9397-08002B2CF9AE}" pid="3" name="_EmailSubject">
    <vt:lpwstr>Appendix B</vt:lpwstr>
  </property>
  <property fmtid="{D5CDD505-2E9C-101B-9397-08002B2CF9AE}" pid="4" name="_AuthorEmail">
    <vt:lpwstr>clayton.donley@octetstring.com</vt:lpwstr>
  </property>
  <property fmtid="{D5CDD505-2E9C-101B-9397-08002B2CF9AE}" pid="5" name="_AuthorEmailDisplayName">
    <vt:lpwstr>Clayton Donley</vt:lpwstr>
  </property>
  <property fmtid="{D5CDD505-2E9C-101B-9397-08002B2CF9AE}" pid="6" name="_ReviewingToolsShownOnce">
    <vt:lpwstr/>
  </property>
  <property fmtid="{D5CDD505-2E9C-101B-9397-08002B2CF9AE}" pid="7" name="GrammarlyDocumentId">
    <vt:lpwstr>287dcb09-d04c-4884-b6cd-9f9d5cb7074c</vt:lpwstr>
  </property>
  <property fmtid="{D5CDD505-2E9C-101B-9397-08002B2CF9AE}" pid="8" name="ClassificationContentMarkingFooterShapeIds">
    <vt:lpwstr>7ff58b09,697c55f5,a765d04</vt:lpwstr>
  </property>
  <property fmtid="{D5CDD505-2E9C-101B-9397-08002B2CF9AE}" pid="9" name="ClassificationContentMarkingFooterFontProps">
    <vt:lpwstr>#000000,9,Aptos</vt:lpwstr>
  </property>
  <property fmtid="{D5CDD505-2E9C-101B-9397-08002B2CF9AE}" pid="10" name="ClassificationContentMarkingFooterText">
    <vt:lpwstr>Information Classification: GENERAL</vt:lpwstr>
  </property>
  <property fmtid="{D5CDD505-2E9C-101B-9397-08002B2CF9AE}" pid="11" name="MSIP_Label_b60f8386-55a0-404e-9dce-4d5bc8b309d8_Enabled">
    <vt:lpwstr>true</vt:lpwstr>
  </property>
  <property fmtid="{D5CDD505-2E9C-101B-9397-08002B2CF9AE}" pid="12" name="MSIP_Label_b60f8386-55a0-404e-9dce-4d5bc8b309d8_SetDate">
    <vt:lpwstr>2026-04-18T19:01:19Z</vt:lpwstr>
  </property>
  <property fmtid="{D5CDD505-2E9C-101B-9397-08002B2CF9AE}" pid="13" name="MSIP_Label_b60f8386-55a0-404e-9dce-4d5bc8b309d8_Method">
    <vt:lpwstr>Standard</vt:lpwstr>
  </property>
  <property fmtid="{D5CDD505-2E9C-101B-9397-08002B2CF9AE}" pid="14" name="MSIP_Label_b60f8386-55a0-404e-9dce-4d5bc8b309d8_Name">
    <vt:lpwstr>b60f8386-55a0-404e-9dce-4d5bc8b309d8</vt:lpwstr>
  </property>
  <property fmtid="{D5CDD505-2E9C-101B-9397-08002B2CF9AE}" pid="15" name="MSIP_Label_b60f8386-55a0-404e-9dce-4d5bc8b309d8_SiteId">
    <vt:lpwstr>7a9376d4-7c43-480f-82ba-a090647f651d</vt:lpwstr>
  </property>
  <property fmtid="{D5CDD505-2E9C-101B-9397-08002B2CF9AE}" pid="16" name="MSIP_Label_b60f8386-55a0-404e-9dce-4d5bc8b309d8_ActionId">
    <vt:lpwstr>e7a6424a-bcbb-4ac2-83b4-6299c53e1a9f</vt:lpwstr>
  </property>
  <property fmtid="{D5CDD505-2E9C-101B-9397-08002B2CF9AE}" pid="17" name="MSIP_Label_b60f8386-55a0-404e-9dce-4d5bc8b309d8_ContentBits">
    <vt:lpwstr>2</vt:lpwstr>
  </property>
  <property fmtid="{D5CDD505-2E9C-101B-9397-08002B2CF9AE}" pid="18" name="MSIP_Label_b60f8386-55a0-404e-9dce-4d5bc8b309d8_Tag">
    <vt:lpwstr>10, 3, 0, 1</vt:lpwstr>
  </property>
</Properties>
</file>